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75133E3" w14:textId="77777777" w:rsidR="002A2464" w:rsidRPr="00CA0104" w:rsidRDefault="002A2464">
      <w:pPr>
        <w:rPr>
          <w:lang w:val="pt-BR"/>
        </w:rPr>
      </w:pPr>
    </w:p>
    <w:p w14:paraId="575133E4" w14:textId="77777777" w:rsidR="00285A16" w:rsidRPr="00CA0104" w:rsidRDefault="00957037" w:rsidP="00285A16">
      <w:pPr>
        <w:jc w:val="center"/>
        <w:rPr>
          <w:sz w:val="52"/>
          <w:szCs w:val="52"/>
          <w:u w:val="single"/>
          <w:lang w:val="es-ES"/>
        </w:rPr>
      </w:pPr>
      <w:r w:rsidRPr="00CA0104">
        <w:rPr>
          <w:sz w:val="52"/>
          <w:szCs w:val="52"/>
          <w:u w:val="single"/>
          <w:lang w:val="es-ES"/>
        </w:rPr>
        <w:t>Trabajo Práctico Integrador</w:t>
      </w:r>
    </w:p>
    <w:p w14:paraId="575133E5" w14:textId="77777777" w:rsidR="00957037" w:rsidRPr="00CA0104" w:rsidRDefault="00957037" w:rsidP="00285A16">
      <w:pPr>
        <w:jc w:val="center"/>
        <w:rPr>
          <w:sz w:val="52"/>
          <w:szCs w:val="52"/>
          <w:u w:val="single"/>
          <w:lang w:val="es-ES"/>
        </w:rPr>
      </w:pPr>
    </w:p>
    <w:p w14:paraId="575133E6" w14:textId="77777777" w:rsidR="00285A16" w:rsidRPr="00CA0104" w:rsidRDefault="00285A16" w:rsidP="00285A16">
      <w:pPr>
        <w:numPr>
          <w:ilvl w:val="0"/>
          <w:numId w:val="16"/>
        </w:numPr>
        <w:jc w:val="both"/>
        <w:rPr>
          <w:sz w:val="44"/>
          <w:szCs w:val="44"/>
          <w:lang w:val="es-ES"/>
        </w:rPr>
      </w:pPr>
      <w:r w:rsidRPr="00CA0104">
        <w:rPr>
          <w:sz w:val="44"/>
          <w:szCs w:val="44"/>
          <w:u w:val="single"/>
          <w:lang w:val="es-ES"/>
        </w:rPr>
        <w:t>Integrante:</w:t>
      </w:r>
      <w:r w:rsidRPr="00CA0104">
        <w:rPr>
          <w:sz w:val="44"/>
          <w:szCs w:val="44"/>
          <w:lang w:val="es-ES"/>
        </w:rPr>
        <w:t xml:space="preserve"> Nazareth Nalbandian</w:t>
      </w:r>
    </w:p>
    <w:p w14:paraId="575133E7" w14:textId="77777777" w:rsidR="00285A16" w:rsidRPr="00CA0104" w:rsidRDefault="00285A16" w:rsidP="00285A16">
      <w:pPr>
        <w:ind w:left="720"/>
        <w:jc w:val="both"/>
        <w:rPr>
          <w:sz w:val="44"/>
          <w:szCs w:val="44"/>
          <w:lang w:val="es-ES"/>
        </w:rPr>
      </w:pPr>
    </w:p>
    <w:p w14:paraId="575133E8" w14:textId="77777777" w:rsidR="00285A16" w:rsidRPr="00CA0104" w:rsidRDefault="00285A16" w:rsidP="00285A16">
      <w:pPr>
        <w:ind w:left="720"/>
        <w:jc w:val="both"/>
        <w:rPr>
          <w:sz w:val="44"/>
          <w:szCs w:val="44"/>
          <w:lang w:val="es-ES"/>
        </w:rPr>
      </w:pPr>
    </w:p>
    <w:p w14:paraId="575133E9" w14:textId="77777777" w:rsidR="00285A16" w:rsidRPr="00CA0104" w:rsidRDefault="00285A16" w:rsidP="00285A16">
      <w:pPr>
        <w:numPr>
          <w:ilvl w:val="0"/>
          <w:numId w:val="16"/>
        </w:numPr>
        <w:jc w:val="both"/>
        <w:rPr>
          <w:sz w:val="44"/>
          <w:szCs w:val="44"/>
          <w:lang w:val="es-ES"/>
        </w:rPr>
      </w:pPr>
      <w:r w:rsidRPr="00CA0104">
        <w:rPr>
          <w:sz w:val="44"/>
          <w:szCs w:val="44"/>
          <w:u w:val="single"/>
          <w:lang w:val="es-ES"/>
        </w:rPr>
        <w:t>Profesor:</w:t>
      </w:r>
      <w:r w:rsidRPr="00CA0104">
        <w:rPr>
          <w:sz w:val="44"/>
          <w:szCs w:val="44"/>
          <w:lang w:val="es-ES"/>
        </w:rPr>
        <w:t xml:space="preserve"> </w:t>
      </w:r>
      <w:proofErr w:type="spellStart"/>
      <w:r w:rsidRPr="00CA0104">
        <w:rPr>
          <w:sz w:val="44"/>
          <w:szCs w:val="44"/>
          <w:lang w:val="es-ES"/>
        </w:rPr>
        <w:t>Mgtr</w:t>
      </w:r>
      <w:proofErr w:type="spellEnd"/>
      <w:r w:rsidRPr="00CA0104">
        <w:rPr>
          <w:sz w:val="44"/>
          <w:szCs w:val="44"/>
          <w:lang w:val="es-ES"/>
        </w:rPr>
        <w:t xml:space="preserve">. Omar </w:t>
      </w:r>
      <w:proofErr w:type="spellStart"/>
      <w:r w:rsidRPr="00CA0104">
        <w:rPr>
          <w:sz w:val="44"/>
          <w:szCs w:val="44"/>
          <w:lang w:val="es-ES"/>
        </w:rPr>
        <w:t>Civale</w:t>
      </w:r>
      <w:proofErr w:type="spellEnd"/>
    </w:p>
    <w:p w14:paraId="575133EA" w14:textId="77777777" w:rsidR="00285A16" w:rsidRPr="00CA0104" w:rsidRDefault="00285A16" w:rsidP="00285A16">
      <w:pPr>
        <w:pStyle w:val="ListParagraph"/>
        <w:rPr>
          <w:sz w:val="44"/>
          <w:szCs w:val="44"/>
          <w:lang w:val="es-ES"/>
        </w:rPr>
      </w:pPr>
    </w:p>
    <w:p w14:paraId="575133EB" w14:textId="77777777" w:rsidR="00285A16" w:rsidRPr="00CA0104" w:rsidRDefault="00285A16" w:rsidP="00285A16">
      <w:pPr>
        <w:ind w:left="720"/>
        <w:jc w:val="both"/>
        <w:rPr>
          <w:sz w:val="44"/>
          <w:szCs w:val="44"/>
          <w:lang w:val="es-ES"/>
        </w:rPr>
      </w:pPr>
    </w:p>
    <w:p w14:paraId="575133EC" w14:textId="77777777" w:rsidR="00285A16" w:rsidRPr="00CA0104" w:rsidRDefault="00285A16" w:rsidP="00285A16">
      <w:pPr>
        <w:numPr>
          <w:ilvl w:val="0"/>
          <w:numId w:val="16"/>
        </w:numPr>
        <w:jc w:val="both"/>
        <w:rPr>
          <w:sz w:val="44"/>
          <w:szCs w:val="44"/>
          <w:lang w:val="es-ES"/>
        </w:rPr>
      </w:pPr>
      <w:r w:rsidRPr="00CA0104">
        <w:rPr>
          <w:sz w:val="44"/>
          <w:szCs w:val="44"/>
          <w:u w:val="single"/>
          <w:lang w:val="es-ES"/>
        </w:rPr>
        <w:t>Materia:</w:t>
      </w:r>
      <w:r w:rsidRPr="00CA0104">
        <w:rPr>
          <w:sz w:val="44"/>
          <w:szCs w:val="44"/>
          <w:lang w:val="es-ES"/>
        </w:rPr>
        <w:t xml:space="preserve"> Teoría de Control</w:t>
      </w:r>
    </w:p>
    <w:p w14:paraId="575133ED" w14:textId="77777777" w:rsidR="00285A16" w:rsidRPr="00CA0104" w:rsidRDefault="00285A16" w:rsidP="00285A16">
      <w:pPr>
        <w:ind w:left="720"/>
        <w:jc w:val="both"/>
        <w:rPr>
          <w:sz w:val="44"/>
          <w:szCs w:val="44"/>
          <w:lang w:val="es-ES"/>
        </w:rPr>
      </w:pPr>
    </w:p>
    <w:p w14:paraId="575133EE" w14:textId="77777777" w:rsidR="00285A16" w:rsidRPr="00CA0104" w:rsidRDefault="00285A16" w:rsidP="00285A16">
      <w:pPr>
        <w:ind w:left="720"/>
        <w:jc w:val="both"/>
        <w:rPr>
          <w:sz w:val="44"/>
          <w:szCs w:val="44"/>
          <w:lang w:val="es-ES"/>
        </w:rPr>
      </w:pPr>
    </w:p>
    <w:p w14:paraId="575133EF" w14:textId="77777777" w:rsidR="00285A16" w:rsidRPr="00CA0104" w:rsidRDefault="00285A16" w:rsidP="00285A16">
      <w:pPr>
        <w:numPr>
          <w:ilvl w:val="0"/>
          <w:numId w:val="16"/>
        </w:numPr>
        <w:jc w:val="both"/>
        <w:rPr>
          <w:sz w:val="44"/>
          <w:szCs w:val="44"/>
          <w:lang w:val="es-ES"/>
        </w:rPr>
      </w:pPr>
      <w:r w:rsidRPr="00CA0104">
        <w:rPr>
          <w:sz w:val="44"/>
          <w:szCs w:val="44"/>
          <w:u w:val="single"/>
          <w:lang w:val="es-ES"/>
        </w:rPr>
        <w:t>Universidad:</w:t>
      </w:r>
      <w:r w:rsidRPr="00CA0104">
        <w:rPr>
          <w:sz w:val="44"/>
          <w:szCs w:val="44"/>
          <w:lang w:val="es-ES"/>
        </w:rPr>
        <w:t xml:space="preserve"> UTN FRBA</w:t>
      </w:r>
    </w:p>
    <w:p w14:paraId="575133F0" w14:textId="77777777" w:rsidR="00285A16" w:rsidRPr="00CA0104" w:rsidRDefault="00285A16" w:rsidP="00285A16">
      <w:pPr>
        <w:pStyle w:val="ListParagraph"/>
        <w:rPr>
          <w:sz w:val="44"/>
          <w:szCs w:val="44"/>
          <w:lang w:val="es-ES"/>
        </w:rPr>
      </w:pPr>
    </w:p>
    <w:p w14:paraId="575133F1" w14:textId="77777777" w:rsidR="00285A16" w:rsidRPr="00CA0104" w:rsidRDefault="00285A16" w:rsidP="00285A16">
      <w:pPr>
        <w:ind w:left="720"/>
        <w:jc w:val="both"/>
        <w:rPr>
          <w:sz w:val="44"/>
          <w:szCs w:val="44"/>
          <w:lang w:val="es-ES"/>
        </w:rPr>
      </w:pPr>
    </w:p>
    <w:p w14:paraId="575133F2" w14:textId="77777777" w:rsidR="00285A16" w:rsidRPr="00CA0104" w:rsidRDefault="00285A16" w:rsidP="00285A16">
      <w:pPr>
        <w:numPr>
          <w:ilvl w:val="0"/>
          <w:numId w:val="16"/>
        </w:numPr>
        <w:jc w:val="both"/>
        <w:rPr>
          <w:sz w:val="44"/>
          <w:szCs w:val="44"/>
          <w:lang w:val="es-ES"/>
        </w:rPr>
      </w:pPr>
      <w:r w:rsidRPr="00CA0104">
        <w:rPr>
          <w:sz w:val="44"/>
          <w:szCs w:val="44"/>
          <w:u w:val="single"/>
          <w:lang w:val="es-ES"/>
        </w:rPr>
        <w:t>Carrera:</w:t>
      </w:r>
      <w:r w:rsidRPr="00CA0104">
        <w:rPr>
          <w:sz w:val="44"/>
          <w:szCs w:val="44"/>
          <w:lang w:val="es-ES"/>
        </w:rPr>
        <w:t xml:space="preserve"> Ingeniería en Sistemas de Información</w:t>
      </w:r>
    </w:p>
    <w:p w14:paraId="575133F3" w14:textId="77777777" w:rsidR="00957037" w:rsidRPr="00CA0104" w:rsidRDefault="00957037" w:rsidP="00957037">
      <w:pPr>
        <w:jc w:val="both"/>
        <w:rPr>
          <w:sz w:val="44"/>
          <w:szCs w:val="44"/>
          <w:lang w:val="es-ES"/>
        </w:rPr>
      </w:pPr>
    </w:p>
    <w:p w14:paraId="575133F4" w14:textId="77777777" w:rsidR="00957037" w:rsidRPr="00CA0104" w:rsidRDefault="00957037" w:rsidP="00957037">
      <w:pPr>
        <w:jc w:val="both"/>
        <w:rPr>
          <w:sz w:val="44"/>
          <w:szCs w:val="44"/>
          <w:lang w:val="es-ES"/>
        </w:rPr>
      </w:pPr>
    </w:p>
    <w:p w14:paraId="575133F5" w14:textId="77777777" w:rsidR="00957037" w:rsidRPr="00CA0104" w:rsidRDefault="00957037" w:rsidP="00285A16">
      <w:pPr>
        <w:numPr>
          <w:ilvl w:val="0"/>
          <w:numId w:val="16"/>
        </w:numPr>
        <w:jc w:val="both"/>
        <w:rPr>
          <w:sz w:val="44"/>
          <w:szCs w:val="44"/>
          <w:lang w:val="es-ES"/>
        </w:rPr>
      </w:pPr>
      <w:r w:rsidRPr="00CA0104">
        <w:rPr>
          <w:sz w:val="44"/>
          <w:szCs w:val="44"/>
          <w:u w:val="single"/>
          <w:lang w:val="es-ES"/>
        </w:rPr>
        <w:t>Tema:</w:t>
      </w:r>
      <w:r w:rsidRPr="00CA0104">
        <w:rPr>
          <w:sz w:val="44"/>
          <w:szCs w:val="44"/>
          <w:lang w:val="es-ES"/>
        </w:rPr>
        <w:t xml:space="preserve"> Sistema de control del piloto automático del ángulo de pitch de una aeronave</w:t>
      </w:r>
    </w:p>
    <w:p w14:paraId="575133F6" w14:textId="77777777" w:rsidR="00957037" w:rsidRPr="00CA0104" w:rsidRDefault="00957037" w:rsidP="00957037">
      <w:pPr>
        <w:jc w:val="both"/>
        <w:rPr>
          <w:sz w:val="44"/>
          <w:szCs w:val="44"/>
          <w:lang w:val="es-ES"/>
        </w:rPr>
      </w:pPr>
    </w:p>
    <w:p w14:paraId="61F76F7B" w14:textId="77777777" w:rsidR="00E34AEB" w:rsidRPr="00CA0104" w:rsidRDefault="00E34AEB" w:rsidP="0013318E">
      <w:pPr>
        <w:rPr>
          <w:u w:val="single"/>
          <w:lang w:val="es-ES"/>
        </w:rPr>
      </w:pPr>
    </w:p>
    <w:p w14:paraId="03FCAEA1" w14:textId="77777777" w:rsidR="00E34AEB" w:rsidRPr="00CA0104" w:rsidRDefault="00E34AEB" w:rsidP="0013318E">
      <w:pPr>
        <w:rPr>
          <w:u w:val="single"/>
          <w:lang w:val="es-ES"/>
        </w:rPr>
      </w:pPr>
    </w:p>
    <w:p w14:paraId="7114FF80" w14:textId="77777777" w:rsidR="00E34AEB" w:rsidRPr="00CA0104" w:rsidRDefault="00E34AEB" w:rsidP="0013318E">
      <w:pPr>
        <w:rPr>
          <w:u w:val="single"/>
          <w:lang w:val="es-ES"/>
        </w:rPr>
      </w:pPr>
    </w:p>
    <w:p w14:paraId="45608FAD" w14:textId="77777777" w:rsidR="00E34AEB" w:rsidRPr="00CA0104" w:rsidRDefault="00E34AEB" w:rsidP="0013318E">
      <w:pPr>
        <w:rPr>
          <w:u w:val="single"/>
          <w:lang w:val="es-ES"/>
        </w:rPr>
      </w:pPr>
    </w:p>
    <w:p w14:paraId="2B69591B" w14:textId="77777777" w:rsidR="00E34AEB" w:rsidRPr="00CA0104" w:rsidRDefault="00E34AEB" w:rsidP="0013318E">
      <w:pPr>
        <w:rPr>
          <w:u w:val="single"/>
          <w:lang w:val="es-ES"/>
        </w:rPr>
      </w:pPr>
    </w:p>
    <w:p w14:paraId="31F58F0B" w14:textId="77777777" w:rsidR="00E34AEB" w:rsidRDefault="00E34AEB" w:rsidP="0013318E">
      <w:pPr>
        <w:rPr>
          <w:u w:val="single"/>
          <w:lang w:val="es-ES"/>
        </w:rPr>
      </w:pPr>
    </w:p>
    <w:p w14:paraId="4E686589" w14:textId="77777777" w:rsidR="00DB414D" w:rsidRDefault="00DB414D" w:rsidP="0013318E">
      <w:pPr>
        <w:rPr>
          <w:u w:val="single"/>
          <w:lang w:val="es-ES"/>
        </w:rPr>
      </w:pPr>
    </w:p>
    <w:p w14:paraId="69B10B24" w14:textId="77777777" w:rsidR="00DB414D" w:rsidRDefault="00DB414D" w:rsidP="0013318E">
      <w:pPr>
        <w:rPr>
          <w:u w:val="single"/>
          <w:lang w:val="es-ES"/>
        </w:rPr>
      </w:pPr>
    </w:p>
    <w:p w14:paraId="102D239E" w14:textId="77777777" w:rsidR="00DB414D" w:rsidRDefault="00DB414D" w:rsidP="0013318E">
      <w:pPr>
        <w:rPr>
          <w:u w:val="single"/>
          <w:lang w:val="es-ES"/>
        </w:rPr>
      </w:pPr>
    </w:p>
    <w:p w14:paraId="177DBB7B" w14:textId="77777777" w:rsidR="00DB414D" w:rsidRDefault="00DB414D" w:rsidP="0013318E">
      <w:pPr>
        <w:rPr>
          <w:u w:val="single"/>
          <w:lang w:val="es-ES"/>
        </w:rPr>
      </w:pPr>
    </w:p>
    <w:p w14:paraId="116635F3" w14:textId="77777777" w:rsidR="00DB414D" w:rsidRDefault="00DB414D" w:rsidP="0013318E">
      <w:pPr>
        <w:rPr>
          <w:u w:val="single"/>
          <w:lang w:val="es-ES"/>
        </w:rPr>
      </w:pPr>
    </w:p>
    <w:p w14:paraId="71D4EB15" w14:textId="77777777" w:rsidR="00DB414D" w:rsidRDefault="00DB414D" w:rsidP="0013318E">
      <w:pPr>
        <w:rPr>
          <w:u w:val="single"/>
          <w:lang w:val="es-ES"/>
        </w:rPr>
      </w:pPr>
    </w:p>
    <w:p w14:paraId="3928B419" w14:textId="77777777" w:rsidR="00DB414D" w:rsidRDefault="00DB414D" w:rsidP="0013318E">
      <w:pPr>
        <w:rPr>
          <w:u w:val="single"/>
          <w:lang w:val="es-ES"/>
        </w:rPr>
      </w:pPr>
    </w:p>
    <w:p w14:paraId="213354D0" w14:textId="77777777" w:rsidR="00DB414D" w:rsidRDefault="00DB414D" w:rsidP="0013318E">
      <w:pPr>
        <w:rPr>
          <w:u w:val="single"/>
          <w:lang w:val="es-ES"/>
        </w:rPr>
      </w:pPr>
    </w:p>
    <w:p w14:paraId="2257868E" w14:textId="77777777" w:rsidR="00DB414D" w:rsidRDefault="00DB414D" w:rsidP="0013318E">
      <w:pPr>
        <w:rPr>
          <w:u w:val="single"/>
          <w:lang w:val="es-ES"/>
        </w:rPr>
      </w:pPr>
    </w:p>
    <w:p w14:paraId="1007BFB9" w14:textId="77777777" w:rsidR="00DB414D" w:rsidRDefault="00DB414D" w:rsidP="0013318E">
      <w:pPr>
        <w:rPr>
          <w:u w:val="single"/>
          <w:lang w:val="es-ES"/>
        </w:rPr>
      </w:pPr>
    </w:p>
    <w:p w14:paraId="461633D8" w14:textId="77777777" w:rsidR="00DB414D" w:rsidRDefault="00DB414D" w:rsidP="0013318E">
      <w:pPr>
        <w:rPr>
          <w:u w:val="single"/>
          <w:lang w:val="es-ES"/>
        </w:rPr>
      </w:pPr>
    </w:p>
    <w:p w14:paraId="035C81FD" w14:textId="77777777" w:rsidR="00DB414D" w:rsidRPr="00CA0104" w:rsidRDefault="00DB414D" w:rsidP="0013318E">
      <w:pPr>
        <w:rPr>
          <w:u w:val="single"/>
          <w:lang w:val="es-ES"/>
        </w:rPr>
      </w:pPr>
    </w:p>
    <w:p w14:paraId="4A49BD52" w14:textId="77777777" w:rsidR="00E34AEB" w:rsidRPr="00CA0104" w:rsidRDefault="00E34AEB" w:rsidP="0013318E">
      <w:pPr>
        <w:rPr>
          <w:u w:val="single"/>
          <w:lang w:val="es-ES"/>
        </w:rPr>
      </w:pPr>
    </w:p>
    <w:p w14:paraId="25DA43BC" w14:textId="77777777" w:rsidR="008F2690" w:rsidRPr="00CA0104" w:rsidRDefault="008F2690" w:rsidP="0013318E">
      <w:pPr>
        <w:rPr>
          <w:u w:val="single"/>
          <w:lang w:val="es-ES"/>
        </w:rPr>
      </w:pPr>
    </w:p>
    <w:p w14:paraId="575133F8" w14:textId="0BE9DD44" w:rsidR="002A2464" w:rsidRPr="00CA0104" w:rsidRDefault="002A2464" w:rsidP="0013318E">
      <w:pPr>
        <w:rPr>
          <w:u w:val="single"/>
          <w:lang w:val="es-ES"/>
        </w:rPr>
      </w:pPr>
      <w:r w:rsidRPr="00CA0104">
        <w:rPr>
          <w:b/>
          <w:sz w:val="22"/>
          <w:u w:val="single"/>
        </w:rPr>
        <w:lastRenderedPageBreak/>
        <w:t>Pautas para el desarrollo del Trabajo Final de Teoría de Control</w:t>
      </w:r>
    </w:p>
    <w:p w14:paraId="575133F9" w14:textId="77777777" w:rsidR="002A2464" w:rsidRPr="00CA0104" w:rsidRDefault="002A2464">
      <w:pPr>
        <w:jc w:val="right"/>
        <w:rPr>
          <w:sz w:val="22"/>
        </w:rPr>
      </w:pPr>
    </w:p>
    <w:p w14:paraId="575133FA" w14:textId="77777777" w:rsidR="002A2464" w:rsidRPr="00CA0104" w:rsidRDefault="002A2464">
      <w:pPr>
        <w:numPr>
          <w:ilvl w:val="0"/>
          <w:numId w:val="4"/>
        </w:numPr>
        <w:rPr>
          <w:b/>
          <w:sz w:val="22"/>
          <w:lang w:val="pt-BR"/>
        </w:rPr>
      </w:pPr>
      <w:r w:rsidRPr="00CA0104">
        <w:rPr>
          <w:b/>
          <w:sz w:val="22"/>
          <w:lang w:val="pt-BR"/>
        </w:rPr>
        <w:t>Objeto de este documento</w:t>
      </w:r>
    </w:p>
    <w:p w14:paraId="575133FB" w14:textId="77777777" w:rsidR="002A2464" w:rsidRPr="00CA0104" w:rsidRDefault="002A2464">
      <w:pPr>
        <w:rPr>
          <w:b/>
          <w:sz w:val="22"/>
          <w:lang w:val="pt-BR"/>
        </w:rPr>
      </w:pPr>
    </w:p>
    <w:p w14:paraId="575133FC" w14:textId="5803A36D" w:rsidR="002A2464" w:rsidRPr="00CA0104" w:rsidRDefault="00E34AEB">
      <w:pPr>
        <w:rPr>
          <w:sz w:val="22"/>
        </w:rPr>
      </w:pPr>
      <w:r w:rsidRPr="00CA0104">
        <w:rPr>
          <w:sz w:val="22"/>
        </w:rPr>
        <w:t>Proporcionar una</w:t>
      </w:r>
      <w:r w:rsidR="002A2464" w:rsidRPr="00CA0104">
        <w:rPr>
          <w:sz w:val="22"/>
        </w:rPr>
        <w:t xml:space="preserve"> guía de orientación para el desarrollo del </w:t>
      </w:r>
      <w:r w:rsidR="002A2464" w:rsidRPr="00CA0104">
        <w:rPr>
          <w:b/>
          <w:sz w:val="22"/>
        </w:rPr>
        <w:t>Trabajo de In</w:t>
      </w:r>
      <w:r w:rsidR="0011734F" w:rsidRPr="00CA0104">
        <w:rPr>
          <w:b/>
          <w:sz w:val="22"/>
        </w:rPr>
        <w:t>tegración</w:t>
      </w:r>
      <w:r w:rsidR="002A2464" w:rsidRPr="00CA0104">
        <w:rPr>
          <w:sz w:val="22"/>
        </w:rPr>
        <w:t xml:space="preserve"> de Teoría de Control</w:t>
      </w:r>
      <w:r w:rsidR="00E84949" w:rsidRPr="00CA0104">
        <w:rPr>
          <w:sz w:val="22"/>
        </w:rPr>
        <w:t xml:space="preserve"> (oportunamente explicitado en </w:t>
      </w:r>
      <w:r w:rsidR="00744B85" w:rsidRPr="00CA0104">
        <w:rPr>
          <w:sz w:val="22"/>
        </w:rPr>
        <w:t>sucesivas clases desde el inicio de la cursada</w:t>
      </w:r>
      <w:r w:rsidR="00E84949" w:rsidRPr="00CA0104">
        <w:rPr>
          <w:sz w:val="22"/>
        </w:rPr>
        <w:t>)</w:t>
      </w:r>
      <w:r w:rsidR="002A2464" w:rsidRPr="00CA0104">
        <w:rPr>
          <w:sz w:val="22"/>
        </w:rPr>
        <w:t>.</w:t>
      </w:r>
    </w:p>
    <w:p w14:paraId="575133FD" w14:textId="77777777" w:rsidR="002A2464" w:rsidRPr="00CA0104" w:rsidRDefault="002A2464">
      <w:pPr>
        <w:rPr>
          <w:sz w:val="22"/>
        </w:rPr>
      </w:pPr>
      <w:r w:rsidRPr="00CA0104">
        <w:rPr>
          <w:sz w:val="22"/>
        </w:rPr>
        <w:t xml:space="preserve">Contiene el </w:t>
      </w:r>
      <w:r w:rsidR="00E84949" w:rsidRPr="00CA0104">
        <w:rPr>
          <w:sz w:val="22"/>
        </w:rPr>
        <w:t>propósito,</w:t>
      </w:r>
      <w:r w:rsidRPr="00CA0104">
        <w:rPr>
          <w:sz w:val="22"/>
        </w:rPr>
        <w:t xml:space="preserve"> objetivos del trabajo, las pautas a seguir y las recomendaciones correspondientes.</w:t>
      </w:r>
    </w:p>
    <w:p w14:paraId="575133FE" w14:textId="77777777" w:rsidR="002A2464" w:rsidRPr="00CA0104" w:rsidRDefault="002A2464">
      <w:pPr>
        <w:rPr>
          <w:sz w:val="22"/>
        </w:rPr>
      </w:pPr>
    </w:p>
    <w:p w14:paraId="575133FF" w14:textId="77777777" w:rsidR="002A2464" w:rsidRPr="00CA0104" w:rsidRDefault="002A2464">
      <w:pPr>
        <w:numPr>
          <w:ilvl w:val="0"/>
          <w:numId w:val="4"/>
        </w:numPr>
        <w:rPr>
          <w:b/>
          <w:sz w:val="22"/>
          <w:lang w:val="pt-BR"/>
        </w:rPr>
      </w:pPr>
      <w:r w:rsidRPr="00CA0104">
        <w:rPr>
          <w:b/>
          <w:sz w:val="22"/>
          <w:lang w:val="pt-BR"/>
        </w:rPr>
        <w:t>Próposito</w:t>
      </w:r>
    </w:p>
    <w:p w14:paraId="57513400" w14:textId="77777777" w:rsidR="002A2464" w:rsidRPr="00CA0104" w:rsidRDefault="002A2464">
      <w:pPr>
        <w:rPr>
          <w:b/>
          <w:sz w:val="22"/>
          <w:lang w:val="pt-BR"/>
        </w:rPr>
      </w:pPr>
    </w:p>
    <w:p w14:paraId="57513401" w14:textId="77777777" w:rsidR="002A2464" w:rsidRPr="00CA0104" w:rsidRDefault="002A2464" w:rsidP="00E84949">
      <w:pPr>
        <w:numPr>
          <w:ilvl w:val="0"/>
          <w:numId w:val="3"/>
        </w:numPr>
        <w:tabs>
          <w:tab w:val="left" w:pos="720"/>
        </w:tabs>
        <w:ind w:left="720"/>
        <w:jc w:val="both"/>
        <w:rPr>
          <w:sz w:val="22"/>
        </w:rPr>
      </w:pPr>
      <w:r w:rsidRPr="00CA0104">
        <w:rPr>
          <w:sz w:val="22"/>
        </w:rPr>
        <w:t xml:space="preserve">Aplicar </w:t>
      </w:r>
      <w:r w:rsidR="00E84949" w:rsidRPr="00CA0104">
        <w:rPr>
          <w:b/>
          <w:sz w:val="22"/>
        </w:rPr>
        <w:t>la totalidad</w:t>
      </w:r>
      <w:r w:rsidR="00E84949" w:rsidRPr="00CA0104">
        <w:rPr>
          <w:sz w:val="22"/>
        </w:rPr>
        <w:t xml:space="preserve"> de </w:t>
      </w:r>
      <w:r w:rsidRPr="00CA0104">
        <w:rPr>
          <w:sz w:val="22"/>
        </w:rPr>
        <w:t xml:space="preserve">los conceptos fundamentales de la Teoría de Control </w:t>
      </w:r>
      <w:r w:rsidR="00E84949" w:rsidRPr="00CA0104">
        <w:rPr>
          <w:sz w:val="22"/>
        </w:rPr>
        <w:t>a un sistema controlado elegido por cada equipo de trabajo.</w:t>
      </w:r>
    </w:p>
    <w:p w14:paraId="57513402" w14:textId="77777777" w:rsidR="00E84949" w:rsidRPr="00CA0104" w:rsidRDefault="00E84949" w:rsidP="00E84949">
      <w:pPr>
        <w:tabs>
          <w:tab w:val="left" w:pos="720"/>
        </w:tabs>
        <w:jc w:val="both"/>
        <w:rPr>
          <w:sz w:val="22"/>
        </w:rPr>
      </w:pPr>
    </w:p>
    <w:p w14:paraId="57513403" w14:textId="77777777" w:rsidR="00E84949" w:rsidRPr="00CA0104" w:rsidRDefault="00E84949" w:rsidP="00E84949">
      <w:pPr>
        <w:tabs>
          <w:tab w:val="left" w:pos="720"/>
        </w:tabs>
        <w:jc w:val="both"/>
        <w:rPr>
          <w:sz w:val="22"/>
        </w:rPr>
      </w:pPr>
    </w:p>
    <w:p w14:paraId="57513404" w14:textId="77777777" w:rsidR="002A2464" w:rsidRPr="00CA0104" w:rsidRDefault="002A2464">
      <w:pPr>
        <w:numPr>
          <w:ilvl w:val="0"/>
          <w:numId w:val="4"/>
        </w:numPr>
        <w:rPr>
          <w:b/>
          <w:sz w:val="22"/>
          <w:lang w:val="pt-BR"/>
        </w:rPr>
      </w:pPr>
      <w:r w:rsidRPr="00CA0104">
        <w:rPr>
          <w:b/>
          <w:sz w:val="22"/>
          <w:lang w:val="pt-BR"/>
        </w:rPr>
        <w:t>Objetivos Generales</w:t>
      </w:r>
    </w:p>
    <w:p w14:paraId="57513405" w14:textId="77777777" w:rsidR="002A2464" w:rsidRPr="00CA0104" w:rsidRDefault="002A2464">
      <w:pPr>
        <w:rPr>
          <w:b/>
          <w:sz w:val="22"/>
          <w:lang w:val="pt-BR"/>
        </w:rPr>
      </w:pPr>
    </w:p>
    <w:p w14:paraId="57513406" w14:textId="77777777" w:rsidR="002A2464" w:rsidRPr="00CA0104" w:rsidRDefault="002A2464">
      <w:pPr>
        <w:numPr>
          <w:ilvl w:val="0"/>
          <w:numId w:val="2"/>
        </w:numPr>
        <w:tabs>
          <w:tab w:val="left" w:pos="720"/>
        </w:tabs>
        <w:ind w:left="720"/>
        <w:jc w:val="both"/>
        <w:rPr>
          <w:sz w:val="22"/>
        </w:rPr>
      </w:pPr>
      <w:r w:rsidRPr="00CA0104">
        <w:rPr>
          <w:sz w:val="22"/>
        </w:rPr>
        <w:t xml:space="preserve">Seleccionar </w:t>
      </w:r>
      <w:r w:rsidR="0044507F" w:rsidRPr="00CA0104">
        <w:rPr>
          <w:sz w:val="22"/>
        </w:rPr>
        <w:t xml:space="preserve">un </w:t>
      </w:r>
      <w:r w:rsidRPr="00CA0104">
        <w:rPr>
          <w:sz w:val="22"/>
        </w:rPr>
        <w:t>sistema de control</w:t>
      </w:r>
      <w:r w:rsidR="007F0F04" w:rsidRPr="00CA0104">
        <w:rPr>
          <w:sz w:val="22"/>
        </w:rPr>
        <w:t xml:space="preserve"> aplicado a una solución tecnológica (</w:t>
      </w:r>
      <w:r w:rsidR="007F0F04" w:rsidRPr="00CA0104">
        <w:rPr>
          <w:b/>
          <w:color w:val="1F497D"/>
          <w:sz w:val="22"/>
        </w:rPr>
        <w:t>preferentemente, del área de sistemas de la información</w:t>
      </w:r>
      <w:r w:rsidR="007F0F04" w:rsidRPr="00CA0104">
        <w:rPr>
          <w:sz w:val="22"/>
        </w:rPr>
        <w:t>)</w:t>
      </w:r>
      <w:r w:rsidRPr="00CA0104">
        <w:rPr>
          <w:sz w:val="22"/>
        </w:rPr>
        <w:t>.</w:t>
      </w:r>
    </w:p>
    <w:p w14:paraId="57513407" w14:textId="77777777" w:rsidR="00E84949" w:rsidRPr="00CA0104" w:rsidRDefault="00E84949" w:rsidP="00E84949">
      <w:pPr>
        <w:tabs>
          <w:tab w:val="left" w:pos="720"/>
        </w:tabs>
        <w:jc w:val="both"/>
        <w:rPr>
          <w:sz w:val="22"/>
        </w:rPr>
      </w:pPr>
    </w:p>
    <w:p w14:paraId="57513408" w14:textId="77777777" w:rsidR="002A2464" w:rsidRPr="00CA0104" w:rsidRDefault="002A2464">
      <w:pPr>
        <w:numPr>
          <w:ilvl w:val="0"/>
          <w:numId w:val="2"/>
        </w:numPr>
        <w:tabs>
          <w:tab w:val="left" w:pos="720"/>
        </w:tabs>
        <w:ind w:left="720"/>
        <w:jc w:val="both"/>
        <w:rPr>
          <w:sz w:val="22"/>
        </w:rPr>
      </w:pPr>
      <w:r w:rsidRPr="00CA0104">
        <w:rPr>
          <w:sz w:val="22"/>
        </w:rPr>
        <w:t xml:space="preserve">Fundamentar </w:t>
      </w:r>
      <w:r w:rsidR="007F0F04" w:rsidRPr="00CA0104">
        <w:rPr>
          <w:sz w:val="22"/>
        </w:rPr>
        <w:t>el sistema</w:t>
      </w:r>
      <w:r w:rsidRPr="00CA0104">
        <w:rPr>
          <w:sz w:val="22"/>
        </w:rPr>
        <w:t xml:space="preserve"> propuest</w:t>
      </w:r>
      <w:r w:rsidR="007F0F04" w:rsidRPr="00CA0104">
        <w:rPr>
          <w:sz w:val="22"/>
        </w:rPr>
        <w:t>o</w:t>
      </w:r>
      <w:r w:rsidRPr="00CA0104">
        <w:rPr>
          <w:sz w:val="22"/>
        </w:rPr>
        <w:t xml:space="preserve"> utilizando</w:t>
      </w:r>
      <w:r w:rsidR="007F0F04" w:rsidRPr="00CA0104">
        <w:rPr>
          <w:sz w:val="22"/>
        </w:rPr>
        <w:t>,</w:t>
      </w:r>
      <w:r w:rsidRPr="00CA0104">
        <w:rPr>
          <w:sz w:val="22"/>
        </w:rPr>
        <w:t xml:space="preserve"> </w:t>
      </w:r>
      <w:r w:rsidR="007F0F04" w:rsidRPr="00CA0104">
        <w:rPr>
          <w:sz w:val="22"/>
        </w:rPr>
        <w:t xml:space="preserve">a modo de </w:t>
      </w:r>
      <w:r w:rsidRPr="00CA0104">
        <w:rPr>
          <w:sz w:val="22"/>
        </w:rPr>
        <w:t>marco teórico</w:t>
      </w:r>
      <w:r w:rsidR="007F0F04" w:rsidRPr="00CA0104">
        <w:rPr>
          <w:sz w:val="22"/>
        </w:rPr>
        <w:t xml:space="preserve">, </w:t>
      </w:r>
      <w:r w:rsidRPr="00CA0104">
        <w:rPr>
          <w:sz w:val="22"/>
        </w:rPr>
        <w:t xml:space="preserve">los conceptos, </w:t>
      </w:r>
      <w:r w:rsidR="007F0F04" w:rsidRPr="00CA0104">
        <w:rPr>
          <w:sz w:val="22"/>
        </w:rPr>
        <w:t xml:space="preserve">fundamentos, </w:t>
      </w:r>
      <w:r w:rsidRPr="00CA0104">
        <w:rPr>
          <w:sz w:val="22"/>
        </w:rPr>
        <w:t>enfoques y estrategias de la Ingeniería de Control.</w:t>
      </w:r>
    </w:p>
    <w:p w14:paraId="57513409" w14:textId="77777777" w:rsidR="002A2464" w:rsidRPr="00CA0104" w:rsidRDefault="002A2464">
      <w:pPr>
        <w:jc w:val="both"/>
        <w:rPr>
          <w:sz w:val="22"/>
        </w:rPr>
      </w:pPr>
    </w:p>
    <w:p w14:paraId="5751340A" w14:textId="77777777" w:rsidR="002A2464" w:rsidRPr="00CA0104" w:rsidRDefault="002A2464">
      <w:pPr>
        <w:numPr>
          <w:ilvl w:val="0"/>
          <w:numId w:val="2"/>
        </w:numPr>
        <w:tabs>
          <w:tab w:val="left" w:pos="720"/>
        </w:tabs>
        <w:ind w:left="720"/>
        <w:jc w:val="both"/>
        <w:rPr>
          <w:sz w:val="22"/>
          <w:lang w:val="es-ES"/>
        </w:rPr>
      </w:pPr>
      <w:r w:rsidRPr="00CA0104">
        <w:rPr>
          <w:sz w:val="22"/>
          <w:lang w:val="es-ES"/>
        </w:rPr>
        <w:t>Aplicar diferentes técnicas o herramientas informáticas, en forma creativa, para realizar gráficos, modelos, cuadros comparativos, y, en general para expresar el análisis del problema y la solución propuesta.</w:t>
      </w:r>
    </w:p>
    <w:p w14:paraId="5751340B" w14:textId="77777777" w:rsidR="002A2464" w:rsidRPr="00CA0104" w:rsidRDefault="002A2464">
      <w:pPr>
        <w:jc w:val="both"/>
        <w:rPr>
          <w:sz w:val="22"/>
          <w:lang w:val="es-ES"/>
        </w:rPr>
      </w:pPr>
    </w:p>
    <w:p w14:paraId="5751340C" w14:textId="77777777" w:rsidR="002A2464" w:rsidRPr="00CA0104" w:rsidRDefault="002A2464">
      <w:pPr>
        <w:jc w:val="both"/>
        <w:rPr>
          <w:sz w:val="22"/>
        </w:rPr>
      </w:pPr>
    </w:p>
    <w:p w14:paraId="5751340D" w14:textId="77777777" w:rsidR="002A2464" w:rsidRPr="00CA0104" w:rsidRDefault="002A2464">
      <w:pPr>
        <w:numPr>
          <w:ilvl w:val="0"/>
          <w:numId w:val="4"/>
        </w:numPr>
        <w:rPr>
          <w:b/>
          <w:sz w:val="22"/>
          <w:lang w:val="pt-BR"/>
        </w:rPr>
      </w:pPr>
      <w:r w:rsidRPr="00CA0104">
        <w:rPr>
          <w:b/>
          <w:sz w:val="22"/>
          <w:lang w:val="pt-BR"/>
        </w:rPr>
        <w:t>Pautas</w:t>
      </w:r>
    </w:p>
    <w:p w14:paraId="5751340E" w14:textId="77777777" w:rsidR="002A2464" w:rsidRPr="00CA0104" w:rsidRDefault="002A2464">
      <w:pPr>
        <w:rPr>
          <w:b/>
          <w:sz w:val="22"/>
          <w:lang w:val="pt-BR"/>
        </w:rPr>
      </w:pPr>
    </w:p>
    <w:p w14:paraId="5751340F" w14:textId="77777777" w:rsidR="002A2464" w:rsidRPr="00CA0104" w:rsidRDefault="002A2464">
      <w:pPr>
        <w:numPr>
          <w:ilvl w:val="0"/>
          <w:numId w:val="1"/>
        </w:numPr>
        <w:rPr>
          <w:b/>
          <w:sz w:val="22"/>
          <w:u w:val="single"/>
          <w:lang w:val="pt-BR"/>
        </w:rPr>
      </w:pPr>
      <w:r w:rsidRPr="00CA0104">
        <w:rPr>
          <w:b/>
          <w:sz w:val="22"/>
          <w:u w:val="single"/>
          <w:lang w:val="pt-BR"/>
        </w:rPr>
        <w:t>Desarrollo del trabajo</w:t>
      </w:r>
    </w:p>
    <w:p w14:paraId="57513410" w14:textId="77777777" w:rsidR="002A2464" w:rsidRPr="00CA0104" w:rsidRDefault="002A2464">
      <w:pPr>
        <w:ind w:left="360"/>
        <w:rPr>
          <w:b/>
          <w:sz w:val="22"/>
          <w:lang w:val="pt-BR"/>
        </w:rPr>
      </w:pPr>
    </w:p>
    <w:p w14:paraId="57513411" w14:textId="77777777" w:rsidR="002A2464" w:rsidRPr="00CA0104" w:rsidRDefault="002A2464">
      <w:pPr>
        <w:ind w:left="360"/>
        <w:jc w:val="both"/>
        <w:rPr>
          <w:sz w:val="22"/>
        </w:rPr>
      </w:pPr>
      <w:r w:rsidRPr="00CA0104">
        <w:rPr>
          <w:sz w:val="22"/>
        </w:rPr>
        <w:t xml:space="preserve">El trabajo de investigación será desarrollado por equipos de no </w:t>
      </w:r>
      <w:r w:rsidR="00E84949" w:rsidRPr="00CA0104">
        <w:rPr>
          <w:sz w:val="22"/>
        </w:rPr>
        <w:t>más</w:t>
      </w:r>
      <w:r w:rsidRPr="00CA0104">
        <w:rPr>
          <w:sz w:val="22"/>
        </w:rPr>
        <w:t xml:space="preserve"> de </w:t>
      </w:r>
      <w:r w:rsidR="00E84949" w:rsidRPr="00CA0104">
        <w:rPr>
          <w:sz w:val="22"/>
        </w:rPr>
        <w:t>dos</w:t>
      </w:r>
      <w:r w:rsidRPr="00CA0104">
        <w:rPr>
          <w:sz w:val="22"/>
        </w:rPr>
        <w:t xml:space="preserve"> integrantes.</w:t>
      </w:r>
    </w:p>
    <w:p w14:paraId="57513412" w14:textId="77777777" w:rsidR="00E84949" w:rsidRPr="00CA0104" w:rsidRDefault="002A2464">
      <w:pPr>
        <w:ind w:left="360"/>
        <w:jc w:val="both"/>
        <w:rPr>
          <w:sz w:val="22"/>
        </w:rPr>
      </w:pPr>
      <w:r w:rsidRPr="00CA0104">
        <w:rPr>
          <w:b/>
          <w:sz w:val="22"/>
        </w:rPr>
        <w:t>La fecha</w:t>
      </w:r>
      <w:r w:rsidR="00430606" w:rsidRPr="00CA0104">
        <w:rPr>
          <w:b/>
          <w:sz w:val="22"/>
        </w:rPr>
        <w:t xml:space="preserve"> de entrega del Trabajo Final será informada mediante la plataforma del </w:t>
      </w:r>
      <w:proofErr w:type="spellStart"/>
      <w:r w:rsidR="00430606" w:rsidRPr="00CA0104">
        <w:rPr>
          <w:b/>
          <w:sz w:val="22"/>
        </w:rPr>
        <w:t>webcampus</w:t>
      </w:r>
      <w:proofErr w:type="spellEnd"/>
      <w:r w:rsidRPr="00CA0104">
        <w:rPr>
          <w:sz w:val="22"/>
        </w:rPr>
        <w:t xml:space="preserve">. </w:t>
      </w:r>
      <w:r w:rsidR="00E84949" w:rsidRPr="00CA0104">
        <w:rPr>
          <w:sz w:val="22"/>
        </w:rPr>
        <w:t xml:space="preserve">Esta fecha permitirá la corrección </w:t>
      </w:r>
      <w:proofErr w:type="gramStart"/>
      <w:r w:rsidR="00E84949" w:rsidRPr="00CA0104">
        <w:rPr>
          <w:sz w:val="22"/>
        </w:rPr>
        <w:t>del mismo</w:t>
      </w:r>
      <w:proofErr w:type="gramEnd"/>
      <w:r w:rsidR="00E84949" w:rsidRPr="00CA0104">
        <w:rPr>
          <w:sz w:val="22"/>
        </w:rPr>
        <w:t xml:space="preserve"> antes de la </w:t>
      </w:r>
      <w:r w:rsidR="00D977F5" w:rsidRPr="00CA0104">
        <w:rPr>
          <w:sz w:val="22"/>
        </w:rPr>
        <w:t>primera</w:t>
      </w:r>
      <w:r w:rsidR="00E84949" w:rsidRPr="00CA0104">
        <w:rPr>
          <w:sz w:val="22"/>
        </w:rPr>
        <w:t xml:space="preserve"> fecha de llamado a final.</w:t>
      </w:r>
    </w:p>
    <w:p w14:paraId="57513413" w14:textId="77777777" w:rsidR="00E84949" w:rsidRPr="00CA0104" w:rsidRDefault="00E84949">
      <w:pPr>
        <w:ind w:left="360"/>
        <w:jc w:val="both"/>
        <w:rPr>
          <w:sz w:val="22"/>
        </w:rPr>
      </w:pPr>
    </w:p>
    <w:p w14:paraId="57513414" w14:textId="77777777" w:rsidR="00E84949" w:rsidRPr="00CA0104" w:rsidRDefault="00E84949">
      <w:pPr>
        <w:ind w:left="360"/>
        <w:jc w:val="both"/>
        <w:rPr>
          <w:sz w:val="22"/>
        </w:rPr>
      </w:pPr>
      <w:r w:rsidRPr="00CA0104">
        <w:rPr>
          <w:sz w:val="22"/>
        </w:rPr>
        <w:t>Para el caso de que el TP no sea aprobado y requiera de cor</w:t>
      </w:r>
      <w:r w:rsidR="00CB4558" w:rsidRPr="00CA0104">
        <w:rPr>
          <w:sz w:val="22"/>
        </w:rPr>
        <w:t xml:space="preserve">recciones y/o mayor desarrollo, o no haya sido presentado hasta la fecha indicada, </w:t>
      </w:r>
      <w:r w:rsidR="00CB4558" w:rsidRPr="00CA0104">
        <w:rPr>
          <w:b/>
          <w:sz w:val="22"/>
        </w:rPr>
        <w:t xml:space="preserve">se </w:t>
      </w:r>
      <w:r w:rsidR="00430606" w:rsidRPr="00CA0104">
        <w:rPr>
          <w:b/>
          <w:sz w:val="22"/>
        </w:rPr>
        <w:t>estipulará</w:t>
      </w:r>
      <w:r w:rsidR="00CB4558" w:rsidRPr="00CA0104">
        <w:rPr>
          <w:b/>
          <w:sz w:val="22"/>
        </w:rPr>
        <w:t xml:space="preserve"> una </w:t>
      </w:r>
      <w:proofErr w:type="gramStart"/>
      <w:r w:rsidR="00CB4558" w:rsidRPr="00CA0104">
        <w:rPr>
          <w:b/>
          <w:sz w:val="22"/>
        </w:rPr>
        <w:t xml:space="preserve">nueva </w:t>
      </w:r>
      <w:r w:rsidRPr="00CA0104">
        <w:rPr>
          <w:b/>
          <w:sz w:val="22"/>
        </w:rPr>
        <w:t xml:space="preserve"> fecha</w:t>
      </w:r>
      <w:proofErr w:type="gramEnd"/>
      <w:r w:rsidRPr="00CA0104">
        <w:rPr>
          <w:b/>
          <w:sz w:val="22"/>
        </w:rPr>
        <w:t xml:space="preserve"> tope de entrega</w:t>
      </w:r>
      <w:r w:rsidR="00430606" w:rsidRPr="00CA0104">
        <w:rPr>
          <w:b/>
          <w:sz w:val="22"/>
        </w:rPr>
        <w:t xml:space="preserve"> mediante el mismo procedimiento</w:t>
      </w:r>
      <w:r w:rsidRPr="00CA0104">
        <w:rPr>
          <w:sz w:val="22"/>
        </w:rPr>
        <w:t>.</w:t>
      </w:r>
    </w:p>
    <w:p w14:paraId="57513415" w14:textId="77777777" w:rsidR="0011734F" w:rsidRPr="00CA0104" w:rsidRDefault="00C62BB0" w:rsidP="0011734F">
      <w:pPr>
        <w:ind w:left="360"/>
        <w:jc w:val="both"/>
        <w:rPr>
          <w:sz w:val="22"/>
        </w:rPr>
      </w:pPr>
      <w:r w:rsidRPr="00CA0104">
        <w:rPr>
          <w:sz w:val="22"/>
        </w:rPr>
        <w:t>(</w:t>
      </w:r>
      <w:r w:rsidR="002A2464" w:rsidRPr="00CA0104">
        <w:rPr>
          <w:sz w:val="22"/>
        </w:rPr>
        <w:t xml:space="preserve">Preferentemente, y por la condición excluyente de aprobación de la materia se sugiere entregarlo antes de </w:t>
      </w:r>
      <w:r w:rsidR="00E84949" w:rsidRPr="00CA0104">
        <w:rPr>
          <w:sz w:val="22"/>
        </w:rPr>
        <w:t>las fechas indicadas</w:t>
      </w:r>
      <w:r w:rsidRPr="00CA0104">
        <w:rPr>
          <w:sz w:val="22"/>
        </w:rPr>
        <w:t>)</w:t>
      </w:r>
      <w:r w:rsidR="002A2464" w:rsidRPr="00CA0104">
        <w:rPr>
          <w:sz w:val="22"/>
        </w:rPr>
        <w:t>.</w:t>
      </w:r>
    </w:p>
    <w:p w14:paraId="57513419" w14:textId="77777777" w:rsidR="00C62BB0" w:rsidRPr="00CA0104" w:rsidRDefault="00C62BB0">
      <w:pPr>
        <w:ind w:left="360"/>
        <w:jc w:val="both"/>
        <w:rPr>
          <w:sz w:val="22"/>
        </w:rPr>
      </w:pPr>
    </w:p>
    <w:p w14:paraId="5751341D" w14:textId="77777777" w:rsidR="0011734F" w:rsidRPr="00CA0104" w:rsidRDefault="00D977F5" w:rsidP="0013318E">
      <w:pPr>
        <w:ind w:left="360"/>
        <w:jc w:val="both"/>
        <w:rPr>
          <w:sz w:val="22"/>
        </w:rPr>
      </w:pPr>
      <w:r w:rsidRPr="00CA0104">
        <w:rPr>
          <w:sz w:val="22"/>
        </w:rPr>
        <w:t>Una vez aprobado el TP, y en caso de tener cumplimentadas la totalidad de las actividades obligatorias pautadas, el alumno estará en condiciones de firmar la libreta.</w:t>
      </w:r>
    </w:p>
    <w:p w14:paraId="5751341E" w14:textId="77777777" w:rsidR="0011734F" w:rsidRPr="00CA0104" w:rsidRDefault="00D977F5">
      <w:pPr>
        <w:ind w:left="360"/>
        <w:jc w:val="both"/>
        <w:rPr>
          <w:sz w:val="22"/>
        </w:rPr>
      </w:pPr>
      <w:r w:rsidRPr="00CA0104">
        <w:rPr>
          <w:sz w:val="22"/>
        </w:rPr>
        <w:t>Para ello, se pautarán fechas a tal efecto.</w:t>
      </w:r>
    </w:p>
    <w:p w14:paraId="5751341F" w14:textId="77777777" w:rsidR="00C62BB0" w:rsidRPr="00CA0104" w:rsidRDefault="00C62BB0">
      <w:pPr>
        <w:ind w:left="360"/>
        <w:jc w:val="both"/>
        <w:rPr>
          <w:sz w:val="22"/>
        </w:rPr>
      </w:pPr>
    </w:p>
    <w:p w14:paraId="57513420" w14:textId="77777777" w:rsidR="0011734F" w:rsidRPr="00CA0104" w:rsidRDefault="002A2464">
      <w:pPr>
        <w:ind w:left="360"/>
        <w:jc w:val="both"/>
        <w:rPr>
          <w:sz w:val="22"/>
        </w:rPr>
      </w:pPr>
      <w:r w:rsidRPr="00CA0104">
        <w:rPr>
          <w:sz w:val="22"/>
        </w:rPr>
        <w:t>La entrega se realizará en formato de archivo PDF por cada alumno en el web campus del curso</w:t>
      </w:r>
      <w:r w:rsidR="0011734F" w:rsidRPr="00CA0104">
        <w:rPr>
          <w:sz w:val="22"/>
        </w:rPr>
        <w:t xml:space="preserve"> (en el sitio dedicado a tal efecto)</w:t>
      </w:r>
      <w:r w:rsidRPr="00CA0104">
        <w:rPr>
          <w:sz w:val="22"/>
        </w:rPr>
        <w:t xml:space="preserve">. </w:t>
      </w:r>
    </w:p>
    <w:p w14:paraId="57513421" w14:textId="77777777" w:rsidR="002A2464" w:rsidRPr="00CA0104" w:rsidRDefault="002A2464">
      <w:pPr>
        <w:ind w:left="360"/>
        <w:jc w:val="both"/>
        <w:rPr>
          <w:sz w:val="22"/>
        </w:rPr>
      </w:pPr>
      <w:r w:rsidRPr="00CA0104">
        <w:rPr>
          <w:sz w:val="22"/>
        </w:rPr>
        <w:t>En cada trabajo se incluirá en la carátula el listado de integrantes del grupo.</w:t>
      </w:r>
    </w:p>
    <w:p w14:paraId="57513422" w14:textId="77777777" w:rsidR="002A2464" w:rsidRPr="00CA0104" w:rsidRDefault="002A2464">
      <w:pPr>
        <w:ind w:left="360"/>
        <w:jc w:val="both"/>
        <w:rPr>
          <w:sz w:val="22"/>
        </w:rPr>
      </w:pPr>
      <w:r w:rsidRPr="00CA0104">
        <w:rPr>
          <w:sz w:val="22"/>
        </w:rPr>
        <w:t>Pueden</w:t>
      </w:r>
      <w:r w:rsidR="00744B85" w:rsidRPr="00CA0104">
        <w:rPr>
          <w:sz w:val="22"/>
        </w:rPr>
        <w:t xml:space="preserve"> </w:t>
      </w:r>
      <w:r w:rsidRPr="00CA0104">
        <w:rPr>
          <w:sz w:val="22"/>
        </w:rPr>
        <w:t>realizarse consultas durante el período de desarrollo.</w:t>
      </w:r>
    </w:p>
    <w:p w14:paraId="57513423" w14:textId="77777777" w:rsidR="002A2464" w:rsidRDefault="002A2464">
      <w:pPr>
        <w:rPr>
          <w:sz w:val="22"/>
        </w:rPr>
      </w:pPr>
    </w:p>
    <w:p w14:paraId="3A681D9E" w14:textId="77777777" w:rsidR="00DB414D" w:rsidRDefault="00DB414D">
      <w:pPr>
        <w:rPr>
          <w:sz w:val="22"/>
        </w:rPr>
      </w:pPr>
    </w:p>
    <w:p w14:paraId="3D761DE3" w14:textId="77777777" w:rsidR="00DB414D" w:rsidRDefault="00DB414D">
      <w:pPr>
        <w:rPr>
          <w:sz w:val="22"/>
        </w:rPr>
      </w:pPr>
    </w:p>
    <w:p w14:paraId="080AEF15" w14:textId="77777777" w:rsidR="00DB414D" w:rsidRDefault="00DB414D">
      <w:pPr>
        <w:rPr>
          <w:sz w:val="22"/>
        </w:rPr>
      </w:pPr>
    </w:p>
    <w:p w14:paraId="7C67EC9E" w14:textId="77777777" w:rsidR="00DB414D" w:rsidRDefault="00DB414D">
      <w:pPr>
        <w:rPr>
          <w:sz w:val="22"/>
        </w:rPr>
      </w:pPr>
    </w:p>
    <w:p w14:paraId="63525231" w14:textId="77777777" w:rsidR="00DB414D" w:rsidRDefault="00DB414D">
      <w:pPr>
        <w:rPr>
          <w:sz w:val="22"/>
        </w:rPr>
      </w:pPr>
    </w:p>
    <w:p w14:paraId="633AD9BD" w14:textId="77777777" w:rsidR="00DB414D" w:rsidRDefault="00DB414D">
      <w:pPr>
        <w:rPr>
          <w:sz w:val="22"/>
        </w:rPr>
      </w:pPr>
    </w:p>
    <w:p w14:paraId="57D57F5F" w14:textId="77777777" w:rsidR="00DB414D" w:rsidRDefault="00DB414D">
      <w:pPr>
        <w:rPr>
          <w:sz w:val="22"/>
        </w:rPr>
      </w:pPr>
    </w:p>
    <w:p w14:paraId="4E87EFA7" w14:textId="77777777" w:rsidR="00DB414D" w:rsidRDefault="00DB414D">
      <w:pPr>
        <w:rPr>
          <w:sz w:val="22"/>
        </w:rPr>
      </w:pPr>
    </w:p>
    <w:p w14:paraId="6D6CE718" w14:textId="77777777" w:rsidR="00DB414D" w:rsidRDefault="00DB414D">
      <w:pPr>
        <w:rPr>
          <w:sz w:val="22"/>
        </w:rPr>
      </w:pPr>
    </w:p>
    <w:p w14:paraId="0D1C5137" w14:textId="77777777" w:rsidR="00DB414D" w:rsidRDefault="00DB414D">
      <w:pPr>
        <w:rPr>
          <w:sz w:val="22"/>
        </w:rPr>
      </w:pPr>
    </w:p>
    <w:p w14:paraId="32AA7C18" w14:textId="77777777" w:rsidR="00DB414D" w:rsidRPr="00CA0104" w:rsidRDefault="00DB414D">
      <w:pPr>
        <w:rPr>
          <w:sz w:val="22"/>
        </w:rPr>
      </w:pPr>
    </w:p>
    <w:p w14:paraId="57513424" w14:textId="77777777" w:rsidR="00E84949" w:rsidRPr="00CA0104" w:rsidRDefault="00E84949">
      <w:pPr>
        <w:rPr>
          <w:sz w:val="22"/>
        </w:rPr>
      </w:pPr>
    </w:p>
    <w:p w14:paraId="57513425" w14:textId="77777777" w:rsidR="002A2464" w:rsidRPr="00CA0104" w:rsidRDefault="002A2464">
      <w:pPr>
        <w:numPr>
          <w:ilvl w:val="0"/>
          <w:numId w:val="1"/>
        </w:numPr>
        <w:rPr>
          <w:b/>
          <w:sz w:val="22"/>
          <w:u w:val="single"/>
          <w:lang w:val="pt-BR"/>
        </w:rPr>
      </w:pPr>
      <w:r w:rsidRPr="00CA0104">
        <w:rPr>
          <w:b/>
          <w:sz w:val="22"/>
          <w:u w:val="single"/>
        </w:rPr>
        <w:lastRenderedPageBreak/>
        <w:t xml:space="preserve"> </w:t>
      </w:r>
      <w:r w:rsidRPr="00CA0104">
        <w:rPr>
          <w:b/>
          <w:sz w:val="22"/>
          <w:u w:val="single"/>
          <w:lang w:val="pt-BR"/>
        </w:rPr>
        <w:t xml:space="preserve">Composición del Trabajo de Investigación </w:t>
      </w:r>
    </w:p>
    <w:p w14:paraId="57513426" w14:textId="77777777" w:rsidR="002A2464" w:rsidRPr="00CA0104" w:rsidRDefault="002A2464">
      <w:pPr>
        <w:ind w:left="360"/>
        <w:rPr>
          <w:b/>
          <w:sz w:val="22"/>
          <w:u w:val="single"/>
          <w:lang w:val="pt-BR"/>
        </w:rPr>
      </w:pPr>
    </w:p>
    <w:p w14:paraId="57513427" w14:textId="77777777" w:rsidR="002A2464" w:rsidRPr="00CA0104" w:rsidRDefault="002A2464">
      <w:pPr>
        <w:ind w:left="360"/>
        <w:jc w:val="both"/>
        <w:rPr>
          <w:sz w:val="22"/>
        </w:rPr>
      </w:pPr>
      <w:r w:rsidRPr="00CA0104">
        <w:rPr>
          <w:sz w:val="22"/>
        </w:rPr>
        <w:t>El trabajo, desde el punto de vista formal, estará compuesto de las siguientes partes:</w:t>
      </w:r>
    </w:p>
    <w:p w14:paraId="57513428" w14:textId="77777777" w:rsidR="00F46B71" w:rsidRPr="00CA0104" w:rsidRDefault="00F46B71">
      <w:pPr>
        <w:ind w:left="360"/>
        <w:jc w:val="both"/>
        <w:rPr>
          <w:sz w:val="22"/>
        </w:rPr>
      </w:pPr>
    </w:p>
    <w:p w14:paraId="57513429" w14:textId="77777777" w:rsidR="002A2464" w:rsidRPr="00CA0104" w:rsidRDefault="002A2464">
      <w:pPr>
        <w:numPr>
          <w:ilvl w:val="0"/>
          <w:numId w:val="5"/>
        </w:numPr>
        <w:tabs>
          <w:tab w:val="left" w:pos="1776"/>
        </w:tabs>
        <w:ind w:left="1776"/>
        <w:jc w:val="both"/>
        <w:rPr>
          <w:sz w:val="22"/>
          <w:lang w:val="es-ES"/>
        </w:rPr>
      </w:pPr>
      <w:r w:rsidRPr="00CA0104">
        <w:rPr>
          <w:b/>
          <w:sz w:val="22"/>
          <w:lang w:val="es-ES"/>
        </w:rPr>
        <w:t>Carátula</w:t>
      </w:r>
      <w:r w:rsidRPr="00CA0104">
        <w:rPr>
          <w:sz w:val="22"/>
          <w:lang w:val="es-ES"/>
        </w:rPr>
        <w:t>: incluye el tema e integrantes del</w:t>
      </w:r>
      <w:r w:rsidR="00493C53" w:rsidRPr="00CA0104">
        <w:rPr>
          <w:sz w:val="22"/>
          <w:lang w:val="es-ES"/>
        </w:rPr>
        <w:t xml:space="preserve"> equipo de trabajo</w:t>
      </w:r>
      <w:r w:rsidRPr="00CA0104">
        <w:rPr>
          <w:sz w:val="22"/>
          <w:lang w:val="es-ES"/>
        </w:rPr>
        <w:t>.</w:t>
      </w:r>
    </w:p>
    <w:p w14:paraId="5751342A" w14:textId="77777777" w:rsidR="00974D58" w:rsidRPr="00CA0104" w:rsidRDefault="00974D58" w:rsidP="00974D58">
      <w:pPr>
        <w:tabs>
          <w:tab w:val="left" w:pos="1776"/>
        </w:tabs>
        <w:ind w:left="1776"/>
        <w:jc w:val="both"/>
        <w:rPr>
          <w:sz w:val="22"/>
          <w:lang w:val="es-ES"/>
        </w:rPr>
      </w:pPr>
    </w:p>
    <w:p w14:paraId="5751342B" w14:textId="77777777" w:rsidR="00974D58" w:rsidRPr="00CA0104" w:rsidRDefault="00974D58">
      <w:pPr>
        <w:numPr>
          <w:ilvl w:val="0"/>
          <w:numId w:val="5"/>
        </w:numPr>
        <w:tabs>
          <w:tab w:val="left" w:pos="1776"/>
        </w:tabs>
        <w:ind w:left="1776"/>
        <w:jc w:val="both"/>
        <w:rPr>
          <w:sz w:val="22"/>
          <w:lang w:val="pt-BR"/>
        </w:rPr>
      </w:pPr>
      <w:r w:rsidRPr="00CA0104">
        <w:rPr>
          <w:sz w:val="22"/>
          <w:lang w:val="pt-BR"/>
        </w:rPr>
        <w:t>Copia del presente documento.</w:t>
      </w:r>
    </w:p>
    <w:p w14:paraId="5751342C" w14:textId="77777777" w:rsidR="00F46B71" w:rsidRPr="00CA0104" w:rsidRDefault="00F46B71" w:rsidP="00F46B71">
      <w:pPr>
        <w:tabs>
          <w:tab w:val="left" w:pos="1776"/>
        </w:tabs>
        <w:ind w:left="1416"/>
        <w:jc w:val="both"/>
        <w:rPr>
          <w:sz w:val="22"/>
          <w:lang w:val="pt-BR"/>
        </w:rPr>
      </w:pPr>
    </w:p>
    <w:p w14:paraId="5751342D" w14:textId="7E744CE5" w:rsidR="002A2464" w:rsidRPr="00CA0104" w:rsidRDefault="00B950F2">
      <w:pPr>
        <w:numPr>
          <w:ilvl w:val="0"/>
          <w:numId w:val="5"/>
        </w:numPr>
        <w:tabs>
          <w:tab w:val="left" w:pos="1776"/>
        </w:tabs>
        <w:ind w:left="1776"/>
        <w:jc w:val="both"/>
        <w:rPr>
          <w:sz w:val="22"/>
          <w:lang w:val="es-ES"/>
        </w:rPr>
      </w:pPr>
      <w:r w:rsidRPr="00CA0104">
        <w:rPr>
          <w:b/>
          <w:sz w:val="22"/>
          <w:lang w:val="es-ES"/>
        </w:rPr>
        <w:t>índice</w:t>
      </w:r>
      <w:r w:rsidR="002A2464" w:rsidRPr="00CA0104">
        <w:rPr>
          <w:sz w:val="22"/>
          <w:lang w:val="es-ES"/>
        </w:rPr>
        <w:t>: contenido del documento</w:t>
      </w:r>
      <w:r w:rsidR="00974D58" w:rsidRPr="00CA0104">
        <w:rPr>
          <w:sz w:val="22"/>
          <w:lang w:val="es-ES"/>
        </w:rPr>
        <w:t xml:space="preserve"> elaborado por el equipo</w:t>
      </w:r>
      <w:r w:rsidR="002A2464" w:rsidRPr="00CA0104">
        <w:rPr>
          <w:sz w:val="22"/>
          <w:lang w:val="es-ES"/>
        </w:rPr>
        <w:t>.</w:t>
      </w:r>
    </w:p>
    <w:p w14:paraId="5751342E" w14:textId="77777777" w:rsidR="00F46B71" w:rsidRPr="00CA0104" w:rsidRDefault="00F46B71" w:rsidP="00F46B71">
      <w:pPr>
        <w:tabs>
          <w:tab w:val="left" w:pos="1776"/>
        </w:tabs>
        <w:jc w:val="both"/>
        <w:rPr>
          <w:sz w:val="22"/>
          <w:lang w:val="es-ES"/>
        </w:rPr>
      </w:pPr>
    </w:p>
    <w:p w14:paraId="5751342F" w14:textId="77777777" w:rsidR="002A2464" w:rsidRPr="00CA0104" w:rsidRDefault="002A2464">
      <w:pPr>
        <w:numPr>
          <w:ilvl w:val="0"/>
          <w:numId w:val="5"/>
        </w:numPr>
        <w:tabs>
          <w:tab w:val="left" w:pos="1776"/>
        </w:tabs>
        <w:ind w:left="1776"/>
        <w:jc w:val="both"/>
        <w:rPr>
          <w:sz w:val="22"/>
          <w:lang w:val="es-ES"/>
        </w:rPr>
      </w:pPr>
      <w:r w:rsidRPr="00CA0104">
        <w:rPr>
          <w:b/>
          <w:sz w:val="22"/>
          <w:lang w:val="es-ES"/>
        </w:rPr>
        <w:t>Introducción</w:t>
      </w:r>
      <w:r w:rsidRPr="00CA0104">
        <w:rPr>
          <w:sz w:val="22"/>
          <w:lang w:val="es-ES"/>
        </w:rPr>
        <w:t>: se referirá al “</w:t>
      </w:r>
      <w:r w:rsidR="0044507F" w:rsidRPr="00CA0104">
        <w:rPr>
          <w:sz w:val="22"/>
          <w:lang w:val="es-ES"/>
        </w:rPr>
        <w:t>segmento / mercado</w:t>
      </w:r>
      <w:r w:rsidRPr="00CA0104">
        <w:rPr>
          <w:sz w:val="22"/>
          <w:lang w:val="es-ES"/>
        </w:rPr>
        <w:t>” en que se encuadra el trabajo (por ejemplo</w:t>
      </w:r>
      <w:r w:rsidR="00F05C57" w:rsidRPr="00CA0104">
        <w:rPr>
          <w:sz w:val="22"/>
          <w:lang w:val="es-ES"/>
        </w:rPr>
        <w:t>, “...</w:t>
      </w:r>
      <w:r w:rsidRPr="00CA0104">
        <w:rPr>
          <w:sz w:val="22"/>
          <w:lang w:val="es-ES"/>
        </w:rPr>
        <w:t xml:space="preserve">el control del riego y </w:t>
      </w:r>
      <w:r w:rsidR="00D46CA7" w:rsidRPr="00CA0104">
        <w:rPr>
          <w:sz w:val="22"/>
          <w:lang w:val="es-ES"/>
        </w:rPr>
        <w:t xml:space="preserve">la </w:t>
      </w:r>
      <w:r w:rsidRPr="00CA0104">
        <w:rPr>
          <w:sz w:val="22"/>
          <w:lang w:val="es-ES"/>
        </w:rPr>
        <w:t>fertilización de una plantación</w:t>
      </w:r>
      <w:r w:rsidR="00F05C57" w:rsidRPr="00CA0104">
        <w:rPr>
          <w:sz w:val="22"/>
          <w:lang w:val="es-ES"/>
        </w:rPr>
        <w:t>...”</w:t>
      </w:r>
      <w:r w:rsidRPr="00CA0104">
        <w:rPr>
          <w:sz w:val="22"/>
          <w:lang w:val="es-ES"/>
        </w:rPr>
        <w:t>)</w:t>
      </w:r>
      <w:r w:rsidR="00F46B71" w:rsidRPr="00CA0104">
        <w:rPr>
          <w:sz w:val="22"/>
          <w:lang w:val="es-ES"/>
        </w:rPr>
        <w:t>.</w:t>
      </w:r>
    </w:p>
    <w:p w14:paraId="57513430" w14:textId="77777777" w:rsidR="00F46B71" w:rsidRPr="00CA0104" w:rsidRDefault="00F46B71" w:rsidP="00F46B71">
      <w:pPr>
        <w:tabs>
          <w:tab w:val="left" w:pos="1776"/>
        </w:tabs>
        <w:jc w:val="both"/>
        <w:rPr>
          <w:sz w:val="22"/>
          <w:lang w:val="es-ES"/>
        </w:rPr>
      </w:pPr>
    </w:p>
    <w:p w14:paraId="57513431" w14:textId="77777777" w:rsidR="002A2464" w:rsidRPr="00CA0104" w:rsidRDefault="002A2464">
      <w:pPr>
        <w:numPr>
          <w:ilvl w:val="0"/>
          <w:numId w:val="5"/>
        </w:numPr>
        <w:tabs>
          <w:tab w:val="left" w:pos="1776"/>
        </w:tabs>
        <w:ind w:left="1776"/>
        <w:jc w:val="both"/>
        <w:rPr>
          <w:sz w:val="22"/>
          <w:lang w:val="es-ES"/>
        </w:rPr>
      </w:pPr>
      <w:r w:rsidRPr="00CA0104">
        <w:rPr>
          <w:b/>
          <w:sz w:val="22"/>
          <w:lang w:val="es-ES"/>
        </w:rPr>
        <w:t>Obje</w:t>
      </w:r>
      <w:r w:rsidR="00F05C57" w:rsidRPr="00CA0104">
        <w:rPr>
          <w:b/>
          <w:sz w:val="22"/>
          <w:lang w:val="es-ES"/>
        </w:rPr>
        <w:t>tivos</w:t>
      </w:r>
      <w:r w:rsidR="00F05C57" w:rsidRPr="00CA0104">
        <w:rPr>
          <w:sz w:val="22"/>
          <w:lang w:val="es-ES"/>
        </w:rPr>
        <w:t xml:space="preserve">: cuales son los objetivos de control a </w:t>
      </w:r>
      <w:r w:rsidR="00B60EDF" w:rsidRPr="00CA0104">
        <w:rPr>
          <w:sz w:val="22"/>
          <w:lang w:val="es-ES"/>
        </w:rPr>
        <w:t xml:space="preserve">ser alcanzados </w:t>
      </w:r>
      <w:r w:rsidRPr="00CA0104">
        <w:rPr>
          <w:sz w:val="22"/>
          <w:lang w:val="es-ES"/>
        </w:rPr>
        <w:t xml:space="preserve">y </w:t>
      </w:r>
      <w:proofErr w:type="spellStart"/>
      <w:r w:rsidR="00B60EDF" w:rsidRPr="00CA0104">
        <w:rPr>
          <w:sz w:val="22"/>
          <w:lang w:val="es-ES"/>
        </w:rPr>
        <w:t>cual</w:t>
      </w:r>
      <w:proofErr w:type="spellEnd"/>
      <w:r w:rsidR="00B60EDF" w:rsidRPr="00CA0104">
        <w:rPr>
          <w:sz w:val="22"/>
          <w:lang w:val="es-ES"/>
        </w:rPr>
        <w:t xml:space="preserve"> es la </w:t>
      </w:r>
      <w:r w:rsidRPr="00CA0104">
        <w:rPr>
          <w:sz w:val="22"/>
          <w:lang w:val="es-ES"/>
        </w:rPr>
        <w:t xml:space="preserve">solución </w:t>
      </w:r>
      <w:r w:rsidR="00B60EDF" w:rsidRPr="00CA0104">
        <w:rPr>
          <w:sz w:val="22"/>
          <w:lang w:val="es-ES"/>
        </w:rPr>
        <w:t xml:space="preserve">que </w:t>
      </w:r>
      <w:r w:rsidRPr="00CA0104">
        <w:rPr>
          <w:sz w:val="22"/>
          <w:lang w:val="es-ES"/>
        </w:rPr>
        <w:t>se plantea u ofrece.</w:t>
      </w:r>
    </w:p>
    <w:p w14:paraId="57513432" w14:textId="77777777" w:rsidR="00F46B71" w:rsidRPr="00CA0104" w:rsidRDefault="00F46B71" w:rsidP="00F46B71">
      <w:pPr>
        <w:tabs>
          <w:tab w:val="left" w:pos="1776"/>
        </w:tabs>
        <w:jc w:val="both"/>
        <w:rPr>
          <w:sz w:val="22"/>
          <w:lang w:val="es-ES"/>
        </w:rPr>
      </w:pPr>
    </w:p>
    <w:p w14:paraId="57513454" w14:textId="69BBCFED" w:rsidR="00D46CA7" w:rsidRPr="00CA0104" w:rsidRDefault="002A2464" w:rsidP="00D14520">
      <w:pPr>
        <w:numPr>
          <w:ilvl w:val="0"/>
          <w:numId w:val="5"/>
        </w:numPr>
        <w:tabs>
          <w:tab w:val="left" w:pos="1776"/>
        </w:tabs>
        <w:ind w:left="1776"/>
        <w:jc w:val="both"/>
        <w:rPr>
          <w:sz w:val="22"/>
          <w:lang w:val="es-ES"/>
        </w:rPr>
      </w:pPr>
      <w:r w:rsidRPr="00CA0104">
        <w:rPr>
          <w:b/>
          <w:sz w:val="22"/>
          <w:lang w:val="es-ES"/>
        </w:rPr>
        <w:t>Alcance</w:t>
      </w:r>
      <w:r w:rsidRPr="00CA0104">
        <w:rPr>
          <w:sz w:val="22"/>
          <w:lang w:val="es-ES"/>
        </w:rPr>
        <w:t xml:space="preserve">: definir </w:t>
      </w:r>
      <w:r w:rsidR="00E84949" w:rsidRPr="00CA0104">
        <w:rPr>
          <w:sz w:val="22"/>
          <w:lang w:val="es-ES"/>
        </w:rPr>
        <w:t xml:space="preserve">la estructura del sistema considerado, </w:t>
      </w:r>
      <w:r w:rsidR="00F46B71" w:rsidRPr="00CA0104">
        <w:rPr>
          <w:sz w:val="22"/>
          <w:lang w:val="es-ES"/>
        </w:rPr>
        <w:t xml:space="preserve">describiendo e </w:t>
      </w:r>
      <w:r w:rsidR="00E84949" w:rsidRPr="00CA0104">
        <w:rPr>
          <w:sz w:val="22"/>
          <w:lang w:val="es-ES"/>
        </w:rPr>
        <w:t xml:space="preserve">identificando clara y explícitamente las diferentes funcionalidades correspondientes al mismo (por ejemplo: </w:t>
      </w:r>
      <w:r w:rsidR="00F46B71" w:rsidRPr="00CA0104">
        <w:rPr>
          <w:sz w:val="22"/>
          <w:lang w:val="es-ES"/>
        </w:rPr>
        <w:t xml:space="preserve">contexto; </w:t>
      </w:r>
      <w:r w:rsidR="00B72981" w:rsidRPr="00CA0104">
        <w:rPr>
          <w:sz w:val="22"/>
          <w:lang w:val="es-ES"/>
        </w:rPr>
        <w:t xml:space="preserve">puntos de interconexión con el mundo exterior; </w:t>
      </w:r>
      <w:r w:rsidR="00EB376A" w:rsidRPr="00CA0104">
        <w:rPr>
          <w:sz w:val="22"/>
          <w:lang w:val="es-ES"/>
        </w:rPr>
        <w:t>ti</w:t>
      </w:r>
      <w:r w:rsidR="00025539" w:rsidRPr="00CA0104">
        <w:rPr>
          <w:sz w:val="22"/>
          <w:lang w:val="es-ES"/>
        </w:rPr>
        <w:t>p</w:t>
      </w:r>
      <w:r w:rsidR="00EB376A" w:rsidRPr="00CA0104">
        <w:rPr>
          <w:sz w:val="22"/>
          <w:lang w:val="es-ES"/>
        </w:rPr>
        <w:t xml:space="preserve">o de transductores; </w:t>
      </w:r>
      <w:r w:rsidR="00F46B71" w:rsidRPr="00CA0104">
        <w:rPr>
          <w:sz w:val="22"/>
          <w:lang w:val="es-ES"/>
        </w:rPr>
        <w:t>variables que se desea controlar,</w:t>
      </w:r>
      <w:r w:rsidR="00D14520" w:rsidRPr="00CA0104">
        <w:rPr>
          <w:sz w:val="22"/>
          <w:lang w:val="es-ES"/>
        </w:rPr>
        <w:t xml:space="preserve"> </w:t>
      </w:r>
      <w:r w:rsidR="00E84949" w:rsidRPr="00CA0104">
        <w:rPr>
          <w:sz w:val="22"/>
          <w:lang w:val="es-ES"/>
        </w:rPr>
        <w:t xml:space="preserve">tipos </w:t>
      </w:r>
      <w:r w:rsidR="00F46B71" w:rsidRPr="00CA0104">
        <w:rPr>
          <w:sz w:val="22"/>
          <w:lang w:val="es-ES"/>
        </w:rPr>
        <w:t xml:space="preserve">unidades </w:t>
      </w:r>
      <w:r w:rsidR="00E84949" w:rsidRPr="00CA0104">
        <w:rPr>
          <w:sz w:val="22"/>
          <w:lang w:val="es-ES"/>
        </w:rPr>
        <w:t xml:space="preserve">y rangos de entradas y salidas, </w:t>
      </w:r>
      <w:r w:rsidR="00F46B71" w:rsidRPr="00CA0104">
        <w:rPr>
          <w:sz w:val="22"/>
          <w:lang w:val="es-ES"/>
        </w:rPr>
        <w:t xml:space="preserve">amplificador de error; señales de error y realimentación; </w:t>
      </w:r>
      <w:r w:rsidR="00B72981" w:rsidRPr="00CA0104">
        <w:rPr>
          <w:sz w:val="22"/>
          <w:lang w:val="es-ES"/>
        </w:rPr>
        <w:t xml:space="preserve">elementos de medición, </w:t>
      </w:r>
      <w:r w:rsidR="00F46B71" w:rsidRPr="00CA0104">
        <w:rPr>
          <w:sz w:val="22"/>
          <w:lang w:val="es-ES"/>
        </w:rPr>
        <w:t>características y variables componentes de las transferencias presentes en el sistema; características de la respuesta;</w:t>
      </w:r>
      <w:r w:rsidR="00D14520" w:rsidRPr="00CA0104">
        <w:rPr>
          <w:sz w:val="22"/>
          <w:lang w:val="es-ES"/>
        </w:rPr>
        <w:t xml:space="preserve"> </w:t>
      </w:r>
      <w:r w:rsidR="00B72981" w:rsidRPr="00CA0104">
        <w:rPr>
          <w:sz w:val="22"/>
          <w:lang w:val="es-ES"/>
        </w:rPr>
        <w:t xml:space="preserve">perturbaciones externas e internas a considerar; </w:t>
      </w:r>
      <w:r w:rsidR="00F46B71" w:rsidRPr="00CA0104">
        <w:rPr>
          <w:sz w:val="22"/>
          <w:lang w:val="es-ES"/>
        </w:rPr>
        <w:t>características y tipo de error; caracterización de la estabilidad; ley de control y tipo de actuación utilizada</w:t>
      </w:r>
      <w:r w:rsidR="00EB376A" w:rsidRPr="00CA0104">
        <w:rPr>
          <w:sz w:val="22"/>
          <w:lang w:val="es-ES"/>
        </w:rPr>
        <w:t xml:space="preserve">; </w:t>
      </w:r>
      <w:r w:rsidR="0039158B" w:rsidRPr="00CA0104">
        <w:rPr>
          <w:sz w:val="22"/>
        </w:rPr>
        <w:t>relación</w:t>
      </w:r>
      <w:r w:rsidR="00EB376A" w:rsidRPr="00CA0104">
        <w:rPr>
          <w:sz w:val="22"/>
          <w:lang w:val="es-ES"/>
        </w:rPr>
        <w:t xml:space="preserve"> entre señales analógicas y discretas / digitales; carga/s asociadas al sistema</w:t>
      </w:r>
      <w:r w:rsidR="00F46B71" w:rsidRPr="00CA0104">
        <w:rPr>
          <w:sz w:val="22"/>
          <w:lang w:val="es-ES"/>
        </w:rPr>
        <w:t>).</w:t>
      </w:r>
    </w:p>
    <w:p w14:paraId="57513455" w14:textId="77777777" w:rsidR="00D46CA7" w:rsidRPr="00CA0104" w:rsidRDefault="00D46CA7" w:rsidP="00264095">
      <w:pPr>
        <w:tabs>
          <w:tab w:val="left" w:pos="1776"/>
        </w:tabs>
        <w:ind w:left="1776"/>
        <w:jc w:val="both"/>
        <w:rPr>
          <w:sz w:val="22"/>
          <w:lang w:val="es-ES"/>
        </w:rPr>
      </w:pPr>
    </w:p>
    <w:p w14:paraId="57513456" w14:textId="4C11BCB9" w:rsidR="00264095" w:rsidRPr="00CA0104" w:rsidRDefault="0003147F" w:rsidP="00264095">
      <w:pPr>
        <w:tabs>
          <w:tab w:val="left" w:pos="1776"/>
        </w:tabs>
        <w:ind w:left="1776"/>
        <w:jc w:val="both"/>
        <w:rPr>
          <w:sz w:val="22"/>
          <w:lang w:val="es-ES"/>
        </w:rPr>
      </w:pPr>
      <w:r w:rsidRPr="00CA0104">
        <w:rPr>
          <w:sz w:val="22"/>
          <w:lang w:val="es-ES"/>
        </w:rPr>
        <w:t>E</w:t>
      </w:r>
      <w:r w:rsidR="00132FC2" w:rsidRPr="00CA0104">
        <w:rPr>
          <w:sz w:val="22"/>
          <w:lang w:val="es-ES"/>
        </w:rPr>
        <w:t xml:space="preserve">l trabajo </w:t>
      </w:r>
      <w:r w:rsidR="0039158B" w:rsidRPr="00CA0104">
        <w:rPr>
          <w:sz w:val="22"/>
          <w:lang w:val="es-ES"/>
        </w:rPr>
        <w:t>deberá</w:t>
      </w:r>
      <w:r w:rsidR="00132FC2" w:rsidRPr="00CA0104">
        <w:rPr>
          <w:sz w:val="22"/>
          <w:lang w:val="es-ES"/>
        </w:rPr>
        <w:t xml:space="preserve"> incluir u</w:t>
      </w:r>
      <w:r w:rsidRPr="00CA0104">
        <w:rPr>
          <w:sz w:val="22"/>
          <w:lang w:val="es-ES"/>
        </w:rPr>
        <w:t>n</w:t>
      </w:r>
      <w:r w:rsidR="00132FC2" w:rsidRPr="00CA0104">
        <w:rPr>
          <w:sz w:val="22"/>
          <w:lang w:val="es-ES"/>
        </w:rPr>
        <w:t xml:space="preserve"> programa confeccionado e</w:t>
      </w:r>
      <w:r w:rsidRPr="00CA0104">
        <w:rPr>
          <w:sz w:val="22"/>
          <w:lang w:val="es-ES"/>
        </w:rPr>
        <w:t>n</w:t>
      </w:r>
      <w:r w:rsidR="00132FC2" w:rsidRPr="00CA0104">
        <w:rPr>
          <w:sz w:val="22"/>
          <w:lang w:val="es-ES"/>
        </w:rPr>
        <w:t xml:space="preserve"> </w:t>
      </w:r>
      <w:r w:rsidR="00132FC2" w:rsidRPr="00CA0104">
        <w:rPr>
          <w:b/>
          <w:color w:val="1F497D"/>
          <w:sz w:val="22"/>
          <w:lang w:val="es-ES"/>
        </w:rPr>
        <w:t>LOGO</w:t>
      </w:r>
      <w:r w:rsidR="00132FC2" w:rsidRPr="00CA0104">
        <w:rPr>
          <w:sz w:val="22"/>
          <w:lang w:val="es-ES"/>
        </w:rPr>
        <w:t xml:space="preserve"> (</w:t>
      </w:r>
      <w:r w:rsidRPr="00CA0104">
        <w:rPr>
          <w:sz w:val="22"/>
          <w:lang w:val="es-ES"/>
        </w:rPr>
        <w:t xml:space="preserve">en lenguaje </w:t>
      </w:r>
      <w:r w:rsidR="00132FC2" w:rsidRPr="00CA0104">
        <w:rPr>
          <w:sz w:val="22"/>
          <w:lang w:val="es-ES"/>
        </w:rPr>
        <w:t xml:space="preserve">de bloques), que </w:t>
      </w:r>
      <w:r w:rsidR="00F0717E" w:rsidRPr="00CA0104">
        <w:rPr>
          <w:sz w:val="22"/>
          <w:lang w:val="es-ES"/>
        </w:rPr>
        <w:t xml:space="preserve">permita simular </w:t>
      </w:r>
      <w:r w:rsidR="009A4F68" w:rsidRPr="00CA0104">
        <w:rPr>
          <w:sz w:val="22"/>
          <w:lang w:val="es-ES"/>
        </w:rPr>
        <w:t xml:space="preserve">y verificar </w:t>
      </w:r>
      <w:r w:rsidR="00F0717E" w:rsidRPr="00CA0104">
        <w:rPr>
          <w:sz w:val="22"/>
          <w:lang w:val="es-ES"/>
        </w:rPr>
        <w:t>la funcionalidad del sistema.</w:t>
      </w:r>
    </w:p>
    <w:p w14:paraId="57513457" w14:textId="77777777" w:rsidR="00EB376A" w:rsidRPr="00CA0104" w:rsidRDefault="00EB376A" w:rsidP="00F46B71">
      <w:pPr>
        <w:tabs>
          <w:tab w:val="left" w:pos="1776"/>
        </w:tabs>
        <w:ind w:left="1776"/>
        <w:jc w:val="both"/>
        <w:rPr>
          <w:sz w:val="22"/>
          <w:lang w:val="es-ES"/>
        </w:rPr>
      </w:pPr>
    </w:p>
    <w:p w14:paraId="57513458" w14:textId="09A66539" w:rsidR="00F46B71" w:rsidRPr="00CA0104" w:rsidRDefault="000C4F8E" w:rsidP="00F46B71">
      <w:pPr>
        <w:tabs>
          <w:tab w:val="left" w:pos="1776"/>
        </w:tabs>
        <w:ind w:left="1776"/>
        <w:jc w:val="both"/>
        <w:rPr>
          <w:sz w:val="22"/>
          <w:lang w:val="es-ES"/>
        </w:rPr>
      </w:pPr>
      <w:r w:rsidRPr="00CA0104">
        <w:rPr>
          <w:b/>
          <w:color w:val="000000"/>
          <w:sz w:val="22"/>
          <w:lang w:val="es-ES"/>
        </w:rPr>
        <w:t>IMPORTANTE</w:t>
      </w:r>
      <w:r w:rsidRPr="00CA0104">
        <w:rPr>
          <w:sz w:val="22"/>
          <w:lang w:val="es-ES"/>
        </w:rPr>
        <w:t xml:space="preserve">: </w:t>
      </w:r>
      <w:r w:rsidR="00F46B71" w:rsidRPr="00CA0104">
        <w:rPr>
          <w:sz w:val="22"/>
          <w:lang w:val="es-ES"/>
        </w:rPr>
        <w:t xml:space="preserve">Tal lo explicitado en clase, </w:t>
      </w:r>
      <w:r w:rsidR="00F46B71" w:rsidRPr="00CA0104">
        <w:rPr>
          <w:color w:val="000000"/>
          <w:sz w:val="22"/>
          <w:lang w:val="es-ES"/>
        </w:rPr>
        <w:t xml:space="preserve">no se solicita la descripción genérica del sistema controlado sino la identificación y descripción de su </w:t>
      </w:r>
      <w:r w:rsidR="0039158B" w:rsidRPr="00CA0104">
        <w:rPr>
          <w:color w:val="000000"/>
          <w:sz w:val="22"/>
          <w:lang w:val="es-ES"/>
        </w:rPr>
        <w:t>estructura</w:t>
      </w:r>
      <w:r w:rsidR="00F46B71" w:rsidRPr="00CA0104">
        <w:rPr>
          <w:sz w:val="22"/>
          <w:lang w:val="es-ES"/>
        </w:rPr>
        <w:t>.</w:t>
      </w:r>
    </w:p>
    <w:p w14:paraId="57513459" w14:textId="77777777" w:rsidR="000C4F8E" w:rsidRPr="00CA0104" w:rsidRDefault="000C4F8E" w:rsidP="00F46B71">
      <w:pPr>
        <w:tabs>
          <w:tab w:val="left" w:pos="1776"/>
        </w:tabs>
        <w:ind w:left="1776"/>
        <w:jc w:val="both"/>
        <w:rPr>
          <w:sz w:val="22"/>
          <w:lang w:val="es-ES"/>
        </w:rPr>
      </w:pPr>
    </w:p>
    <w:p w14:paraId="5751345A" w14:textId="77777777" w:rsidR="00F46B71" w:rsidRPr="00CA0104" w:rsidRDefault="00F46B71" w:rsidP="00F46B71">
      <w:pPr>
        <w:tabs>
          <w:tab w:val="left" w:pos="1776"/>
        </w:tabs>
        <w:ind w:left="1776"/>
        <w:jc w:val="both"/>
        <w:rPr>
          <w:sz w:val="22"/>
          <w:lang w:val="es-ES"/>
        </w:rPr>
      </w:pPr>
      <w:r w:rsidRPr="00CA0104">
        <w:rPr>
          <w:sz w:val="22"/>
          <w:lang w:val="es-ES"/>
        </w:rPr>
        <w:t xml:space="preserve">En definitiva, </w:t>
      </w:r>
      <w:r w:rsidRPr="00CA0104">
        <w:rPr>
          <w:b/>
          <w:color w:val="1F497D"/>
          <w:sz w:val="22"/>
          <w:lang w:val="es-ES"/>
        </w:rPr>
        <w:t xml:space="preserve">“encontrar” </w:t>
      </w:r>
      <w:r w:rsidR="005E2871" w:rsidRPr="00CA0104">
        <w:rPr>
          <w:b/>
          <w:color w:val="1F497D"/>
          <w:sz w:val="22"/>
          <w:lang w:val="es-ES"/>
        </w:rPr>
        <w:t xml:space="preserve">la totalidad de </w:t>
      </w:r>
      <w:r w:rsidRPr="00CA0104">
        <w:rPr>
          <w:b/>
          <w:color w:val="1F497D"/>
          <w:sz w:val="22"/>
          <w:lang w:val="es-ES"/>
        </w:rPr>
        <w:t>los contenidos y conceptos trabajados y estudiados desde el dominio de la teoría de control</w:t>
      </w:r>
      <w:r w:rsidRPr="00CA0104">
        <w:rPr>
          <w:sz w:val="22"/>
          <w:lang w:val="es-ES"/>
        </w:rPr>
        <w:t>.</w:t>
      </w:r>
    </w:p>
    <w:p w14:paraId="5751345B" w14:textId="77777777" w:rsidR="00F46B71" w:rsidRPr="00CA0104" w:rsidRDefault="00F46B71" w:rsidP="00F46B71">
      <w:pPr>
        <w:tabs>
          <w:tab w:val="left" w:pos="1776"/>
        </w:tabs>
        <w:jc w:val="both"/>
        <w:rPr>
          <w:sz w:val="22"/>
          <w:lang w:val="es-ES"/>
        </w:rPr>
      </w:pPr>
    </w:p>
    <w:p w14:paraId="5751345C" w14:textId="01D92596" w:rsidR="002A2464" w:rsidRPr="00CA0104" w:rsidRDefault="002A2464" w:rsidP="00B72981">
      <w:pPr>
        <w:numPr>
          <w:ilvl w:val="0"/>
          <w:numId w:val="5"/>
        </w:numPr>
        <w:tabs>
          <w:tab w:val="left" w:pos="1776"/>
        </w:tabs>
        <w:ind w:left="1776"/>
        <w:jc w:val="both"/>
        <w:rPr>
          <w:sz w:val="22"/>
        </w:rPr>
      </w:pPr>
      <w:r w:rsidRPr="00CA0104">
        <w:rPr>
          <w:b/>
          <w:sz w:val="22"/>
          <w:lang w:val="es-ES"/>
        </w:rPr>
        <w:t xml:space="preserve">Descripción, desarrollo y </w:t>
      </w:r>
      <w:r w:rsidRPr="00CA0104">
        <w:rPr>
          <w:b/>
          <w:sz w:val="22"/>
        </w:rPr>
        <w:t>fundamentación de la propuesta</w:t>
      </w:r>
      <w:r w:rsidRPr="00CA0104">
        <w:rPr>
          <w:sz w:val="22"/>
        </w:rPr>
        <w:t xml:space="preserve">: </w:t>
      </w:r>
      <w:r w:rsidR="00B72981" w:rsidRPr="00CA0104">
        <w:rPr>
          <w:sz w:val="22"/>
        </w:rPr>
        <w:t>debe ser clara, recomendándose técnicas de escritura</w:t>
      </w:r>
      <w:r w:rsidRPr="00CA0104">
        <w:rPr>
          <w:sz w:val="22"/>
        </w:rPr>
        <w:t xml:space="preserve"> conceptual y gráfica.</w:t>
      </w:r>
    </w:p>
    <w:p w14:paraId="5751345D" w14:textId="77777777" w:rsidR="00B72981" w:rsidRPr="00CA0104" w:rsidRDefault="00B72981" w:rsidP="00B72981">
      <w:pPr>
        <w:tabs>
          <w:tab w:val="left" w:pos="1776"/>
        </w:tabs>
        <w:ind w:left="1416"/>
        <w:jc w:val="both"/>
        <w:rPr>
          <w:sz w:val="22"/>
        </w:rPr>
      </w:pPr>
    </w:p>
    <w:p w14:paraId="5751345E" w14:textId="77777777" w:rsidR="00B72981" w:rsidRPr="00CA0104" w:rsidRDefault="002A2464" w:rsidP="00B72981">
      <w:pPr>
        <w:numPr>
          <w:ilvl w:val="0"/>
          <w:numId w:val="5"/>
        </w:numPr>
        <w:tabs>
          <w:tab w:val="left" w:pos="1776"/>
        </w:tabs>
        <w:ind w:left="1776"/>
        <w:jc w:val="both"/>
        <w:rPr>
          <w:sz w:val="22"/>
          <w:lang w:val="es-ES"/>
        </w:rPr>
      </w:pPr>
      <w:r w:rsidRPr="00CA0104">
        <w:rPr>
          <w:b/>
          <w:sz w:val="22"/>
          <w:lang w:val="es-ES"/>
        </w:rPr>
        <w:t>Conclusión</w:t>
      </w:r>
      <w:r w:rsidRPr="00CA0104">
        <w:rPr>
          <w:sz w:val="22"/>
          <w:lang w:val="es-ES"/>
        </w:rPr>
        <w:t xml:space="preserve">: </w:t>
      </w:r>
      <w:r w:rsidR="00B72981" w:rsidRPr="00CA0104">
        <w:rPr>
          <w:sz w:val="22"/>
          <w:lang w:val="es-ES"/>
        </w:rPr>
        <w:t xml:space="preserve">A modo de </w:t>
      </w:r>
      <w:r w:rsidRPr="00CA0104">
        <w:rPr>
          <w:sz w:val="22"/>
          <w:lang w:val="es-ES"/>
        </w:rPr>
        <w:t>conclusión</w:t>
      </w:r>
      <w:r w:rsidR="00B72981" w:rsidRPr="00CA0104">
        <w:rPr>
          <w:sz w:val="22"/>
          <w:lang w:val="es-ES"/>
        </w:rPr>
        <w:t>, establecer la necesidad y ventajas comparativas del sistema de control propuesto.</w:t>
      </w:r>
      <w:r w:rsidRPr="00CA0104">
        <w:rPr>
          <w:sz w:val="22"/>
          <w:lang w:val="es-ES"/>
        </w:rPr>
        <w:t xml:space="preserve"> </w:t>
      </w:r>
      <w:r w:rsidR="00763C29" w:rsidRPr="00CA0104">
        <w:rPr>
          <w:sz w:val="22"/>
          <w:lang w:val="es-ES"/>
        </w:rPr>
        <w:t xml:space="preserve">Es importante incluir opiniones del grupo en cuanto a posibles mejoramientos, objeciones, etc., que permitan establecer un cierto </w:t>
      </w:r>
      <w:r w:rsidR="00763C29" w:rsidRPr="00CA0104">
        <w:rPr>
          <w:b/>
          <w:color w:val="1F497D"/>
          <w:sz w:val="22"/>
          <w:lang w:val="es-ES"/>
        </w:rPr>
        <w:t>criterio ingenieril</w:t>
      </w:r>
      <w:r w:rsidR="00763C29" w:rsidRPr="00CA0104">
        <w:rPr>
          <w:sz w:val="22"/>
          <w:lang w:val="es-ES"/>
        </w:rPr>
        <w:t xml:space="preserve"> desde la perspectiva del equipo de trabajo.</w:t>
      </w:r>
    </w:p>
    <w:p w14:paraId="5751345F" w14:textId="77777777" w:rsidR="00B72981" w:rsidRPr="00CA0104" w:rsidRDefault="00B72981" w:rsidP="00B72981">
      <w:pPr>
        <w:tabs>
          <w:tab w:val="left" w:pos="1776"/>
        </w:tabs>
        <w:jc w:val="both"/>
        <w:rPr>
          <w:sz w:val="22"/>
          <w:lang w:val="es-ES"/>
        </w:rPr>
      </w:pPr>
    </w:p>
    <w:p w14:paraId="57513460" w14:textId="77777777" w:rsidR="002A2464" w:rsidRPr="00CA0104" w:rsidRDefault="002A2464">
      <w:pPr>
        <w:numPr>
          <w:ilvl w:val="0"/>
          <w:numId w:val="5"/>
        </w:numPr>
        <w:tabs>
          <w:tab w:val="left" w:pos="1776"/>
        </w:tabs>
        <w:ind w:left="1776"/>
        <w:jc w:val="both"/>
        <w:rPr>
          <w:sz w:val="22"/>
          <w:lang w:val="es-ES"/>
        </w:rPr>
      </w:pPr>
      <w:r w:rsidRPr="00CA0104">
        <w:rPr>
          <w:b/>
          <w:sz w:val="22"/>
          <w:lang w:val="es-ES"/>
        </w:rPr>
        <w:t>Consideraciones especiales</w:t>
      </w:r>
      <w:r w:rsidRPr="00CA0104">
        <w:rPr>
          <w:sz w:val="22"/>
          <w:lang w:val="es-ES"/>
        </w:rPr>
        <w:t>: si aplica</w:t>
      </w:r>
      <w:r w:rsidR="00763C29" w:rsidRPr="00CA0104">
        <w:rPr>
          <w:sz w:val="22"/>
          <w:lang w:val="es-ES"/>
        </w:rPr>
        <w:t>,</w:t>
      </w:r>
      <w:r w:rsidRPr="00CA0104">
        <w:rPr>
          <w:sz w:val="22"/>
          <w:lang w:val="es-ES"/>
        </w:rPr>
        <w:t xml:space="preserve"> indicar.</w:t>
      </w:r>
    </w:p>
    <w:p w14:paraId="57513461" w14:textId="77777777" w:rsidR="00B72981" w:rsidRPr="00CA0104" w:rsidRDefault="00B72981" w:rsidP="00B72981">
      <w:pPr>
        <w:tabs>
          <w:tab w:val="left" w:pos="1776"/>
        </w:tabs>
        <w:jc w:val="both"/>
        <w:rPr>
          <w:sz w:val="22"/>
          <w:lang w:val="es-ES"/>
        </w:rPr>
      </w:pPr>
    </w:p>
    <w:p w14:paraId="57513462" w14:textId="77777777" w:rsidR="002A2464" w:rsidRPr="00CA0104" w:rsidRDefault="002A2464">
      <w:pPr>
        <w:numPr>
          <w:ilvl w:val="0"/>
          <w:numId w:val="5"/>
        </w:numPr>
        <w:tabs>
          <w:tab w:val="left" w:pos="1776"/>
        </w:tabs>
        <w:ind w:left="1776"/>
        <w:jc w:val="both"/>
        <w:rPr>
          <w:sz w:val="22"/>
          <w:lang w:val="pt-BR"/>
        </w:rPr>
      </w:pPr>
      <w:r w:rsidRPr="00CA0104">
        <w:rPr>
          <w:b/>
          <w:sz w:val="22"/>
          <w:lang w:val="pt-BR"/>
        </w:rPr>
        <w:t>Bibliografía</w:t>
      </w:r>
      <w:r w:rsidRPr="00CA0104">
        <w:rPr>
          <w:sz w:val="22"/>
          <w:lang w:val="pt-BR"/>
        </w:rPr>
        <w:t>: citar libros, documentos</w:t>
      </w:r>
      <w:r w:rsidR="00C26635" w:rsidRPr="00CA0104">
        <w:rPr>
          <w:sz w:val="22"/>
          <w:lang w:val="pt-BR"/>
        </w:rPr>
        <w:t xml:space="preserve"> de texto y </w:t>
      </w:r>
      <w:r w:rsidR="00763C29" w:rsidRPr="00CA0104">
        <w:rPr>
          <w:sz w:val="22"/>
          <w:lang w:val="pt-BR"/>
        </w:rPr>
        <w:t>fotográficos</w:t>
      </w:r>
      <w:r w:rsidRPr="00CA0104">
        <w:rPr>
          <w:sz w:val="22"/>
          <w:lang w:val="pt-BR"/>
        </w:rPr>
        <w:t xml:space="preserve">, folletos de dispositivos </w:t>
      </w:r>
      <w:r w:rsidR="00B07996" w:rsidRPr="00CA0104">
        <w:rPr>
          <w:sz w:val="22"/>
          <w:lang w:val="pt-BR"/>
        </w:rPr>
        <w:t>transductores</w:t>
      </w:r>
      <w:r w:rsidRPr="00CA0104">
        <w:rPr>
          <w:sz w:val="22"/>
          <w:lang w:val="pt-BR"/>
        </w:rPr>
        <w:t xml:space="preserve">, actuadores, sitios web </w:t>
      </w:r>
      <w:r w:rsidR="00AF29FA" w:rsidRPr="00CA0104">
        <w:rPr>
          <w:sz w:val="22"/>
          <w:lang w:val="pt-BR"/>
        </w:rPr>
        <w:t>y</w:t>
      </w:r>
      <w:r w:rsidRPr="00CA0104">
        <w:rPr>
          <w:sz w:val="22"/>
          <w:lang w:val="pt-BR"/>
        </w:rPr>
        <w:t xml:space="preserve"> papers consultados.</w:t>
      </w:r>
    </w:p>
    <w:p w14:paraId="06F2F19B" w14:textId="77777777" w:rsidR="00B7219B" w:rsidRDefault="00B7219B" w:rsidP="00A36420">
      <w:pPr>
        <w:rPr>
          <w:b/>
          <w:bCs/>
          <w:sz w:val="56"/>
          <w:szCs w:val="56"/>
          <w:u w:val="single"/>
          <w:lang w:val="es-ES"/>
        </w:rPr>
      </w:pPr>
    </w:p>
    <w:p w14:paraId="2880B028" w14:textId="77777777" w:rsidR="00DB414D" w:rsidRDefault="00DB414D" w:rsidP="00A36420">
      <w:pPr>
        <w:rPr>
          <w:b/>
          <w:bCs/>
          <w:sz w:val="56"/>
          <w:szCs w:val="56"/>
          <w:u w:val="single"/>
          <w:lang w:val="es-ES"/>
        </w:rPr>
      </w:pPr>
    </w:p>
    <w:p w14:paraId="5BC718A4" w14:textId="77777777" w:rsidR="00DB414D" w:rsidRDefault="00DB414D" w:rsidP="00A36420">
      <w:pPr>
        <w:rPr>
          <w:b/>
          <w:bCs/>
          <w:sz w:val="56"/>
          <w:szCs w:val="56"/>
          <w:u w:val="single"/>
          <w:lang w:val="es-ES"/>
        </w:rPr>
      </w:pPr>
    </w:p>
    <w:p w14:paraId="7A1B4978" w14:textId="77777777" w:rsidR="00DB414D" w:rsidRDefault="00DB414D" w:rsidP="00A36420">
      <w:pPr>
        <w:rPr>
          <w:b/>
          <w:bCs/>
          <w:sz w:val="56"/>
          <w:szCs w:val="56"/>
          <w:u w:val="single"/>
          <w:lang w:val="es-ES"/>
        </w:rPr>
      </w:pPr>
    </w:p>
    <w:p w14:paraId="0B8C9FA6" w14:textId="77777777" w:rsidR="00DB414D" w:rsidRDefault="00DB414D" w:rsidP="00A36420">
      <w:pPr>
        <w:rPr>
          <w:b/>
          <w:bCs/>
          <w:sz w:val="56"/>
          <w:szCs w:val="56"/>
          <w:u w:val="single"/>
          <w:lang w:val="es-ES"/>
        </w:rPr>
      </w:pPr>
    </w:p>
    <w:p w14:paraId="57513468" w14:textId="02475E22" w:rsidR="00013F03" w:rsidRPr="00CA0104" w:rsidRDefault="00013F03" w:rsidP="00A36420">
      <w:pPr>
        <w:rPr>
          <w:b/>
          <w:bCs/>
          <w:sz w:val="56"/>
          <w:szCs w:val="56"/>
          <w:u w:val="single"/>
          <w:lang w:val="es-ES"/>
        </w:rPr>
      </w:pPr>
      <w:r w:rsidRPr="00CA0104">
        <w:rPr>
          <w:b/>
          <w:bCs/>
          <w:sz w:val="56"/>
          <w:szCs w:val="56"/>
          <w:u w:val="single"/>
          <w:lang w:val="es-ES"/>
        </w:rPr>
        <w:lastRenderedPageBreak/>
        <w:t>Índice:</w:t>
      </w:r>
    </w:p>
    <w:p w14:paraId="57513469" w14:textId="77777777" w:rsidR="00013F03" w:rsidRPr="00CA0104" w:rsidRDefault="00013F03" w:rsidP="00A36420">
      <w:pPr>
        <w:rPr>
          <w:b/>
          <w:bCs/>
          <w:sz w:val="48"/>
          <w:szCs w:val="48"/>
          <w:u w:val="single"/>
          <w:lang w:val="es-ES"/>
        </w:rPr>
      </w:pPr>
    </w:p>
    <w:p w14:paraId="5751346A" w14:textId="65997D14" w:rsidR="009344D7" w:rsidRPr="00CA0104" w:rsidRDefault="009344D7" w:rsidP="004320CF">
      <w:pPr>
        <w:numPr>
          <w:ilvl w:val="0"/>
          <w:numId w:val="17"/>
        </w:numPr>
        <w:rPr>
          <w:sz w:val="24"/>
          <w:szCs w:val="24"/>
          <w:lang w:val="es-ES"/>
        </w:rPr>
      </w:pPr>
      <w:r w:rsidRPr="00CA0104">
        <w:rPr>
          <w:b/>
          <w:bCs/>
          <w:sz w:val="24"/>
          <w:szCs w:val="24"/>
          <w:u w:val="single"/>
          <w:lang w:val="es-ES"/>
        </w:rPr>
        <w:t>Introducción:</w:t>
      </w:r>
      <w:r w:rsidRPr="00CA0104">
        <w:rPr>
          <w:sz w:val="24"/>
          <w:szCs w:val="24"/>
          <w:lang w:val="es-ES"/>
        </w:rPr>
        <w:t xml:space="preserve"> Pág. </w:t>
      </w:r>
      <w:r w:rsidR="008F2690" w:rsidRPr="00CA0104">
        <w:rPr>
          <w:sz w:val="24"/>
          <w:szCs w:val="24"/>
          <w:lang w:val="es-ES"/>
        </w:rPr>
        <w:t>5</w:t>
      </w:r>
    </w:p>
    <w:p w14:paraId="5751346B" w14:textId="77777777" w:rsidR="009344D7" w:rsidRPr="00CA0104" w:rsidRDefault="009344D7" w:rsidP="00A36420">
      <w:pPr>
        <w:rPr>
          <w:sz w:val="24"/>
          <w:szCs w:val="24"/>
          <w:lang w:val="es-ES"/>
        </w:rPr>
      </w:pPr>
    </w:p>
    <w:p w14:paraId="5751346C" w14:textId="277DED52" w:rsidR="009344D7" w:rsidRPr="00CA0104" w:rsidRDefault="009344D7" w:rsidP="004320CF">
      <w:pPr>
        <w:numPr>
          <w:ilvl w:val="0"/>
          <w:numId w:val="17"/>
        </w:numPr>
        <w:rPr>
          <w:b/>
          <w:bCs/>
          <w:sz w:val="24"/>
          <w:szCs w:val="24"/>
          <w:lang w:val="es-ES"/>
        </w:rPr>
      </w:pPr>
      <w:r w:rsidRPr="00CA0104">
        <w:rPr>
          <w:b/>
          <w:bCs/>
          <w:sz w:val="24"/>
          <w:szCs w:val="24"/>
          <w:u w:val="single"/>
          <w:lang w:val="es-ES"/>
        </w:rPr>
        <w:t>Objetivos:</w:t>
      </w:r>
      <w:r w:rsidRPr="00CA0104">
        <w:rPr>
          <w:b/>
          <w:bCs/>
          <w:sz w:val="24"/>
          <w:szCs w:val="24"/>
          <w:lang w:val="es-ES"/>
        </w:rPr>
        <w:t xml:space="preserve"> </w:t>
      </w:r>
      <w:r w:rsidRPr="00CA0104">
        <w:rPr>
          <w:sz w:val="24"/>
          <w:szCs w:val="24"/>
          <w:lang w:val="es-ES"/>
        </w:rPr>
        <w:t xml:space="preserve">Pág. </w:t>
      </w:r>
      <w:r w:rsidR="008F2690" w:rsidRPr="00CA0104">
        <w:rPr>
          <w:sz w:val="24"/>
          <w:szCs w:val="24"/>
          <w:lang w:val="es-ES"/>
        </w:rPr>
        <w:t>5</w:t>
      </w:r>
    </w:p>
    <w:p w14:paraId="5751346D" w14:textId="77777777" w:rsidR="009344D7" w:rsidRPr="00CA0104" w:rsidRDefault="009344D7" w:rsidP="00A36420">
      <w:pPr>
        <w:rPr>
          <w:b/>
          <w:bCs/>
          <w:sz w:val="36"/>
          <w:szCs w:val="36"/>
          <w:u w:val="single"/>
          <w:lang w:val="es-ES"/>
        </w:rPr>
      </w:pPr>
    </w:p>
    <w:p w14:paraId="5751346E" w14:textId="7B22C03A" w:rsidR="009344D7" w:rsidRPr="00CA0104" w:rsidRDefault="009344D7" w:rsidP="004320CF">
      <w:pPr>
        <w:numPr>
          <w:ilvl w:val="0"/>
          <w:numId w:val="17"/>
        </w:numPr>
        <w:rPr>
          <w:sz w:val="24"/>
          <w:szCs w:val="24"/>
          <w:lang w:val="es-ES"/>
        </w:rPr>
      </w:pPr>
      <w:r w:rsidRPr="00CA0104">
        <w:rPr>
          <w:b/>
          <w:bCs/>
          <w:sz w:val="24"/>
          <w:szCs w:val="24"/>
          <w:u w:val="single"/>
          <w:lang w:val="es-ES"/>
        </w:rPr>
        <w:t>Objetivos específicos:</w:t>
      </w:r>
      <w:r w:rsidRPr="00CA0104">
        <w:rPr>
          <w:sz w:val="24"/>
          <w:szCs w:val="24"/>
          <w:lang w:val="es-ES"/>
        </w:rPr>
        <w:t xml:space="preserve"> Pág. </w:t>
      </w:r>
      <w:r w:rsidR="008F2690" w:rsidRPr="00CA0104">
        <w:rPr>
          <w:sz w:val="24"/>
          <w:szCs w:val="24"/>
          <w:lang w:val="es-ES"/>
        </w:rPr>
        <w:t>5</w:t>
      </w:r>
    </w:p>
    <w:p w14:paraId="5751346F" w14:textId="77777777" w:rsidR="009344D7" w:rsidRPr="00CA0104" w:rsidRDefault="009344D7" w:rsidP="00A36420">
      <w:pPr>
        <w:rPr>
          <w:sz w:val="24"/>
          <w:szCs w:val="24"/>
          <w:lang w:val="es-ES"/>
        </w:rPr>
      </w:pPr>
    </w:p>
    <w:p w14:paraId="57513470" w14:textId="3E982F93" w:rsidR="009344D7" w:rsidRPr="00CA0104" w:rsidRDefault="009344D7" w:rsidP="004320CF">
      <w:pPr>
        <w:numPr>
          <w:ilvl w:val="0"/>
          <w:numId w:val="17"/>
        </w:numPr>
        <w:rPr>
          <w:sz w:val="24"/>
          <w:szCs w:val="24"/>
          <w:lang w:val="es-ES"/>
        </w:rPr>
      </w:pPr>
      <w:r w:rsidRPr="00CA0104">
        <w:rPr>
          <w:b/>
          <w:bCs/>
          <w:sz w:val="24"/>
          <w:szCs w:val="24"/>
          <w:u w:val="single"/>
          <w:lang w:val="es-ES"/>
        </w:rPr>
        <w:t>Alcance:</w:t>
      </w:r>
      <w:r w:rsidRPr="00CA0104">
        <w:rPr>
          <w:sz w:val="24"/>
          <w:szCs w:val="24"/>
          <w:lang w:val="es-ES"/>
        </w:rPr>
        <w:t xml:space="preserve"> Pág. </w:t>
      </w:r>
      <w:r w:rsidR="008F2690" w:rsidRPr="00CA0104">
        <w:rPr>
          <w:sz w:val="24"/>
          <w:szCs w:val="24"/>
          <w:lang w:val="es-ES"/>
        </w:rPr>
        <w:t>5</w:t>
      </w:r>
    </w:p>
    <w:p w14:paraId="57513471" w14:textId="77777777" w:rsidR="009344D7" w:rsidRPr="00CA0104" w:rsidRDefault="009344D7" w:rsidP="009344D7">
      <w:pPr>
        <w:rPr>
          <w:sz w:val="24"/>
          <w:szCs w:val="24"/>
          <w:lang w:val="es-ES"/>
        </w:rPr>
      </w:pPr>
    </w:p>
    <w:p w14:paraId="57513472" w14:textId="36FB6D51" w:rsidR="009344D7" w:rsidRPr="00CA0104" w:rsidRDefault="009344D7" w:rsidP="004320CF">
      <w:pPr>
        <w:numPr>
          <w:ilvl w:val="0"/>
          <w:numId w:val="17"/>
        </w:numPr>
        <w:rPr>
          <w:sz w:val="24"/>
          <w:szCs w:val="24"/>
          <w:lang w:val="es-ES"/>
        </w:rPr>
      </w:pPr>
      <w:r w:rsidRPr="00CA0104">
        <w:rPr>
          <w:b/>
          <w:bCs/>
          <w:sz w:val="24"/>
          <w:szCs w:val="24"/>
          <w:u w:val="single"/>
          <w:lang w:val="es-ES"/>
        </w:rPr>
        <w:t>Contexto:</w:t>
      </w:r>
      <w:r w:rsidRPr="00CA0104">
        <w:rPr>
          <w:sz w:val="24"/>
          <w:szCs w:val="24"/>
          <w:lang w:val="es-ES"/>
        </w:rPr>
        <w:t xml:space="preserve"> Pág. </w:t>
      </w:r>
      <w:r w:rsidR="008F2690" w:rsidRPr="00CA0104">
        <w:rPr>
          <w:sz w:val="24"/>
          <w:szCs w:val="24"/>
          <w:lang w:val="es-ES"/>
        </w:rPr>
        <w:t>6</w:t>
      </w:r>
    </w:p>
    <w:p w14:paraId="57513473" w14:textId="77777777" w:rsidR="009344D7" w:rsidRPr="00CA0104" w:rsidRDefault="009344D7" w:rsidP="009344D7">
      <w:pPr>
        <w:rPr>
          <w:sz w:val="24"/>
          <w:szCs w:val="24"/>
          <w:lang w:val="es-ES"/>
        </w:rPr>
      </w:pPr>
    </w:p>
    <w:p w14:paraId="57513474" w14:textId="4685DB26" w:rsidR="009344D7" w:rsidRPr="00CA0104" w:rsidRDefault="009344D7" w:rsidP="004320CF">
      <w:pPr>
        <w:numPr>
          <w:ilvl w:val="0"/>
          <w:numId w:val="17"/>
        </w:numPr>
        <w:rPr>
          <w:sz w:val="24"/>
          <w:szCs w:val="24"/>
          <w:lang w:val="es-ES"/>
        </w:rPr>
      </w:pPr>
      <w:r w:rsidRPr="00CA0104">
        <w:rPr>
          <w:b/>
          <w:bCs/>
          <w:sz w:val="24"/>
          <w:szCs w:val="24"/>
          <w:u w:val="single"/>
          <w:lang w:val="es-ES"/>
        </w:rPr>
        <w:t>Entradas y salidas del sistema:</w:t>
      </w:r>
      <w:r w:rsidRPr="00CA0104">
        <w:rPr>
          <w:sz w:val="24"/>
          <w:szCs w:val="24"/>
          <w:lang w:val="es-ES"/>
        </w:rPr>
        <w:t xml:space="preserve"> Pág. </w:t>
      </w:r>
      <w:r w:rsidR="005A7491">
        <w:rPr>
          <w:sz w:val="24"/>
          <w:szCs w:val="24"/>
          <w:lang w:val="es-ES"/>
        </w:rPr>
        <w:t>7</w:t>
      </w:r>
    </w:p>
    <w:p w14:paraId="57513477" w14:textId="77777777" w:rsidR="009344D7" w:rsidRPr="00CA0104" w:rsidRDefault="009344D7" w:rsidP="009344D7">
      <w:pPr>
        <w:rPr>
          <w:sz w:val="24"/>
          <w:szCs w:val="24"/>
          <w:lang w:val="es-ES"/>
        </w:rPr>
      </w:pPr>
    </w:p>
    <w:p w14:paraId="57513478" w14:textId="488CBAA2" w:rsidR="009344D7" w:rsidRPr="00CA0104" w:rsidRDefault="009344D7" w:rsidP="004320CF">
      <w:pPr>
        <w:numPr>
          <w:ilvl w:val="0"/>
          <w:numId w:val="17"/>
        </w:numPr>
        <w:rPr>
          <w:sz w:val="24"/>
          <w:szCs w:val="24"/>
          <w:lang w:val="es-ES"/>
        </w:rPr>
      </w:pPr>
      <w:r w:rsidRPr="00CA0104">
        <w:rPr>
          <w:b/>
          <w:bCs/>
          <w:sz w:val="24"/>
          <w:szCs w:val="24"/>
          <w:u w:val="single"/>
          <w:lang w:val="es-ES"/>
        </w:rPr>
        <w:t>Controlador:</w:t>
      </w:r>
      <w:r w:rsidRPr="00CA0104">
        <w:rPr>
          <w:sz w:val="24"/>
          <w:szCs w:val="24"/>
          <w:lang w:val="es-ES"/>
        </w:rPr>
        <w:t xml:space="preserve"> Pág. </w:t>
      </w:r>
      <w:r w:rsidR="008F2690" w:rsidRPr="00CA0104">
        <w:rPr>
          <w:sz w:val="24"/>
          <w:szCs w:val="24"/>
          <w:lang w:val="es-ES"/>
        </w:rPr>
        <w:t>8</w:t>
      </w:r>
    </w:p>
    <w:p w14:paraId="57513479" w14:textId="77777777" w:rsidR="009344D7" w:rsidRPr="00CA0104" w:rsidRDefault="009344D7" w:rsidP="009344D7">
      <w:pPr>
        <w:rPr>
          <w:sz w:val="24"/>
          <w:szCs w:val="24"/>
          <w:lang w:val="es-ES"/>
        </w:rPr>
      </w:pPr>
    </w:p>
    <w:p w14:paraId="5751347A" w14:textId="1C2E423C" w:rsidR="009344D7" w:rsidRPr="00CA0104" w:rsidRDefault="009344D7" w:rsidP="004320CF">
      <w:pPr>
        <w:numPr>
          <w:ilvl w:val="0"/>
          <w:numId w:val="17"/>
        </w:numPr>
        <w:rPr>
          <w:sz w:val="24"/>
          <w:szCs w:val="24"/>
          <w:lang w:val="es-ES"/>
        </w:rPr>
      </w:pPr>
      <w:r w:rsidRPr="00CA0104">
        <w:rPr>
          <w:b/>
          <w:bCs/>
          <w:sz w:val="24"/>
          <w:szCs w:val="24"/>
          <w:u w:val="single"/>
          <w:lang w:val="es-ES"/>
        </w:rPr>
        <w:t>Actuador:</w:t>
      </w:r>
      <w:r w:rsidRPr="00CA0104">
        <w:rPr>
          <w:sz w:val="24"/>
          <w:szCs w:val="24"/>
          <w:lang w:val="es-ES"/>
        </w:rPr>
        <w:t xml:space="preserve"> Pág. </w:t>
      </w:r>
      <w:r w:rsidR="008F2690" w:rsidRPr="00CA0104">
        <w:rPr>
          <w:sz w:val="24"/>
          <w:szCs w:val="24"/>
          <w:lang w:val="es-ES"/>
        </w:rPr>
        <w:t>8</w:t>
      </w:r>
    </w:p>
    <w:p w14:paraId="5751347B" w14:textId="77777777" w:rsidR="009344D7" w:rsidRPr="00CA0104" w:rsidRDefault="009344D7" w:rsidP="009344D7">
      <w:pPr>
        <w:rPr>
          <w:sz w:val="24"/>
          <w:szCs w:val="24"/>
          <w:lang w:val="es-ES"/>
        </w:rPr>
      </w:pPr>
    </w:p>
    <w:p w14:paraId="5751347C" w14:textId="6F269763" w:rsidR="009344D7" w:rsidRPr="00CA0104" w:rsidRDefault="009344D7" w:rsidP="004320CF">
      <w:pPr>
        <w:numPr>
          <w:ilvl w:val="0"/>
          <w:numId w:val="17"/>
        </w:numPr>
        <w:rPr>
          <w:sz w:val="24"/>
          <w:szCs w:val="24"/>
          <w:lang w:val="es-ES"/>
        </w:rPr>
      </w:pPr>
      <w:r w:rsidRPr="00CA0104">
        <w:rPr>
          <w:b/>
          <w:bCs/>
          <w:sz w:val="24"/>
          <w:szCs w:val="24"/>
          <w:u w:val="single"/>
          <w:lang w:val="es-ES"/>
        </w:rPr>
        <w:t>Elementos de medición</w:t>
      </w:r>
      <w:r w:rsidRPr="00CA0104">
        <w:rPr>
          <w:sz w:val="24"/>
          <w:szCs w:val="24"/>
          <w:lang w:val="es-ES"/>
        </w:rPr>
        <w:t xml:space="preserve">: Pág. </w:t>
      </w:r>
      <w:r w:rsidR="007729ED">
        <w:rPr>
          <w:sz w:val="24"/>
          <w:szCs w:val="24"/>
          <w:lang w:val="es-ES"/>
        </w:rPr>
        <w:t>9</w:t>
      </w:r>
    </w:p>
    <w:p w14:paraId="5751347D" w14:textId="77777777" w:rsidR="009344D7" w:rsidRPr="00CA0104" w:rsidRDefault="009344D7" w:rsidP="009344D7">
      <w:pPr>
        <w:rPr>
          <w:sz w:val="24"/>
          <w:szCs w:val="24"/>
          <w:lang w:val="es-ES"/>
        </w:rPr>
      </w:pPr>
    </w:p>
    <w:p w14:paraId="5751347E" w14:textId="346E1ED6" w:rsidR="009344D7" w:rsidRPr="00CA0104" w:rsidRDefault="009344D7" w:rsidP="004320CF">
      <w:pPr>
        <w:numPr>
          <w:ilvl w:val="0"/>
          <w:numId w:val="17"/>
        </w:numPr>
        <w:rPr>
          <w:sz w:val="24"/>
          <w:szCs w:val="24"/>
          <w:lang w:val="es-ES"/>
        </w:rPr>
      </w:pPr>
      <w:r w:rsidRPr="00CA0104">
        <w:rPr>
          <w:b/>
          <w:bCs/>
          <w:sz w:val="24"/>
          <w:szCs w:val="24"/>
          <w:u w:val="single"/>
          <w:lang w:val="es-ES"/>
        </w:rPr>
        <w:t>Perturbaciones externas e internas:</w:t>
      </w:r>
      <w:r w:rsidRPr="00CA0104">
        <w:rPr>
          <w:sz w:val="24"/>
          <w:szCs w:val="24"/>
          <w:lang w:val="es-ES"/>
        </w:rPr>
        <w:t xml:space="preserve"> Pág. </w:t>
      </w:r>
      <w:r w:rsidR="00F963F5">
        <w:rPr>
          <w:sz w:val="24"/>
          <w:szCs w:val="24"/>
          <w:lang w:val="es-ES"/>
        </w:rPr>
        <w:t>10</w:t>
      </w:r>
    </w:p>
    <w:p w14:paraId="39073291" w14:textId="77777777" w:rsidR="00C70926" w:rsidRPr="00CA0104" w:rsidRDefault="00C70926" w:rsidP="00C70926">
      <w:pPr>
        <w:pStyle w:val="ListParagraph"/>
        <w:rPr>
          <w:sz w:val="24"/>
          <w:szCs w:val="24"/>
          <w:lang w:val="es-ES"/>
        </w:rPr>
      </w:pPr>
    </w:p>
    <w:p w14:paraId="6041026E" w14:textId="67231349" w:rsidR="00C70926" w:rsidRPr="00CA0104" w:rsidRDefault="00C70926" w:rsidP="004320CF">
      <w:pPr>
        <w:numPr>
          <w:ilvl w:val="0"/>
          <w:numId w:val="17"/>
        </w:numPr>
        <w:rPr>
          <w:b/>
          <w:bCs/>
          <w:sz w:val="24"/>
          <w:szCs w:val="24"/>
          <w:u w:val="single"/>
          <w:lang w:val="es-ES"/>
        </w:rPr>
      </w:pPr>
      <w:r w:rsidRPr="00CA0104">
        <w:rPr>
          <w:b/>
          <w:bCs/>
          <w:sz w:val="24"/>
          <w:szCs w:val="24"/>
          <w:u w:val="single"/>
          <w:lang w:val="es-ES"/>
        </w:rPr>
        <w:t>Características de la respuesta:</w:t>
      </w:r>
      <w:r w:rsidRPr="00CA0104">
        <w:rPr>
          <w:sz w:val="24"/>
          <w:szCs w:val="24"/>
          <w:lang w:val="es-ES"/>
        </w:rPr>
        <w:t xml:space="preserve"> Pág. </w:t>
      </w:r>
      <w:r w:rsidR="000A5D59">
        <w:rPr>
          <w:sz w:val="24"/>
          <w:szCs w:val="24"/>
          <w:lang w:val="es-ES"/>
        </w:rPr>
        <w:t>10</w:t>
      </w:r>
    </w:p>
    <w:p w14:paraId="5751347F" w14:textId="77777777" w:rsidR="009344D7" w:rsidRPr="00CA0104" w:rsidRDefault="009344D7" w:rsidP="009344D7">
      <w:pPr>
        <w:rPr>
          <w:sz w:val="24"/>
          <w:szCs w:val="24"/>
          <w:lang w:val="es-ES"/>
        </w:rPr>
      </w:pPr>
    </w:p>
    <w:p w14:paraId="57513480" w14:textId="49DE69C7" w:rsidR="009344D7" w:rsidRPr="00CA0104" w:rsidRDefault="009344D7" w:rsidP="004320CF">
      <w:pPr>
        <w:numPr>
          <w:ilvl w:val="0"/>
          <w:numId w:val="17"/>
        </w:numPr>
        <w:rPr>
          <w:sz w:val="24"/>
          <w:szCs w:val="24"/>
          <w:lang w:val="es-ES"/>
        </w:rPr>
      </w:pPr>
      <w:r w:rsidRPr="00CA0104">
        <w:rPr>
          <w:b/>
          <w:bCs/>
          <w:sz w:val="24"/>
          <w:szCs w:val="24"/>
          <w:u w:val="single"/>
          <w:lang w:val="es-ES"/>
        </w:rPr>
        <w:t>Ley de Control:</w:t>
      </w:r>
      <w:r w:rsidRPr="00CA0104">
        <w:rPr>
          <w:sz w:val="24"/>
          <w:szCs w:val="24"/>
          <w:lang w:val="es-ES"/>
        </w:rPr>
        <w:t xml:space="preserve"> Pág. </w:t>
      </w:r>
      <w:r w:rsidR="00D07356" w:rsidRPr="00CA0104">
        <w:rPr>
          <w:sz w:val="24"/>
          <w:szCs w:val="24"/>
          <w:lang w:val="es-ES"/>
        </w:rPr>
        <w:t>1</w:t>
      </w:r>
      <w:r w:rsidR="00FD4934">
        <w:rPr>
          <w:sz w:val="24"/>
          <w:szCs w:val="24"/>
          <w:lang w:val="es-ES"/>
        </w:rPr>
        <w:t>2</w:t>
      </w:r>
    </w:p>
    <w:p w14:paraId="7EC48175" w14:textId="77777777" w:rsidR="005B0E86" w:rsidRPr="00CA0104" w:rsidRDefault="005B0E86" w:rsidP="005B0E86">
      <w:pPr>
        <w:rPr>
          <w:sz w:val="24"/>
          <w:szCs w:val="24"/>
          <w:lang w:val="es-ES"/>
        </w:rPr>
      </w:pPr>
    </w:p>
    <w:p w14:paraId="3CB2D5A4" w14:textId="1DF368B2" w:rsidR="005B0E86" w:rsidRDefault="005B0E86" w:rsidP="005B0E86">
      <w:pPr>
        <w:numPr>
          <w:ilvl w:val="0"/>
          <w:numId w:val="17"/>
        </w:numPr>
        <w:rPr>
          <w:sz w:val="24"/>
          <w:szCs w:val="24"/>
          <w:lang w:val="es-ES"/>
        </w:rPr>
      </w:pPr>
      <w:r w:rsidRPr="00CA0104">
        <w:rPr>
          <w:b/>
          <w:bCs/>
          <w:sz w:val="24"/>
          <w:szCs w:val="24"/>
          <w:u w:val="single"/>
          <w:lang w:val="es-ES"/>
        </w:rPr>
        <w:t>Relaciones entre señales:</w:t>
      </w:r>
      <w:r w:rsidRPr="00CA0104">
        <w:rPr>
          <w:sz w:val="24"/>
          <w:szCs w:val="24"/>
          <w:lang w:val="es-ES"/>
        </w:rPr>
        <w:t xml:space="preserve"> Pág. 1</w:t>
      </w:r>
      <w:r w:rsidR="004A3900">
        <w:rPr>
          <w:sz w:val="24"/>
          <w:szCs w:val="24"/>
          <w:lang w:val="es-ES"/>
        </w:rPr>
        <w:t>2</w:t>
      </w:r>
    </w:p>
    <w:p w14:paraId="40AA7ED2" w14:textId="77777777" w:rsidR="00B7219B" w:rsidRDefault="00B7219B" w:rsidP="00B7219B">
      <w:pPr>
        <w:pStyle w:val="ListParagraph"/>
        <w:rPr>
          <w:sz w:val="24"/>
          <w:szCs w:val="24"/>
          <w:lang w:val="es-ES"/>
        </w:rPr>
      </w:pPr>
    </w:p>
    <w:p w14:paraId="2D3E0DF7" w14:textId="247B7C9A" w:rsidR="00B7219B" w:rsidRPr="00E550EC" w:rsidRDefault="00B7219B" w:rsidP="005B0E86">
      <w:pPr>
        <w:numPr>
          <w:ilvl w:val="0"/>
          <w:numId w:val="17"/>
        </w:numPr>
        <w:rPr>
          <w:b/>
          <w:bCs/>
          <w:sz w:val="24"/>
          <w:szCs w:val="24"/>
          <w:u w:val="single"/>
          <w:lang w:val="es-ES"/>
        </w:rPr>
      </w:pPr>
      <w:r w:rsidRPr="00B7219B">
        <w:rPr>
          <w:b/>
          <w:bCs/>
          <w:sz w:val="24"/>
          <w:szCs w:val="24"/>
          <w:u w:val="single"/>
          <w:lang w:val="es-ES"/>
        </w:rPr>
        <w:t>Carga:</w:t>
      </w:r>
      <w:r w:rsidR="001771DD" w:rsidRPr="001771DD">
        <w:rPr>
          <w:sz w:val="24"/>
          <w:szCs w:val="24"/>
          <w:lang w:val="es-ES"/>
        </w:rPr>
        <w:t xml:space="preserve"> Pág. </w:t>
      </w:r>
      <w:r w:rsidR="00027542">
        <w:rPr>
          <w:sz w:val="24"/>
          <w:szCs w:val="24"/>
          <w:lang w:val="es-ES"/>
        </w:rPr>
        <w:t>1</w:t>
      </w:r>
      <w:r w:rsidR="004A3900">
        <w:rPr>
          <w:sz w:val="24"/>
          <w:szCs w:val="24"/>
          <w:lang w:val="es-ES"/>
        </w:rPr>
        <w:t>2</w:t>
      </w:r>
    </w:p>
    <w:p w14:paraId="25C44DF1" w14:textId="77777777" w:rsidR="00E550EC" w:rsidRDefault="00E550EC" w:rsidP="00E550EC">
      <w:pPr>
        <w:pStyle w:val="ListParagraph"/>
        <w:rPr>
          <w:b/>
          <w:bCs/>
          <w:sz w:val="24"/>
          <w:szCs w:val="24"/>
          <w:u w:val="single"/>
          <w:lang w:val="es-ES"/>
        </w:rPr>
      </w:pPr>
    </w:p>
    <w:p w14:paraId="65C2EFE2" w14:textId="475699AA" w:rsidR="00E550EC" w:rsidRPr="008C063F" w:rsidRDefault="00E550EC" w:rsidP="00E550EC">
      <w:pPr>
        <w:pStyle w:val="ListParagraph"/>
        <w:numPr>
          <w:ilvl w:val="0"/>
          <w:numId w:val="17"/>
        </w:numPr>
        <w:tabs>
          <w:tab w:val="left" w:pos="1776"/>
        </w:tabs>
        <w:jc w:val="both"/>
        <w:rPr>
          <w:b/>
          <w:bCs/>
          <w:iCs/>
          <w:sz w:val="24"/>
          <w:szCs w:val="24"/>
          <w:u w:val="single"/>
          <w:lang w:val="es-ES"/>
        </w:rPr>
      </w:pPr>
      <w:r w:rsidRPr="00E550EC">
        <w:rPr>
          <w:b/>
          <w:bCs/>
          <w:iCs/>
          <w:sz w:val="24"/>
          <w:szCs w:val="24"/>
          <w:u w:val="single"/>
          <w:lang w:val="es-ES"/>
        </w:rPr>
        <w:t>Descripción, desarrollo y fundamentación de la propuesta:</w:t>
      </w:r>
      <w:r w:rsidRPr="00E550EC">
        <w:rPr>
          <w:b/>
          <w:bCs/>
          <w:iCs/>
          <w:sz w:val="24"/>
          <w:szCs w:val="24"/>
          <w:lang w:val="es-ES"/>
        </w:rPr>
        <w:t xml:space="preserve"> </w:t>
      </w:r>
      <w:r>
        <w:rPr>
          <w:iCs/>
          <w:sz w:val="24"/>
          <w:szCs w:val="24"/>
          <w:lang w:val="es-ES"/>
        </w:rPr>
        <w:t>Pág. 13</w:t>
      </w:r>
    </w:p>
    <w:p w14:paraId="6EEC34A5" w14:textId="77777777" w:rsidR="008C063F" w:rsidRPr="008C063F" w:rsidRDefault="008C063F" w:rsidP="008C063F">
      <w:pPr>
        <w:pStyle w:val="ListParagraph"/>
        <w:rPr>
          <w:b/>
          <w:bCs/>
          <w:iCs/>
          <w:sz w:val="24"/>
          <w:szCs w:val="24"/>
          <w:u w:val="single"/>
          <w:lang w:val="es-ES"/>
        </w:rPr>
      </w:pPr>
    </w:p>
    <w:p w14:paraId="0898F499" w14:textId="5851EF04" w:rsidR="008C063F" w:rsidRPr="008C063F" w:rsidRDefault="008C063F" w:rsidP="00E550EC">
      <w:pPr>
        <w:pStyle w:val="ListParagraph"/>
        <w:numPr>
          <w:ilvl w:val="0"/>
          <w:numId w:val="17"/>
        </w:numPr>
        <w:tabs>
          <w:tab w:val="left" w:pos="1776"/>
        </w:tabs>
        <w:jc w:val="both"/>
        <w:rPr>
          <w:b/>
          <w:bCs/>
          <w:iCs/>
          <w:sz w:val="24"/>
          <w:szCs w:val="24"/>
          <w:u w:val="single"/>
          <w:lang w:val="es-ES"/>
        </w:rPr>
      </w:pPr>
      <w:r>
        <w:rPr>
          <w:b/>
          <w:bCs/>
          <w:iCs/>
          <w:sz w:val="24"/>
          <w:szCs w:val="24"/>
          <w:u w:val="single"/>
          <w:lang w:val="es-ES"/>
        </w:rPr>
        <w:t>Conclusión:</w:t>
      </w:r>
      <w:r>
        <w:rPr>
          <w:iCs/>
          <w:sz w:val="24"/>
          <w:szCs w:val="24"/>
          <w:lang w:val="es-ES"/>
        </w:rPr>
        <w:t xml:space="preserve"> Pág. </w:t>
      </w:r>
      <w:r w:rsidR="00E40DC4">
        <w:rPr>
          <w:iCs/>
          <w:sz w:val="24"/>
          <w:szCs w:val="24"/>
          <w:lang w:val="es-ES"/>
        </w:rPr>
        <w:t>1</w:t>
      </w:r>
      <w:r w:rsidR="005E529B">
        <w:rPr>
          <w:iCs/>
          <w:sz w:val="24"/>
          <w:szCs w:val="24"/>
          <w:lang w:val="es-ES"/>
        </w:rPr>
        <w:t>7</w:t>
      </w:r>
    </w:p>
    <w:p w14:paraId="404119AC" w14:textId="77777777" w:rsidR="008C063F" w:rsidRPr="008C063F" w:rsidRDefault="008C063F" w:rsidP="008C063F">
      <w:pPr>
        <w:pStyle w:val="ListParagraph"/>
        <w:rPr>
          <w:b/>
          <w:bCs/>
          <w:iCs/>
          <w:sz w:val="24"/>
          <w:szCs w:val="24"/>
          <w:u w:val="single"/>
          <w:lang w:val="es-ES"/>
        </w:rPr>
      </w:pPr>
    </w:p>
    <w:p w14:paraId="2576239E" w14:textId="171C02AB" w:rsidR="008C063F" w:rsidRPr="00E550EC" w:rsidRDefault="008C063F" w:rsidP="00E550EC">
      <w:pPr>
        <w:pStyle w:val="ListParagraph"/>
        <w:numPr>
          <w:ilvl w:val="0"/>
          <w:numId w:val="17"/>
        </w:numPr>
        <w:tabs>
          <w:tab w:val="left" w:pos="1776"/>
        </w:tabs>
        <w:jc w:val="both"/>
        <w:rPr>
          <w:b/>
          <w:bCs/>
          <w:iCs/>
          <w:sz w:val="24"/>
          <w:szCs w:val="24"/>
          <w:u w:val="single"/>
          <w:lang w:val="es-ES"/>
        </w:rPr>
      </w:pPr>
      <w:r>
        <w:rPr>
          <w:b/>
          <w:bCs/>
          <w:iCs/>
          <w:sz w:val="24"/>
          <w:szCs w:val="24"/>
          <w:u w:val="single"/>
          <w:lang w:val="es-ES"/>
        </w:rPr>
        <w:t>Bibliografía:</w:t>
      </w:r>
      <w:r>
        <w:rPr>
          <w:iCs/>
          <w:sz w:val="24"/>
          <w:szCs w:val="24"/>
          <w:lang w:val="es-ES"/>
        </w:rPr>
        <w:t xml:space="preserve"> Pág. </w:t>
      </w:r>
      <w:r w:rsidR="00E40DC4">
        <w:rPr>
          <w:iCs/>
          <w:sz w:val="24"/>
          <w:szCs w:val="24"/>
          <w:lang w:val="es-ES"/>
        </w:rPr>
        <w:t>1</w:t>
      </w:r>
      <w:r w:rsidR="005E529B">
        <w:rPr>
          <w:iCs/>
          <w:sz w:val="24"/>
          <w:szCs w:val="24"/>
          <w:lang w:val="es-ES"/>
        </w:rPr>
        <w:t>8</w:t>
      </w:r>
    </w:p>
    <w:p w14:paraId="4D7CD410" w14:textId="77777777" w:rsidR="00941DC2" w:rsidRDefault="00941DC2" w:rsidP="00A36420">
      <w:pPr>
        <w:rPr>
          <w:sz w:val="36"/>
          <w:szCs w:val="36"/>
          <w:lang w:val="es-ES"/>
        </w:rPr>
      </w:pPr>
    </w:p>
    <w:p w14:paraId="2264797B" w14:textId="77777777" w:rsidR="00DB414D" w:rsidRDefault="00DB414D" w:rsidP="00A36420">
      <w:pPr>
        <w:rPr>
          <w:sz w:val="36"/>
          <w:szCs w:val="36"/>
          <w:lang w:val="es-ES"/>
        </w:rPr>
      </w:pPr>
    </w:p>
    <w:p w14:paraId="0EB6B73E" w14:textId="77777777" w:rsidR="00DB414D" w:rsidRDefault="00DB414D" w:rsidP="00A36420">
      <w:pPr>
        <w:rPr>
          <w:sz w:val="36"/>
          <w:szCs w:val="36"/>
          <w:lang w:val="es-ES"/>
        </w:rPr>
      </w:pPr>
    </w:p>
    <w:p w14:paraId="346B02D9" w14:textId="77777777" w:rsidR="00DB414D" w:rsidRDefault="00DB414D" w:rsidP="00A36420">
      <w:pPr>
        <w:rPr>
          <w:sz w:val="36"/>
          <w:szCs w:val="36"/>
          <w:lang w:val="es-ES"/>
        </w:rPr>
      </w:pPr>
    </w:p>
    <w:p w14:paraId="5E6A60C4" w14:textId="77777777" w:rsidR="00DB414D" w:rsidRDefault="00DB414D" w:rsidP="00A36420">
      <w:pPr>
        <w:rPr>
          <w:sz w:val="36"/>
          <w:szCs w:val="36"/>
          <w:lang w:val="es-ES"/>
        </w:rPr>
      </w:pPr>
    </w:p>
    <w:p w14:paraId="096E5F18" w14:textId="77777777" w:rsidR="00DB414D" w:rsidRDefault="00DB414D" w:rsidP="00A36420">
      <w:pPr>
        <w:rPr>
          <w:sz w:val="36"/>
          <w:szCs w:val="36"/>
          <w:lang w:val="es-ES"/>
        </w:rPr>
      </w:pPr>
    </w:p>
    <w:p w14:paraId="1E67361C" w14:textId="77777777" w:rsidR="00DB414D" w:rsidRDefault="00DB414D" w:rsidP="00A36420">
      <w:pPr>
        <w:rPr>
          <w:sz w:val="36"/>
          <w:szCs w:val="36"/>
          <w:lang w:val="es-ES"/>
        </w:rPr>
      </w:pPr>
    </w:p>
    <w:p w14:paraId="4E25A95D" w14:textId="77777777" w:rsidR="00DB414D" w:rsidRDefault="00DB414D" w:rsidP="00A36420">
      <w:pPr>
        <w:rPr>
          <w:sz w:val="36"/>
          <w:szCs w:val="36"/>
          <w:lang w:val="es-ES"/>
        </w:rPr>
      </w:pPr>
    </w:p>
    <w:p w14:paraId="2FD86D1B" w14:textId="77777777" w:rsidR="00DB414D" w:rsidRDefault="00DB414D" w:rsidP="00A36420">
      <w:pPr>
        <w:rPr>
          <w:sz w:val="36"/>
          <w:szCs w:val="36"/>
          <w:lang w:val="es-ES"/>
        </w:rPr>
      </w:pPr>
    </w:p>
    <w:p w14:paraId="1D88452C" w14:textId="77777777" w:rsidR="00DB414D" w:rsidRDefault="00DB414D" w:rsidP="00A36420">
      <w:pPr>
        <w:rPr>
          <w:sz w:val="36"/>
          <w:szCs w:val="36"/>
          <w:lang w:val="es-ES"/>
        </w:rPr>
      </w:pPr>
    </w:p>
    <w:p w14:paraId="13E1702A" w14:textId="77777777" w:rsidR="00DB414D" w:rsidRPr="00CA0104" w:rsidRDefault="00DB414D" w:rsidP="00A36420">
      <w:pPr>
        <w:rPr>
          <w:b/>
          <w:bCs/>
          <w:lang w:val="es-ES"/>
        </w:rPr>
      </w:pPr>
    </w:p>
    <w:p w14:paraId="6D76C9A5" w14:textId="77777777" w:rsidR="00B7219B" w:rsidRDefault="00B7219B" w:rsidP="00A36420">
      <w:pPr>
        <w:rPr>
          <w:b/>
          <w:bCs/>
          <w:lang w:val="es-ES"/>
        </w:rPr>
      </w:pPr>
    </w:p>
    <w:p w14:paraId="0A88E476" w14:textId="77777777" w:rsidR="00DB414D" w:rsidRDefault="00DB414D" w:rsidP="00A36420">
      <w:pPr>
        <w:rPr>
          <w:b/>
          <w:bCs/>
          <w:lang w:val="es-ES"/>
        </w:rPr>
      </w:pPr>
    </w:p>
    <w:p w14:paraId="699E3E37" w14:textId="77777777" w:rsidR="00DB414D" w:rsidRDefault="00DB414D" w:rsidP="00A36420">
      <w:pPr>
        <w:rPr>
          <w:b/>
          <w:bCs/>
          <w:lang w:val="es-ES"/>
        </w:rPr>
      </w:pPr>
    </w:p>
    <w:p w14:paraId="498BA451" w14:textId="77777777" w:rsidR="00DB414D" w:rsidRDefault="00DB414D" w:rsidP="00A36420">
      <w:pPr>
        <w:rPr>
          <w:b/>
          <w:bCs/>
          <w:lang w:val="es-ES"/>
        </w:rPr>
      </w:pPr>
    </w:p>
    <w:p w14:paraId="57513483" w14:textId="3DC855AD" w:rsidR="00A36420" w:rsidRPr="00CA0104" w:rsidRDefault="00A36420" w:rsidP="00A36420">
      <w:pPr>
        <w:rPr>
          <w:b/>
          <w:bCs/>
          <w:lang w:val="es-ES"/>
        </w:rPr>
      </w:pPr>
      <w:r w:rsidRPr="00CA0104">
        <w:rPr>
          <w:b/>
          <w:bCs/>
          <w:lang w:val="es-ES"/>
        </w:rPr>
        <w:t>Introducción</w:t>
      </w:r>
    </w:p>
    <w:p w14:paraId="57513484" w14:textId="178808A4" w:rsidR="00A36420" w:rsidRPr="00CA0104" w:rsidRDefault="00A36420" w:rsidP="00A36420">
      <w:pPr>
        <w:jc w:val="both"/>
        <w:rPr>
          <w:lang w:val="es-ES"/>
        </w:rPr>
      </w:pPr>
      <w:r w:rsidRPr="00CA0104">
        <w:rPr>
          <w:lang w:val="es-ES"/>
        </w:rPr>
        <w:t>En el presente trabajo se aborda el análisis, diseño y simulación de un sistema de estabilización aplicado a una aeronave de ala fija, enfocado en el control del ángulo de pitch (cabeceo). Este tipo de sistema resulta esencial para garantizar la estabilidad longitudinal del avión dur</w:t>
      </w:r>
      <w:r w:rsidR="00446F25" w:rsidRPr="00CA0104">
        <w:rPr>
          <w:lang w:val="es-ES"/>
        </w:rPr>
        <w:t>0</w:t>
      </w:r>
      <w:r w:rsidRPr="00CA0104">
        <w:rPr>
          <w:lang w:val="es-ES"/>
        </w:rPr>
        <w:t>ante el vuelo, permitiendo que mantenga una actitud adecuada frente a diversas condiciones atmosféricas y maniobras del piloto.</w:t>
      </w:r>
    </w:p>
    <w:p w14:paraId="57513485" w14:textId="77777777" w:rsidR="00D10802" w:rsidRPr="00CA0104" w:rsidRDefault="00D10802" w:rsidP="00A36420">
      <w:pPr>
        <w:jc w:val="both"/>
        <w:rPr>
          <w:lang w:val="es-ES"/>
        </w:rPr>
      </w:pPr>
    </w:p>
    <w:p w14:paraId="57513486" w14:textId="77777777" w:rsidR="00A36420" w:rsidRPr="00CA0104" w:rsidRDefault="00A36420" w:rsidP="00A36420">
      <w:pPr>
        <w:jc w:val="both"/>
        <w:rPr>
          <w:lang w:val="es-ES"/>
        </w:rPr>
      </w:pPr>
      <w:r w:rsidRPr="00CA0104">
        <w:rPr>
          <w:lang w:val="es-ES"/>
        </w:rPr>
        <w:t>El segmento tecnológico al que se dirige este trabajo es el de los sistemas de control embebidos en aeronaves</w:t>
      </w:r>
      <w:r w:rsidR="00D10802" w:rsidRPr="00CA0104">
        <w:rPr>
          <w:lang w:val="es-ES"/>
        </w:rPr>
        <w:t>.</w:t>
      </w:r>
    </w:p>
    <w:p w14:paraId="57513487" w14:textId="77777777" w:rsidR="00D10802" w:rsidRPr="00CA0104" w:rsidRDefault="00D10802" w:rsidP="00A36420">
      <w:pPr>
        <w:jc w:val="both"/>
        <w:rPr>
          <w:lang w:val="es-ES"/>
        </w:rPr>
      </w:pPr>
    </w:p>
    <w:p w14:paraId="57513488" w14:textId="3E9B0284" w:rsidR="00A36420" w:rsidRPr="00CA0104" w:rsidRDefault="00A36420" w:rsidP="00A36420">
      <w:pPr>
        <w:jc w:val="both"/>
        <w:rPr>
          <w:lang w:val="es-ES"/>
        </w:rPr>
      </w:pPr>
      <w:r w:rsidRPr="00CA0104">
        <w:rPr>
          <w:lang w:val="es-ES"/>
        </w:rPr>
        <w:t>La estabilización se logra mediante la acción de un controlador, cuya función es corregir desviaciones del ángulo de pitch en base a mediciones obtenidas por sensores como giróscopos. El controlador actúa sobre el elevador, generando los ajustes necesarios para mantener la actitud deseada del avión. En este contexto, se analizan las perturbaciones externas como las ráfagas de viento y la turbulencia, y se evalúa la capacidad del sistema para mantener la estabilidad frente a estas condiciones.</w:t>
      </w:r>
    </w:p>
    <w:p w14:paraId="57513489" w14:textId="77777777" w:rsidR="00A36420" w:rsidRPr="00CA0104" w:rsidRDefault="00A36420" w:rsidP="00A36420">
      <w:pPr>
        <w:jc w:val="both"/>
        <w:rPr>
          <w:lang w:val="es-ES"/>
        </w:rPr>
      </w:pPr>
    </w:p>
    <w:p w14:paraId="5751348A" w14:textId="77777777" w:rsidR="00A36420" w:rsidRPr="00CA0104" w:rsidRDefault="00A36420" w:rsidP="00A36420">
      <w:pPr>
        <w:jc w:val="both"/>
        <w:rPr>
          <w:b/>
          <w:bCs/>
          <w:lang w:val="es-ES"/>
        </w:rPr>
      </w:pPr>
      <w:r w:rsidRPr="00CA0104">
        <w:rPr>
          <w:b/>
          <w:bCs/>
          <w:lang w:val="es-ES"/>
        </w:rPr>
        <w:t>Objetivos</w:t>
      </w:r>
    </w:p>
    <w:p w14:paraId="6AAC7C5D" w14:textId="77777777" w:rsidR="00E510B4" w:rsidRPr="00CA0104" w:rsidRDefault="00A36420" w:rsidP="00A36420">
      <w:pPr>
        <w:jc w:val="both"/>
        <w:rPr>
          <w:lang w:val="es-ES"/>
        </w:rPr>
      </w:pPr>
      <w:r w:rsidRPr="00CA0104">
        <w:rPr>
          <w:lang w:val="es-ES"/>
        </w:rPr>
        <w:t>El objetivo principal de este trabajo es implementar un sistema de control que permita estabilizar el ángulo de pitch de una aeronave de ala fija frente a perturbaciones externas, manteniendo una actitud de vuelo deseada en condiciones normales y adversas.</w:t>
      </w:r>
    </w:p>
    <w:p w14:paraId="7BFA57F1" w14:textId="77777777" w:rsidR="00EE4D9D" w:rsidRPr="00CA0104" w:rsidRDefault="00EE4D9D" w:rsidP="00A36420">
      <w:pPr>
        <w:jc w:val="both"/>
        <w:rPr>
          <w:lang w:val="es-ES"/>
        </w:rPr>
      </w:pPr>
    </w:p>
    <w:p w14:paraId="5751348D" w14:textId="524636AD" w:rsidR="00A36420" w:rsidRPr="00CA0104" w:rsidRDefault="00A36420" w:rsidP="00A36420">
      <w:pPr>
        <w:jc w:val="both"/>
        <w:rPr>
          <w:lang w:val="es-ES"/>
        </w:rPr>
      </w:pPr>
      <w:r w:rsidRPr="00CA0104">
        <w:rPr>
          <w:b/>
          <w:bCs/>
        </w:rPr>
        <w:t>Objetivos específicos:</w:t>
      </w:r>
    </w:p>
    <w:p w14:paraId="5751348E" w14:textId="77777777" w:rsidR="00A36420" w:rsidRPr="00CA0104" w:rsidRDefault="00A36420" w:rsidP="00A36420">
      <w:pPr>
        <w:numPr>
          <w:ilvl w:val="0"/>
          <w:numId w:val="8"/>
        </w:numPr>
        <w:suppressAutoHyphens w:val="0"/>
        <w:spacing w:after="160" w:line="278" w:lineRule="auto"/>
        <w:jc w:val="both"/>
        <w:rPr>
          <w:lang w:val="es-ES"/>
        </w:rPr>
      </w:pPr>
      <w:r w:rsidRPr="00CA0104">
        <w:rPr>
          <w:lang w:val="es-ES"/>
        </w:rPr>
        <w:t>Modelar matemáticamente el comportamiento dinámico longitudinal de una aeronave, focalizándose en la relación entre la deflexión del elevador y el ángulo de pitch.</w:t>
      </w:r>
    </w:p>
    <w:p w14:paraId="5751348F" w14:textId="77777777" w:rsidR="00A36420" w:rsidRPr="00CA0104" w:rsidRDefault="00A36420" w:rsidP="00A36420">
      <w:pPr>
        <w:numPr>
          <w:ilvl w:val="0"/>
          <w:numId w:val="8"/>
        </w:numPr>
        <w:suppressAutoHyphens w:val="0"/>
        <w:spacing w:after="160" w:line="278" w:lineRule="auto"/>
        <w:jc w:val="both"/>
        <w:rPr>
          <w:lang w:val="es-ES"/>
        </w:rPr>
      </w:pPr>
      <w:r w:rsidRPr="00CA0104">
        <w:rPr>
          <w:lang w:val="es-ES"/>
        </w:rPr>
        <w:t>Analizar la estabilidad del sistema utilizando herramientas de teoría de control (función de transferencia, respuesta al escalón, análisis de polos y ceros).</w:t>
      </w:r>
    </w:p>
    <w:p w14:paraId="57513490" w14:textId="77777777" w:rsidR="00A36420" w:rsidRPr="00CA0104" w:rsidRDefault="00A36420" w:rsidP="00A36420">
      <w:pPr>
        <w:numPr>
          <w:ilvl w:val="0"/>
          <w:numId w:val="8"/>
        </w:numPr>
        <w:suppressAutoHyphens w:val="0"/>
        <w:spacing w:after="160" w:line="278" w:lineRule="auto"/>
        <w:jc w:val="both"/>
        <w:rPr>
          <w:lang w:val="es-ES"/>
        </w:rPr>
      </w:pPr>
      <w:r w:rsidRPr="00CA0104">
        <w:rPr>
          <w:lang w:val="es-ES"/>
        </w:rPr>
        <w:t>Simular el sistema completo (planta + controlador) bajo diversas condiciones de entrada y perturbaciones externas, evaluando su robustez.</w:t>
      </w:r>
    </w:p>
    <w:p w14:paraId="57513491" w14:textId="77777777" w:rsidR="00A36420" w:rsidRPr="00CA0104" w:rsidRDefault="00A36420" w:rsidP="00A36420">
      <w:pPr>
        <w:numPr>
          <w:ilvl w:val="0"/>
          <w:numId w:val="8"/>
        </w:numPr>
        <w:suppressAutoHyphens w:val="0"/>
        <w:spacing w:after="160" w:line="278" w:lineRule="auto"/>
        <w:jc w:val="both"/>
        <w:rPr>
          <w:lang w:val="es-ES"/>
        </w:rPr>
      </w:pPr>
      <w:r w:rsidRPr="00CA0104">
        <w:rPr>
          <w:lang w:val="es-ES"/>
        </w:rPr>
        <w:t>Verificar que el sistema realimentado mantenga el control aún en presencia de ruido, turbulencia y ráfagas de viento.</w:t>
      </w:r>
    </w:p>
    <w:p w14:paraId="57513492" w14:textId="77777777" w:rsidR="00A36420" w:rsidRPr="00CA0104" w:rsidRDefault="00A36420" w:rsidP="00A36420">
      <w:pPr>
        <w:jc w:val="both"/>
        <w:rPr>
          <w:b/>
          <w:bCs/>
          <w:lang w:val="es-ES"/>
        </w:rPr>
      </w:pPr>
      <w:r w:rsidRPr="00CA0104">
        <w:rPr>
          <w:b/>
          <w:bCs/>
          <w:lang w:val="es-ES"/>
        </w:rPr>
        <w:t>Alcance</w:t>
      </w:r>
    </w:p>
    <w:p w14:paraId="57513493" w14:textId="1E59C08D" w:rsidR="00A36420" w:rsidRPr="00CA0104" w:rsidRDefault="00A36420" w:rsidP="00A36420">
      <w:pPr>
        <w:jc w:val="both"/>
        <w:rPr>
          <w:lang w:val="es-ES"/>
        </w:rPr>
      </w:pPr>
      <w:r w:rsidRPr="00CA0104">
        <w:rPr>
          <w:lang w:val="es-ES"/>
        </w:rPr>
        <w:t>Este sistema se encuadra dentro de un esquema clásico de control en lazo cerrado, compuesto por una planta (el avión), un controlador PI</w:t>
      </w:r>
      <w:r w:rsidR="008A0986" w:rsidRPr="00CA0104">
        <w:rPr>
          <w:lang w:val="es-ES"/>
        </w:rPr>
        <w:t xml:space="preserve"> y</w:t>
      </w:r>
      <w:r w:rsidRPr="00CA0104">
        <w:rPr>
          <w:lang w:val="es-ES"/>
        </w:rPr>
        <w:t xml:space="preserve"> sensores de medición.</w:t>
      </w:r>
    </w:p>
    <w:p w14:paraId="57513494" w14:textId="21B5B90D" w:rsidR="00A36420" w:rsidRPr="00CA0104" w:rsidRDefault="00A36420" w:rsidP="00A36420">
      <w:pPr>
        <w:jc w:val="both"/>
        <w:rPr>
          <w:lang w:val="es-ES"/>
        </w:rPr>
      </w:pPr>
    </w:p>
    <w:p w14:paraId="57513495" w14:textId="3C63E0B2" w:rsidR="00A36420" w:rsidRPr="00CA0104" w:rsidRDefault="00A36420" w:rsidP="00A36420">
      <w:pPr>
        <w:jc w:val="both"/>
        <w:rPr>
          <w:lang w:val="es-ES"/>
        </w:rPr>
      </w:pPr>
    </w:p>
    <w:p w14:paraId="57513496" w14:textId="5388F26D" w:rsidR="00A36420" w:rsidRPr="00CA0104" w:rsidRDefault="00B436D7" w:rsidP="00A36420">
      <w:pPr>
        <w:jc w:val="both"/>
        <w:rPr>
          <w:lang w:val="es-ES"/>
        </w:rPr>
      </w:pPr>
      <w:r w:rsidRPr="00CA0104">
        <w:rPr>
          <w:noProof/>
        </w:rPr>
        <w:drawing>
          <wp:anchor distT="0" distB="0" distL="114300" distR="114300" simplePos="0" relativeHeight="251658241" behindDoc="1" locked="0" layoutInCell="1" allowOverlap="1" wp14:anchorId="575135CC" wp14:editId="47C91D1C">
            <wp:simplePos x="0" y="0"/>
            <wp:positionH relativeFrom="margin">
              <wp:align>center</wp:align>
            </wp:positionH>
            <wp:positionV relativeFrom="paragraph">
              <wp:posOffset>16510</wp:posOffset>
            </wp:positionV>
            <wp:extent cx="5417820" cy="3611880"/>
            <wp:effectExtent l="0" t="0" r="0" b="762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820" cy="3611880"/>
                    </a:xfrm>
                    <a:prstGeom prst="rect">
                      <a:avLst/>
                    </a:prstGeom>
                    <a:noFill/>
                  </pic:spPr>
                </pic:pic>
              </a:graphicData>
            </a:graphic>
            <wp14:sizeRelH relativeFrom="page">
              <wp14:pctWidth>0</wp14:pctWidth>
            </wp14:sizeRelH>
            <wp14:sizeRelV relativeFrom="page">
              <wp14:pctHeight>0</wp14:pctHeight>
            </wp14:sizeRelV>
          </wp:anchor>
        </w:drawing>
      </w:r>
    </w:p>
    <w:p w14:paraId="57513497" w14:textId="77777777" w:rsidR="00A36420" w:rsidRPr="00CA0104" w:rsidRDefault="00A36420" w:rsidP="00A36420">
      <w:pPr>
        <w:jc w:val="both"/>
        <w:rPr>
          <w:lang w:val="es-ES"/>
        </w:rPr>
      </w:pPr>
    </w:p>
    <w:p w14:paraId="57513498" w14:textId="77777777" w:rsidR="00A36420" w:rsidRPr="00CA0104" w:rsidRDefault="00A36420" w:rsidP="00A36420">
      <w:pPr>
        <w:jc w:val="both"/>
        <w:rPr>
          <w:lang w:val="es-ES"/>
        </w:rPr>
      </w:pPr>
    </w:p>
    <w:p w14:paraId="57513499" w14:textId="77777777" w:rsidR="00A36420" w:rsidRPr="00CA0104" w:rsidRDefault="00A36420" w:rsidP="00A36420">
      <w:pPr>
        <w:jc w:val="both"/>
        <w:rPr>
          <w:lang w:val="es-ES"/>
        </w:rPr>
      </w:pPr>
    </w:p>
    <w:p w14:paraId="5751349A" w14:textId="77777777" w:rsidR="00A36420" w:rsidRPr="00CA0104" w:rsidRDefault="00A36420" w:rsidP="00A36420">
      <w:pPr>
        <w:jc w:val="both"/>
        <w:rPr>
          <w:lang w:val="es-ES"/>
        </w:rPr>
      </w:pPr>
    </w:p>
    <w:p w14:paraId="5751349B" w14:textId="77777777" w:rsidR="00A36420" w:rsidRPr="00CA0104" w:rsidRDefault="00A36420" w:rsidP="00A36420">
      <w:pPr>
        <w:jc w:val="both"/>
        <w:rPr>
          <w:lang w:val="es-ES"/>
        </w:rPr>
      </w:pPr>
    </w:p>
    <w:p w14:paraId="5751349C" w14:textId="77777777" w:rsidR="00A36420" w:rsidRPr="00CA0104" w:rsidRDefault="00A36420" w:rsidP="00A36420">
      <w:pPr>
        <w:jc w:val="both"/>
        <w:rPr>
          <w:lang w:val="es-ES"/>
        </w:rPr>
      </w:pPr>
    </w:p>
    <w:p w14:paraId="5751349D" w14:textId="77777777" w:rsidR="00A36420" w:rsidRPr="00CA0104" w:rsidRDefault="00A36420" w:rsidP="00A36420">
      <w:pPr>
        <w:jc w:val="both"/>
        <w:rPr>
          <w:lang w:val="es-ES"/>
        </w:rPr>
      </w:pPr>
    </w:p>
    <w:p w14:paraId="5751349E" w14:textId="77777777" w:rsidR="00A36420" w:rsidRPr="00CA0104" w:rsidRDefault="00A36420" w:rsidP="00A36420">
      <w:pPr>
        <w:jc w:val="both"/>
        <w:rPr>
          <w:lang w:val="es-ES"/>
        </w:rPr>
      </w:pPr>
    </w:p>
    <w:p w14:paraId="5751349F" w14:textId="77777777" w:rsidR="00A36420" w:rsidRPr="00CA0104" w:rsidRDefault="00A36420" w:rsidP="00A36420">
      <w:pPr>
        <w:jc w:val="both"/>
        <w:rPr>
          <w:lang w:val="es-ES"/>
        </w:rPr>
      </w:pPr>
    </w:p>
    <w:p w14:paraId="575134A0" w14:textId="77777777" w:rsidR="00A36420" w:rsidRPr="00CA0104" w:rsidRDefault="00A36420" w:rsidP="00A36420">
      <w:pPr>
        <w:jc w:val="both"/>
        <w:rPr>
          <w:lang w:val="es-ES"/>
        </w:rPr>
      </w:pPr>
    </w:p>
    <w:p w14:paraId="575134A1" w14:textId="77777777" w:rsidR="00A36420" w:rsidRPr="00CA0104" w:rsidRDefault="00A36420" w:rsidP="00A36420">
      <w:pPr>
        <w:jc w:val="both"/>
        <w:rPr>
          <w:lang w:val="es-ES"/>
        </w:rPr>
      </w:pPr>
    </w:p>
    <w:p w14:paraId="575134A2" w14:textId="77777777" w:rsidR="00A36420" w:rsidRPr="00CA0104" w:rsidRDefault="00A36420" w:rsidP="00A36420">
      <w:pPr>
        <w:jc w:val="both"/>
        <w:rPr>
          <w:lang w:val="es-ES"/>
        </w:rPr>
      </w:pPr>
    </w:p>
    <w:p w14:paraId="575134A3" w14:textId="77777777" w:rsidR="00A36420" w:rsidRPr="00CA0104" w:rsidRDefault="00A36420" w:rsidP="00A36420">
      <w:pPr>
        <w:jc w:val="both"/>
        <w:rPr>
          <w:lang w:val="es-ES"/>
        </w:rPr>
      </w:pPr>
    </w:p>
    <w:p w14:paraId="1BF3FB61" w14:textId="77777777" w:rsidR="00273DA8" w:rsidRPr="00CA0104" w:rsidRDefault="00273DA8" w:rsidP="00A36420">
      <w:pPr>
        <w:jc w:val="both"/>
        <w:rPr>
          <w:lang w:val="es-ES"/>
        </w:rPr>
      </w:pPr>
    </w:p>
    <w:p w14:paraId="57107A6F" w14:textId="77777777" w:rsidR="00273DA8" w:rsidRPr="00CA0104" w:rsidRDefault="00273DA8" w:rsidP="00A36420">
      <w:pPr>
        <w:jc w:val="both"/>
        <w:rPr>
          <w:lang w:val="es-ES"/>
        </w:rPr>
      </w:pPr>
    </w:p>
    <w:p w14:paraId="656BC24D" w14:textId="77777777" w:rsidR="00273DA8" w:rsidRPr="00CA0104" w:rsidRDefault="00273DA8" w:rsidP="00A36420">
      <w:pPr>
        <w:jc w:val="both"/>
        <w:rPr>
          <w:lang w:val="es-ES"/>
        </w:rPr>
      </w:pPr>
    </w:p>
    <w:p w14:paraId="02FEDEAA" w14:textId="77777777" w:rsidR="00273DA8" w:rsidRPr="00CA0104" w:rsidRDefault="00273DA8" w:rsidP="00A36420">
      <w:pPr>
        <w:jc w:val="both"/>
        <w:rPr>
          <w:lang w:val="es-ES"/>
        </w:rPr>
      </w:pPr>
    </w:p>
    <w:p w14:paraId="4950EEB6" w14:textId="77777777" w:rsidR="00273DA8" w:rsidRDefault="00273DA8" w:rsidP="00A36420">
      <w:pPr>
        <w:jc w:val="both"/>
        <w:rPr>
          <w:lang w:val="es-ES"/>
        </w:rPr>
      </w:pPr>
    </w:p>
    <w:p w14:paraId="593788FB" w14:textId="77777777" w:rsidR="00DB414D" w:rsidRDefault="00DB414D" w:rsidP="00A36420">
      <w:pPr>
        <w:jc w:val="both"/>
        <w:rPr>
          <w:lang w:val="es-ES"/>
        </w:rPr>
      </w:pPr>
    </w:p>
    <w:p w14:paraId="7F8A29C7" w14:textId="77777777" w:rsidR="00DB414D" w:rsidRDefault="00DB414D" w:rsidP="00A36420">
      <w:pPr>
        <w:jc w:val="both"/>
        <w:rPr>
          <w:lang w:val="es-ES"/>
        </w:rPr>
      </w:pPr>
    </w:p>
    <w:p w14:paraId="0E7FA190" w14:textId="77777777" w:rsidR="00DB414D" w:rsidRDefault="00DB414D" w:rsidP="00A36420">
      <w:pPr>
        <w:jc w:val="both"/>
        <w:rPr>
          <w:lang w:val="es-ES"/>
        </w:rPr>
      </w:pPr>
    </w:p>
    <w:p w14:paraId="46809EF9" w14:textId="77777777" w:rsidR="00DB414D" w:rsidRDefault="00DB414D" w:rsidP="00A36420">
      <w:pPr>
        <w:jc w:val="both"/>
        <w:rPr>
          <w:lang w:val="es-ES"/>
        </w:rPr>
      </w:pPr>
    </w:p>
    <w:p w14:paraId="1D7DA452" w14:textId="77777777" w:rsidR="00DB414D" w:rsidRDefault="00DB414D" w:rsidP="00A36420">
      <w:pPr>
        <w:jc w:val="both"/>
        <w:rPr>
          <w:lang w:val="es-ES"/>
        </w:rPr>
      </w:pPr>
    </w:p>
    <w:p w14:paraId="72DF3C6B" w14:textId="77777777" w:rsidR="00DB414D" w:rsidRDefault="00DB414D" w:rsidP="00A36420">
      <w:pPr>
        <w:jc w:val="both"/>
        <w:rPr>
          <w:lang w:val="es-ES"/>
        </w:rPr>
      </w:pPr>
    </w:p>
    <w:p w14:paraId="0695A1E6" w14:textId="77777777" w:rsidR="00DB414D" w:rsidRDefault="00DB414D" w:rsidP="00A36420">
      <w:pPr>
        <w:jc w:val="both"/>
        <w:rPr>
          <w:lang w:val="es-ES"/>
        </w:rPr>
      </w:pPr>
    </w:p>
    <w:p w14:paraId="3BE5A3DB" w14:textId="77777777" w:rsidR="00DB414D" w:rsidRDefault="00DB414D" w:rsidP="00A36420">
      <w:pPr>
        <w:jc w:val="both"/>
        <w:rPr>
          <w:lang w:val="es-ES"/>
        </w:rPr>
      </w:pPr>
    </w:p>
    <w:p w14:paraId="71965F41" w14:textId="77777777" w:rsidR="00DB414D" w:rsidRDefault="00DB414D" w:rsidP="00A36420">
      <w:pPr>
        <w:jc w:val="both"/>
        <w:rPr>
          <w:lang w:val="es-ES"/>
        </w:rPr>
      </w:pPr>
    </w:p>
    <w:p w14:paraId="67965953" w14:textId="77777777" w:rsidR="00DB414D" w:rsidRDefault="00DB414D" w:rsidP="00A36420">
      <w:pPr>
        <w:jc w:val="both"/>
        <w:rPr>
          <w:lang w:val="es-ES"/>
        </w:rPr>
      </w:pPr>
    </w:p>
    <w:p w14:paraId="734941CB" w14:textId="77777777" w:rsidR="00DB414D" w:rsidRDefault="00DB414D" w:rsidP="00A36420">
      <w:pPr>
        <w:jc w:val="both"/>
        <w:rPr>
          <w:lang w:val="es-ES"/>
        </w:rPr>
      </w:pPr>
    </w:p>
    <w:p w14:paraId="00523262" w14:textId="77777777" w:rsidR="00DB414D" w:rsidRPr="00CA0104" w:rsidRDefault="00DB414D" w:rsidP="00A36420">
      <w:pPr>
        <w:jc w:val="both"/>
        <w:rPr>
          <w:lang w:val="es-ES"/>
        </w:rPr>
      </w:pPr>
    </w:p>
    <w:p w14:paraId="575134A5" w14:textId="6BE2A02C" w:rsidR="00A36420" w:rsidRPr="00CA0104" w:rsidRDefault="00A36420" w:rsidP="00A36420">
      <w:pPr>
        <w:jc w:val="both"/>
        <w:rPr>
          <w:b/>
          <w:bCs/>
          <w:lang w:val="es-ES"/>
        </w:rPr>
      </w:pPr>
      <w:r w:rsidRPr="00CA0104">
        <w:rPr>
          <w:b/>
          <w:bCs/>
          <w:lang w:val="es-ES"/>
        </w:rPr>
        <w:t>Contexto</w:t>
      </w:r>
    </w:p>
    <w:p w14:paraId="0E2AE067" w14:textId="77777777" w:rsidR="00F65584" w:rsidRPr="00CA0104" w:rsidRDefault="00F65584" w:rsidP="00A36420">
      <w:pPr>
        <w:jc w:val="both"/>
        <w:rPr>
          <w:b/>
          <w:bCs/>
          <w:lang w:val="es-ES"/>
        </w:rPr>
      </w:pPr>
    </w:p>
    <w:p w14:paraId="575134A6" w14:textId="42D67A4C" w:rsidR="00D10802" w:rsidRPr="00CA0104" w:rsidRDefault="00A36420" w:rsidP="00A36420">
      <w:pPr>
        <w:jc w:val="both"/>
        <w:rPr>
          <w:lang w:val="es-ES"/>
        </w:rPr>
      </w:pPr>
      <w:r w:rsidRPr="00CA0104">
        <w:rPr>
          <w:lang w:val="es-ES"/>
        </w:rPr>
        <w:t>El sistema opera en el dominio mecánico</w:t>
      </w:r>
      <w:r w:rsidR="00CF0453" w:rsidRPr="00CA0104">
        <w:rPr>
          <w:lang w:val="es-ES"/>
        </w:rPr>
        <w:t xml:space="preserve"> y eléctrico</w:t>
      </w:r>
      <w:r w:rsidRPr="00CA0104">
        <w:rPr>
          <w:lang w:val="es-ES"/>
        </w:rPr>
        <w:t>, donde se busca mantener una actitud constante o corregir desviaciones ante perturbaciones.</w:t>
      </w:r>
    </w:p>
    <w:p w14:paraId="2200D1F6" w14:textId="77777777" w:rsidR="002963CD" w:rsidRPr="00CA0104" w:rsidRDefault="002963CD" w:rsidP="00A36420">
      <w:pPr>
        <w:jc w:val="both"/>
        <w:rPr>
          <w:lang w:val="es-ES"/>
        </w:rPr>
      </w:pPr>
    </w:p>
    <w:p w14:paraId="6A0C7615" w14:textId="77777777" w:rsidR="002963CD" w:rsidRPr="00CA0104" w:rsidRDefault="002963CD" w:rsidP="002963CD">
      <w:pPr>
        <w:jc w:val="both"/>
        <w:rPr>
          <w:color w:val="000000" w:themeColor="text1"/>
          <w:lang w:val="es-ES"/>
        </w:rPr>
      </w:pPr>
      <w:r w:rsidRPr="00CA0104">
        <w:rPr>
          <w:color w:val="000000" w:themeColor="text1"/>
          <w:lang w:val="es-ES"/>
        </w:rPr>
        <w:t>Para que el sistema funcione correctamente, se deben considerar las condiciones ambientales de operación, entre las cuales se destacan:</w:t>
      </w:r>
    </w:p>
    <w:p w14:paraId="1D8C4E71" w14:textId="77777777" w:rsidR="003C290A" w:rsidRPr="00CA0104" w:rsidRDefault="002963CD" w:rsidP="003C290A">
      <w:pPr>
        <w:numPr>
          <w:ilvl w:val="0"/>
          <w:numId w:val="26"/>
        </w:numPr>
        <w:jc w:val="both"/>
        <w:rPr>
          <w:color w:val="000000" w:themeColor="text1"/>
          <w:lang w:val="es-ES"/>
        </w:rPr>
      </w:pPr>
      <w:r w:rsidRPr="00CA0104">
        <w:rPr>
          <w:b/>
          <w:bCs/>
          <w:color w:val="000000" w:themeColor="text1"/>
          <w:lang w:val="es-ES"/>
        </w:rPr>
        <w:t>Intensidad de viento:</w:t>
      </w:r>
    </w:p>
    <w:p w14:paraId="7B1AF092" w14:textId="51CA6AE9" w:rsidR="002963CD" w:rsidRPr="00CA0104" w:rsidRDefault="002963CD" w:rsidP="003C290A">
      <w:pPr>
        <w:ind w:left="720"/>
        <w:jc w:val="both"/>
        <w:rPr>
          <w:color w:val="000000" w:themeColor="text1"/>
          <w:lang w:val="es-ES"/>
        </w:rPr>
      </w:pPr>
      <w:r w:rsidRPr="00CA0104">
        <w:rPr>
          <w:color w:val="000000" w:themeColor="text1"/>
          <w:lang w:val="es-ES"/>
        </w:rPr>
        <w:t>El sistema puede mantener la actitud deseada con vientos de hasta 30 nudos (55 km/h) de intensidad en ráfagas, y condiciones de viento sostenido de hasta 20 nudos (37 km/h) sin perder estabilidad.</w:t>
      </w:r>
      <w:r w:rsidR="003C290A" w:rsidRPr="00CA0104">
        <w:rPr>
          <w:color w:val="000000" w:themeColor="text1"/>
          <w:lang w:val="es-ES"/>
        </w:rPr>
        <w:t xml:space="preserve"> </w:t>
      </w:r>
      <w:r w:rsidRPr="00CA0104">
        <w:rPr>
          <w:color w:val="000000" w:themeColor="text1"/>
          <w:lang w:val="es-ES"/>
        </w:rPr>
        <w:t>Ráfagas más intensas pueden generar perturbaciones significativas, por lo que el controlador y la realimentación de tasa ayudan a amortiguar estos efectos.</w:t>
      </w:r>
    </w:p>
    <w:p w14:paraId="538C1549" w14:textId="77777777" w:rsidR="002963CD" w:rsidRPr="00CA0104" w:rsidRDefault="002963CD" w:rsidP="002963CD">
      <w:pPr>
        <w:numPr>
          <w:ilvl w:val="0"/>
          <w:numId w:val="26"/>
        </w:numPr>
        <w:jc w:val="both"/>
        <w:rPr>
          <w:color w:val="000000" w:themeColor="text1"/>
          <w:lang w:val="en-US"/>
        </w:rPr>
      </w:pPr>
      <w:proofErr w:type="spellStart"/>
      <w:r w:rsidRPr="00CA0104">
        <w:rPr>
          <w:b/>
          <w:bCs/>
          <w:color w:val="000000" w:themeColor="text1"/>
          <w:lang w:val="en-US"/>
        </w:rPr>
        <w:t>Condiciones</w:t>
      </w:r>
      <w:proofErr w:type="spellEnd"/>
      <w:r w:rsidRPr="00CA0104">
        <w:rPr>
          <w:b/>
          <w:bCs/>
          <w:color w:val="000000" w:themeColor="text1"/>
          <w:lang w:val="en-US"/>
        </w:rPr>
        <w:t xml:space="preserve"> </w:t>
      </w:r>
      <w:proofErr w:type="spellStart"/>
      <w:r w:rsidRPr="00CA0104">
        <w:rPr>
          <w:b/>
          <w:bCs/>
          <w:color w:val="000000" w:themeColor="text1"/>
          <w:lang w:val="en-US"/>
        </w:rPr>
        <w:t>climáticas</w:t>
      </w:r>
      <w:proofErr w:type="spellEnd"/>
      <w:r w:rsidRPr="00CA0104">
        <w:rPr>
          <w:b/>
          <w:bCs/>
          <w:color w:val="000000" w:themeColor="text1"/>
          <w:lang w:val="en-US"/>
        </w:rPr>
        <w:t>:</w:t>
      </w:r>
    </w:p>
    <w:p w14:paraId="40198249" w14:textId="77777777" w:rsidR="002963CD" w:rsidRPr="00CA0104" w:rsidRDefault="002963CD" w:rsidP="002963CD">
      <w:pPr>
        <w:numPr>
          <w:ilvl w:val="1"/>
          <w:numId w:val="26"/>
        </w:numPr>
        <w:jc w:val="both"/>
        <w:rPr>
          <w:color w:val="000000" w:themeColor="text1"/>
          <w:lang w:val="es-ES"/>
        </w:rPr>
      </w:pPr>
      <w:r w:rsidRPr="00CA0104">
        <w:rPr>
          <w:b/>
          <w:bCs/>
          <w:color w:val="000000" w:themeColor="text1"/>
          <w:lang w:val="es-ES"/>
        </w:rPr>
        <w:t>Temperatura de operación:</w:t>
      </w:r>
      <w:r w:rsidRPr="00CA0104">
        <w:rPr>
          <w:color w:val="000000" w:themeColor="text1"/>
          <w:lang w:val="es-ES"/>
        </w:rPr>
        <w:t xml:space="preserve"> de –10°C a +40°C, rango típico de operación de los componentes electrónicos y sensores en aeronaves de aviación general.</w:t>
      </w:r>
    </w:p>
    <w:p w14:paraId="2DA81285" w14:textId="77777777" w:rsidR="002963CD" w:rsidRPr="00CA0104" w:rsidRDefault="002963CD" w:rsidP="002963CD">
      <w:pPr>
        <w:numPr>
          <w:ilvl w:val="1"/>
          <w:numId w:val="26"/>
        </w:numPr>
        <w:jc w:val="both"/>
        <w:rPr>
          <w:color w:val="000000" w:themeColor="text1"/>
          <w:lang w:val="es-ES"/>
        </w:rPr>
      </w:pPr>
      <w:r w:rsidRPr="00CA0104">
        <w:rPr>
          <w:b/>
          <w:bCs/>
          <w:color w:val="000000" w:themeColor="text1"/>
          <w:lang w:val="es-ES"/>
        </w:rPr>
        <w:t>Presión atmosférica:</w:t>
      </w:r>
      <w:r w:rsidRPr="00CA0104">
        <w:rPr>
          <w:color w:val="000000" w:themeColor="text1"/>
          <w:lang w:val="es-ES"/>
        </w:rPr>
        <w:t xml:space="preserve"> desde 950 hPa (altitudes bajas) hasta 750 hPa (altitudes moderadas), sin afectar la precisión del giroscopio de actitud ni del de tasa.</w:t>
      </w:r>
    </w:p>
    <w:p w14:paraId="23DB56A7" w14:textId="77777777" w:rsidR="002963CD" w:rsidRPr="00CA0104" w:rsidRDefault="002963CD" w:rsidP="002963CD">
      <w:pPr>
        <w:numPr>
          <w:ilvl w:val="1"/>
          <w:numId w:val="26"/>
        </w:numPr>
        <w:jc w:val="both"/>
        <w:rPr>
          <w:color w:val="000000" w:themeColor="text1"/>
          <w:lang w:val="es-ES"/>
        </w:rPr>
      </w:pPr>
      <w:r w:rsidRPr="00CA0104">
        <w:rPr>
          <w:b/>
          <w:bCs/>
          <w:color w:val="000000" w:themeColor="text1"/>
          <w:lang w:val="es-ES"/>
        </w:rPr>
        <w:t>Humedad relativa:</w:t>
      </w:r>
      <w:r w:rsidRPr="00CA0104">
        <w:rPr>
          <w:color w:val="000000" w:themeColor="text1"/>
          <w:lang w:val="es-ES"/>
        </w:rPr>
        <w:t xml:space="preserve"> hasta 95% sin condensación, asegurando funcionamiento correcto del sistema de control.</w:t>
      </w:r>
    </w:p>
    <w:p w14:paraId="30981272" w14:textId="77777777" w:rsidR="002963CD" w:rsidRPr="00CA0104" w:rsidRDefault="002963CD" w:rsidP="002963CD">
      <w:pPr>
        <w:numPr>
          <w:ilvl w:val="1"/>
          <w:numId w:val="26"/>
        </w:numPr>
        <w:jc w:val="both"/>
        <w:rPr>
          <w:color w:val="000000" w:themeColor="text1"/>
          <w:lang w:val="es-ES"/>
        </w:rPr>
      </w:pPr>
      <w:r w:rsidRPr="00CA0104">
        <w:rPr>
          <w:b/>
          <w:bCs/>
          <w:color w:val="000000" w:themeColor="text1"/>
          <w:lang w:val="es-ES"/>
        </w:rPr>
        <w:t>Turbulencia moderada:</w:t>
      </w:r>
      <w:r w:rsidRPr="00CA0104">
        <w:rPr>
          <w:color w:val="000000" w:themeColor="text1"/>
          <w:lang w:val="es-ES"/>
        </w:rPr>
        <w:t xml:space="preserve"> el sistema está diseñado para mantener el control durante turbulencia de intensidad moderada (clasificación ICAO), pero puede presentar </w:t>
      </w:r>
      <w:proofErr w:type="spellStart"/>
      <w:r w:rsidRPr="00CA0104">
        <w:rPr>
          <w:color w:val="000000" w:themeColor="text1"/>
          <w:lang w:val="es-ES"/>
        </w:rPr>
        <w:t>sobreoscilaciones</w:t>
      </w:r>
      <w:proofErr w:type="spellEnd"/>
      <w:r w:rsidRPr="00CA0104">
        <w:rPr>
          <w:color w:val="000000" w:themeColor="text1"/>
          <w:lang w:val="es-ES"/>
        </w:rPr>
        <w:t xml:space="preserve"> leves en turbulencia severa.</w:t>
      </w:r>
    </w:p>
    <w:p w14:paraId="550867B8" w14:textId="77777777" w:rsidR="002963CD" w:rsidRPr="00CA0104" w:rsidRDefault="002963CD" w:rsidP="002963CD">
      <w:pPr>
        <w:jc w:val="both"/>
        <w:rPr>
          <w:color w:val="000000" w:themeColor="text1"/>
          <w:lang w:val="es-ES"/>
        </w:rPr>
      </w:pPr>
      <w:r w:rsidRPr="00CA0104">
        <w:rPr>
          <w:color w:val="000000" w:themeColor="text1"/>
          <w:lang w:val="es-ES"/>
        </w:rPr>
        <w:t xml:space="preserve">Estas condiciones aseguran que el </w:t>
      </w:r>
      <w:r w:rsidRPr="00CA0104">
        <w:rPr>
          <w:b/>
          <w:bCs/>
          <w:color w:val="000000" w:themeColor="text1"/>
          <w:lang w:val="es-ES"/>
        </w:rPr>
        <w:t>sistema de estabilización de pitch funcione de manera robusta</w:t>
      </w:r>
      <w:r w:rsidRPr="00CA0104">
        <w:rPr>
          <w:color w:val="000000" w:themeColor="text1"/>
          <w:lang w:val="es-ES"/>
        </w:rPr>
        <w:t xml:space="preserve"> en un rango amplio de entornos de vuelo, permitiendo el mantenimiento de la actitud deseada frente a perturbaciones ambientales típicas durante ascenso, crucero y descenso.</w:t>
      </w:r>
    </w:p>
    <w:p w14:paraId="575134A7" w14:textId="4B74100C" w:rsidR="00A36420" w:rsidRPr="00CA0104" w:rsidRDefault="00A36420" w:rsidP="00A36420">
      <w:pPr>
        <w:jc w:val="both"/>
        <w:rPr>
          <w:lang w:val="es-ES"/>
        </w:rPr>
      </w:pPr>
    </w:p>
    <w:p w14:paraId="1C2A7BCA" w14:textId="4201C63E" w:rsidR="00273DA8" w:rsidRPr="00CA0104" w:rsidRDefault="000F54BF" w:rsidP="00A36420">
      <w:pPr>
        <w:jc w:val="both"/>
        <w:rPr>
          <w:b/>
          <w:bCs/>
          <w:lang w:val="es-ES"/>
        </w:rPr>
      </w:pPr>
      <w:r w:rsidRPr="00CA0104">
        <w:rPr>
          <w:noProof/>
        </w:rPr>
        <w:drawing>
          <wp:anchor distT="0" distB="0" distL="114300" distR="114300" simplePos="0" relativeHeight="251658240" behindDoc="1" locked="0" layoutInCell="1" allowOverlap="1" wp14:anchorId="575135CD" wp14:editId="451EFCA5">
            <wp:simplePos x="0" y="0"/>
            <wp:positionH relativeFrom="margin">
              <wp:posOffset>-29210</wp:posOffset>
            </wp:positionH>
            <wp:positionV relativeFrom="paragraph">
              <wp:posOffset>229235</wp:posOffset>
            </wp:positionV>
            <wp:extent cx="6317615" cy="269557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7615" cy="2695575"/>
                    </a:xfrm>
                    <a:prstGeom prst="rect">
                      <a:avLst/>
                    </a:prstGeom>
                    <a:noFill/>
                  </pic:spPr>
                </pic:pic>
              </a:graphicData>
            </a:graphic>
            <wp14:sizeRelH relativeFrom="page">
              <wp14:pctWidth>0</wp14:pctWidth>
            </wp14:sizeRelH>
            <wp14:sizeRelV relativeFrom="page">
              <wp14:pctHeight>0</wp14:pctHeight>
            </wp14:sizeRelV>
          </wp:anchor>
        </w:drawing>
      </w:r>
      <w:r w:rsidR="00A36420" w:rsidRPr="00CA0104">
        <w:rPr>
          <w:b/>
          <w:bCs/>
          <w:lang w:val="es-ES"/>
        </w:rPr>
        <w:t xml:space="preserve">Modelo del sistema de control: </w:t>
      </w:r>
    </w:p>
    <w:p w14:paraId="710DB67A" w14:textId="6F2F99D4" w:rsidR="00627739" w:rsidRPr="00CA0104" w:rsidRDefault="00627739" w:rsidP="00A36420">
      <w:pPr>
        <w:jc w:val="both"/>
        <w:rPr>
          <w:b/>
          <w:bCs/>
          <w:lang w:val="es-ES"/>
        </w:rPr>
      </w:pPr>
    </w:p>
    <w:p w14:paraId="44A6B327" w14:textId="102D3A9A" w:rsidR="00627739" w:rsidRPr="00CA0104" w:rsidRDefault="008C076D" w:rsidP="00A36420">
      <w:pPr>
        <w:jc w:val="both"/>
        <w:rPr>
          <w:b/>
          <w:bCs/>
          <w:lang w:val="es-ES"/>
        </w:rPr>
      </w:pPr>
      <w:r w:rsidRPr="00CA0104">
        <w:rPr>
          <w:b/>
          <w:bCs/>
          <w:noProof/>
          <w:lang w:val="es-ES"/>
        </w:rPr>
        <mc:AlternateContent>
          <mc:Choice Requires="wps">
            <w:drawing>
              <wp:anchor distT="0" distB="0" distL="114300" distR="114300" simplePos="0" relativeHeight="251668481" behindDoc="0" locked="0" layoutInCell="1" allowOverlap="1" wp14:anchorId="07681AE6" wp14:editId="24938FC4">
                <wp:simplePos x="0" y="0"/>
                <wp:positionH relativeFrom="column">
                  <wp:posOffset>2830977</wp:posOffset>
                </wp:positionH>
                <wp:positionV relativeFrom="paragraph">
                  <wp:posOffset>21395</wp:posOffset>
                </wp:positionV>
                <wp:extent cx="345831" cy="178777"/>
                <wp:effectExtent l="0" t="0" r="16510" b="12065"/>
                <wp:wrapNone/>
                <wp:docPr id="1664729256" name="Text Box 16"/>
                <wp:cNvGraphicFramePr/>
                <a:graphic xmlns:a="http://schemas.openxmlformats.org/drawingml/2006/main">
                  <a:graphicData uri="http://schemas.microsoft.com/office/word/2010/wordprocessingShape">
                    <wps:wsp>
                      <wps:cNvSpPr txBox="1"/>
                      <wps:spPr>
                        <a:xfrm>
                          <a:off x="0" y="0"/>
                          <a:ext cx="345831" cy="178777"/>
                        </a:xfrm>
                        <a:prstGeom prst="rect">
                          <a:avLst/>
                        </a:prstGeom>
                        <a:ln/>
                      </wps:spPr>
                      <wps:style>
                        <a:lnRef idx="2">
                          <a:schemeClr val="dk1"/>
                        </a:lnRef>
                        <a:fillRef idx="1">
                          <a:schemeClr val="lt1"/>
                        </a:fillRef>
                        <a:effectRef idx="0">
                          <a:schemeClr val="dk1"/>
                        </a:effectRef>
                        <a:fontRef idx="minor">
                          <a:schemeClr val="dk1"/>
                        </a:fontRef>
                      </wps:style>
                      <wps:txbx>
                        <w:txbxContent>
                          <w:p w14:paraId="5784D678" w14:textId="2C5AD2A1" w:rsidR="00C81BE6" w:rsidRPr="008C076D" w:rsidRDefault="00C81BE6">
                            <w:pPr>
                              <w:rPr>
                                <w:sz w:val="10"/>
                                <w:szCs w:val="10"/>
                                <w:lang w:val="en-US"/>
                              </w:rPr>
                            </w:pPr>
                            <w:r w:rsidRPr="008C076D">
                              <w:rPr>
                                <w:sz w:val="10"/>
                                <w:szCs w:val="10"/>
                                <w:lang w:val="en-US"/>
                              </w:rPr>
                              <w:t>DAC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81AE6" id="_x0000_t202" coordsize="21600,21600" o:spt="202" path="m,l,21600r21600,l21600,xe">
                <v:stroke joinstyle="miter"/>
                <v:path gradientshapeok="t" o:connecttype="rect"/>
              </v:shapetype>
              <v:shape id="Text Box 16" o:spid="_x0000_s1026" type="#_x0000_t202" style="position:absolute;left:0;text-align:left;margin-left:222.9pt;margin-top:1.7pt;width:27.25pt;height:14.1pt;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" fillcolor="white [3201]" strokecolor="black [3200]" strokeweight="1pt">
                <v:textbox>
                  <w:txbxContent>
                    <w:p w14:paraId="5784D678" w14:textId="2C5AD2A1" w:rsidR="00C81BE6" w:rsidRPr="008C076D" w:rsidRDefault="00C81BE6">
                      <w:pPr>
                        <w:rPr>
                          <w:sz w:val="10"/>
                          <w:szCs w:val="10"/>
                          <w:lang w:val="en-US"/>
                        </w:rPr>
                      </w:pPr>
                      <w:r w:rsidRPr="008C076D">
                        <w:rPr>
                          <w:sz w:val="10"/>
                          <w:szCs w:val="10"/>
                          <w:lang w:val="en-US"/>
                        </w:rPr>
                        <w:t>DAC</w:t>
                      </w:r>
                    </w:p>
                  </w:txbxContent>
                </v:textbox>
              </v:shape>
            </w:pict>
          </mc:Fallback>
        </mc:AlternateContent>
      </w:r>
    </w:p>
    <w:p w14:paraId="3C367FF2" w14:textId="19787C4A" w:rsidR="00627739" w:rsidRPr="00CA0104" w:rsidRDefault="008C076D" w:rsidP="00A36420">
      <w:pPr>
        <w:jc w:val="both"/>
        <w:rPr>
          <w:b/>
          <w:bCs/>
          <w:lang w:val="es-ES"/>
        </w:rPr>
      </w:pPr>
      <w:r w:rsidRPr="00CA0104">
        <w:rPr>
          <w:b/>
          <w:bCs/>
          <w:noProof/>
          <w:lang w:val="es-ES"/>
        </w:rPr>
        <mc:AlternateContent>
          <mc:Choice Requires="wps">
            <w:drawing>
              <wp:anchor distT="0" distB="0" distL="114300" distR="114300" simplePos="0" relativeHeight="251679745" behindDoc="0" locked="0" layoutInCell="1" allowOverlap="1" wp14:anchorId="34641875" wp14:editId="495C261D">
                <wp:simplePos x="0" y="0"/>
                <wp:positionH relativeFrom="column">
                  <wp:posOffset>3176953</wp:posOffset>
                </wp:positionH>
                <wp:positionV relativeFrom="paragraph">
                  <wp:posOffset>36635</wp:posOffset>
                </wp:positionV>
                <wp:extent cx="268941" cy="219635"/>
                <wp:effectExtent l="0" t="0" r="0" b="9525"/>
                <wp:wrapNone/>
                <wp:docPr id="1707040727" name="Text Box 17"/>
                <wp:cNvGraphicFramePr/>
                <a:graphic xmlns:a="http://schemas.openxmlformats.org/drawingml/2006/main">
                  <a:graphicData uri="http://schemas.microsoft.com/office/word/2010/wordprocessingShape">
                    <wps:wsp>
                      <wps:cNvSpPr txBox="1"/>
                      <wps:spPr>
                        <a:xfrm>
                          <a:off x="0" y="0"/>
                          <a:ext cx="268941" cy="219635"/>
                        </a:xfrm>
                        <a:prstGeom prst="rect">
                          <a:avLst/>
                        </a:prstGeom>
                        <a:noFill/>
                        <a:ln>
                          <a:noFill/>
                        </a:ln>
                        <a:effectLst/>
                      </wps:spPr>
                      <wps:txbx>
                        <w:txbxContent>
                          <w:p w14:paraId="4E5D59AC" w14:textId="77777777" w:rsidR="008C076D" w:rsidRPr="008C076D" w:rsidRDefault="008C076D" w:rsidP="008C076D">
                            <w:pPr>
                              <w:rPr>
                                <w:sz w:val="12"/>
                                <w:szCs w:val="12"/>
                                <w:lang w:val="en-US"/>
                              </w:rPr>
                            </w:pPr>
                            <w:r w:rsidRPr="008C076D">
                              <w:rPr>
                                <w:sz w:val="12"/>
                                <w:szCs w:val="12"/>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41875" id="Text Box 17" o:spid="_x0000_s1027" type="#_x0000_t202" style="position:absolute;left:0;text-align:left;margin-left:250.15pt;margin-top:2.9pt;width:21.2pt;height:17.3pt;z-index:2516797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" filled="f" stroked="f">
                <v:textbox>
                  <w:txbxContent>
                    <w:p w14:paraId="4E5D59AC" w14:textId="77777777" w:rsidR="008C076D" w:rsidRPr="008C076D" w:rsidRDefault="008C076D" w:rsidP="008C076D">
                      <w:pPr>
                        <w:rPr>
                          <w:sz w:val="12"/>
                          <w:szCs w:val="12"/>
                          <w:lang w:val="en-US"/>
                        </w:rPr>
                      </w:pPr>
                      <w:r w:rsidRPr="008C076D">
                        <w:rPr>
                          <w:sz w:val="12"/>
                          <w:szCs w:val="12"/>
                          <w:lang w:val="en-US"/>
                        </w:rPr>
                        <w:t>(t)</w:t>
                      </w:r>
                    </w:p>
                  </w:txbxContent>
                </v:textbox>
              </v:shape>
            </w:pict>
          </mc:Fallback>
        </mc:AlternateContent>
      </w:r>
      <w:r w:rsidRPr="00CA0104">
        <w:rPr>
          <w:b/>
          <w:bCs/>
          <w:noProof/>
          <w:lang w:val="es-ES"/>
        </w:rPr>
        <mc:AlternateContent>
          <mc:Choice Requires="wps">
            <w:drawing>
              <wp:anchor distT="0" distB="0" distL="114300" distR="114300" simplePos="0" relativeHeight="251677697" behindDoc="0" locked="0" layoutInCell="1" allowOverlap="1" wp14:anchorId="5884B411" wp14:editId="6570747A">
                <wp:simplePos x="0" y="0"/>
                <wp:positionH relativeFrom="column">
                  <wp:posOffset>5128309</wp:posOffset>
                </wp:positionH>
                <wp:positionV relativeFrom="paragraph">
                  <wp:posOffset>36195</wp:posOffset>
                </wp:positionV>
                <wp:extent cx="268941" cy="219635"/>
                <wp:effectExtent l="0" t="0" r="0" b="9525"/>
                <wp:wrapNone/>
                <wp:docPr id="1780998984" name="Text Box 17"/>
                <wp:cNvGraphicFramePr/>
                <a:graphic xmlns:a="http://schemas.openxmlformats.org/drawingml/2006/main">
                  <a:graphicData uri="http://schemas.microsoft.com/office/word/2010/wordprocessingShape">
                    <wps:wsp>
                      <wps:cNvSpPr txBox="1"/>
                      <wps:spPr>
                        <a:xfrm>
                          <a:off x="0" y="0"/>
                          <a:ext cx="268941" cy="219635"/>
                        </a:xfrm>
                        <a:prstGeom prst="rect">
                          <a:avLst/>
                        </a:prstGeom>
                        <a:noFill/>
                        <a:ln>
                          <a:noFill/>
                        </a:ln>
                        <a:effectLst/>
                      </wps:spPr>
                      <wps:txbx>
                        <w:txbxContent>
                          <w:p w14:paraId="795AAA8F" w14:textId="77777777" w:rsidR="008C076D" w:rsidRPr="008C076D" w:rsidRDefault="008C076D" w:rsidP="008C076D">
                            <w:pPr>
                              <w:rPr>
                                <w:sz w:val="12"/>
                                <w:szCs w:val="12"/>
                                <w:lang w:val="en-US"/>
                              </w:rPr>
                            </w:pPr>
                            <w:r w:rsidRPr="008C076D">
                              <w:rPr>
                                <w:sz w:val="12"/>
                                <w:szCs w:val="12"/>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4B411" id="_x0000_s1028" type="#_x0000_t202" style="position:absolute;left:0;text-align:left;margin-left:403.8pt;margin-top:2.85pt;width:21.2pt;height:17.3pt;z-index:251677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" filled="f" stroked="f">
                <v:textbox>
                  <w:txbxContent>
                    <w:p w14:paraId="795AAA8F" w14:textId="77777777" w:rsidR="008C076D" w:rsidRPr="008C076D" w:rsidRDefault="008C076D" w:rsidP="008C076D">
                      <w:pPr>
                        <w:rPr>
                          <w:sz w:val="12"/>
                          <w:szCs w:val="12"/>
                          <w:lang w:val="en-US"/>
                        </w:rPr>
                      </w:pPr>
                      <w:r w:rsidRPr="008C076D">
                        <w:rPr>
                          <w:sz w:val="12"/>
                          <w:szCs w:val="12"/>
                          <w:lang w:val="en-US"/>
                        </w:rPr>
                        <w:t>(t)</w:t>
                      </w:r>
                    </w:p>
                  </w:txbxContent>
                </v:textbox>
              </v:shape>
            </w:pict>
          </mc:Fallback>
        </mc:AlternateContent>
      </w:r>
      <w:r w:rsidRPr="00CA0104">
        <w:rPr>
          <w:b/>
          <w:bCs/>
          <w:noProof/>
          <w:lang w:val="es-ES"/>
        </w:rPr>
        <mc:AlternateContent>
          <mc:Choice Requires="wps">
            <w:drawing>
              <wp:anchor distT="0" distB="0" distL="114300" distR="114300" simplePos="0" relativeHeight="251675649" behindDoc="0" locked="0" layoutInCell="1" allowOverlap="1" wp14:anchorId="1677E1E0" wp14:editId="54FC752E">
                <wp:simplePos x="0" y="0"/>
                <wp:positionH relativeFrom="column">
                  <wp:posOffset>4235059</wp:posOffset>
                </wp:positionH>
                <wp:positionV relativeFrom="paragraph">
                  <wp:posOffset>86458</wp:posOffset>
                </wp:positionV>
                <wp:extent cx="268941" cy="219635"/>
                <wp:effectExtent l="0" t="0" r="0" b="9525"/>
                <wp:wrapNone/>
                <wp:docPr id="1001969457" name="Text Box 17"/>
                <wp:cNvGraphicFramePr/>
                <a:graphic xmlns:a="http://schemas.openxmlformats.org/drawingml/2006/main">
                  <a:graphicData uri="http://schemas.microsoft.com/office/word/2010/wordprocessingShape">
                    <wps:wsp>
                      <wps:cNvSpPr txBox="1"/>
                      <wps:spPr>
                        <a:xfrm>
                          <a:off x="0" y="0"/>
                          <a:ext cx="268941" cy="219635"/>
                        </a:xfrm>
                        <a:prstGeom prst="rect">
                          <a:avLst/>
                        </a:prstGeom>
                        <a:noFill/>
                        <a:ln>
                          <a:noFill/>
                        </a:ln>
                        <a:effectLst/>
                      </wps:spPr>
                      <wps:txbx>
                        <w:txbxContent>
                          <w:p w14:paraId="6BA87682" w14:textId="77777777" w:rsidR="008C076D" w:rsidRPr="008C076D" w:rsidRDefault="008C076D" w:rsidP="008C076D">
                            <w:pPr>
                              <w:rPr>
                                <w:sz w:val="12"/>
                                <w:szCs w:val="12"/>
                                <w:lang w:val="en-US"/>
                              </w:rPr>
                            </w:pPr>
                            <w:r w:rsidRPr="008C076D">
                              <w:rPr>
                                <w:sz w:val="12"/>
                                <w:szCs w:val="12"/>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7E1E0" id="_x0000_s1029" type="#_x0000_t202" style="position:absolute;left:0;text-align:left;margin-left:333.45pt;margin-top:6.8pt;width:21.2pt;height:17.3pt;z-index:251675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" filled="f" stroked="f">
                <v:textbox>
                  <w:txbxContent>
                    <w:p w14:paraId="6BA87682" w14:textId="77777777" w:rsidR="008C076D" w:rsidRPr="008C076D" w:rsidRDefault="008C076D" w:rsidP="008C076D">
                      <w:pPr>
                        <w:rPr>
                          <w:sz w:val="12"/>
                          <w:szCs w:val="12"/>
                          <w:lang w:val="en-US"/>
                        </w:rPr>
                      </w:pPr>
                      <w:r w:rsidRPr="008C076D">
                        <w:rPr>
                          <w:sz w:val="12"/>
                          <w:szCs w:val="12"/>
                          <w:lang w:val="en-US"/>
                        </w:rPr>
                        <w:t>(t)</w:t>
                      </w:r>
                    </w:p>
                  </w:txbxContent>
                </v:textbox>
              </v:shape>
            </w:pict>
          </mc:Fallback>
        </mc:AlternateContent>
      </w:r>
      <w:r w:rsidRPr="00CA0104">
        <w:rPr>
          <w:b/>
          <w:bCs/>
          <w:noProof/>
          <w:lang w:val="es-ES"/>
        </w:rPr>
        <mc:AlternateContent>
          <mc:Choice Requires="wps">
            <w:drawing>
              <wp:anchor distT="0" distB="0" distL="114300" distR="114300" simplePos="0" relativeHeight="251673601" behindDoc="0" locked="0" layoutInCell="1" allowOverlap="1" wp14:anchorId="554F3F41" wp14:editId="09E25D5F">
                <wp:simplePos x="0" y="0"/>
                <wp:positionH relativeFrom="column">
                  <wp:posOffset>2532185</wp:posOffset>
                </wp:positionH>
                <wp:positionV relativeFrom="paragraph">
                  <wp:posOffset>66431</wp:posOffset>
                </wp:positionV>
                <wp:extent cx="328246" cy="219635"/>
                <wp:effectExtent l="0" t="0" r="0" b="9525"/>
                <wp:wrapNone/>
                <wp:docPr id="1387620404" name="Text Box 17"/>
                <wp:cNvGraphicFramePr/>
                <a:graphic xmlns:a="http://schemas.openxmlformats.org/drawingml/2006/main">
                  <a:graphicData uri="http://schemas.microsoft.com/office/word/2010/wordprocessingShape">
                    <wps:wsp>
                      <wps:cNvSpPr txBox="1"/>
                      <wps:spPr>
                        <a:xfrm>
                          <a:off x="0" y="0"/>
                          <a:ext cx="328246" cy="219635"/>
                        </a:xfrm>
                        <a:prstGeom prst="rect">
                          <a:avLst/>
                        </a:prstGeom>
                        <a:noFill/>
                        <a:ln>
                          <a:noFill/>
                        </a:ln>
                        <a:effectLst/>
                      </wps:spPr>
                      <wps:txbx>
                        <w:txbxContent>
                          <w:p w14:paraId="7B402022" w14:textId="4C24BDB5" w:rsidR="008C076D" w:rsidRPr="008C076D" w:rsidRDefault="008C076D" w:rsidP="008C076D">
                            <w:pPr>
                              <w:rPr>
                                <w:sz w:val="12"/>
                                <w:szCs w:val="12"/>
                                <w:lang w:val="en-US"/>
                              </w:rPr>
                            </w:pPr>
                            <w:r>
                              <w:rPr>
                                <w:sz w:val="12"/>
                                <w:szCs w:val="12"/>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F3F41" id="_x0000_s1030" type="#_x0000_t202" style="position:absolute;left:0;text-align:left;margin-left:199.4pt;margin-top:5.25pt;width:25.85pt;height:17.3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" filled="f" stroked="f">
                <v:textbox>
                  <w:txbxContent>
                    <w:p w14:paraId="7B402022" w14:textId="4C24BDB5" w:rsidR="008C076D" w:rsidRPr="008C076D" w:rsidRDefault="008C076D" w:rsidP="008C076D">
                      <w:pPr>
                        <w:rPr>
                          <w:sz w:val="12"/>
                          <w:szCs w:val="12"/>
                          <w:lang w:val="en-US"/>
                        </w:rPr>
                      </w:pPr>
                      <w:r>
                        <w:rPr>
                          <w:sz w:val="12"/>
                          <w:szCs w:val="12"/>
                          <w:lang w:val="en-US"/>
                        </w:rPr>
                        <w:t>[k]</w:t>
                      </w:r>
                    </w:p>
                  </w:txbxContent>
                </v:textbox>
              </v:shape>
            </w:pict>
          </mc:Fallback>
        </mc:AlternateContent>
      </w:r>
      <w:r w:rsidRPr="00CA0104">
        <w:rPr>
          <w:b/>
          <w:bCs/>
          <w:noProof/>
          <w:lang w:val="es-ES"/>
        </w:rPr>
        <mc:AlternateContent>
          <mc:Choice Requires="wps">
            <w:drawing>
              <wp:anchor distT="0" distB="0" distL="114300" distR="114300" simplePos="0" relativeHeight="251671553" behindDoc="0" locked="0" layoutInCell="1" allowOverlap="1" wp14:anchorId="743C4B40" wp14:editId="2D198AA2">
                <wp:simplePos x="0" y="0"/>
                <wp:positionH relativeFrom="column">
                  <wp:posOffset>1477205</wp:posOffset>
                </wp:positionH>
                <wp:positionV relativeFrom="paragraph">
                  <wp:posOffset>92319</wp:posOffset>
                </wp:positionV>
                <wp:extent cx="268941" cy="219635"/>
                <wp:effectExtent l="0" t="0" r="0" b="9525"/>
                <wp:wrapNone/>
                <wp:docPr id="59064951" name="Text Box 17"/>
                <wp:cNvGraphicFramePr/>
                <a:graphic xmlns:a="http://schemas.openxmlformats.org/drawingml/2006/main">
                  <a:graphicData uri="http://schemas.microsoft.com/office/word/2010/wordprocessingShape">
                    <wps:wsp>
                      <wps:cNvSpPr txBox="1"/>
                      <wps:spPr>
                        <a:xfrm>
                          <a:off x="0" y="0"/>
                          <a:ext cx="268941" cy="219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233400" w14:textId="77777777" w:rsidR="008C076D" w:rsidRPr="008C076D" w:rsidRDefault="008C076D" w:rsidP="008C076D">
                            <w:pPr>
                              <w:rPr>
                                <w:sz w:val="12"/>
                                <w:szCs w:val="12"/>
                                <w:lang w:val="en-US"/>
                              </w:rPr>
                            </w:pPr>
                            <w:r w:rsidRPr="008C076D">
                              <w:rPr>
                                <w:sz w:val="12"/>
                                <w:szCs w:val="12"/>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C4B40" id="_x0000_s1031" type="#_x0000_t202" style="position:absolute;left:0;text-align:left;margin-left:116.3pt;margin-top:7.25pt;width:21.2pt;height:17.3pt;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" filled="f" stroked="f">
                <v:textbox>
                  <w:txbxContent>
                    <w:p w14:paraId="48233400" w14:textId="77777777" w:rsidR="008C076D" w:rsidRPr="008C076D" w:rsidRDefault="008C076D" w:rsidP="008C076D">
                      <w:pPr>
                        <w:rPr>
                          <w:sz w:val="12"/>
                          <w:szCs w:val="12"/>
                          <w:lang w:val="en-US"/>
                        </w:rPr>
                      </w:pPr>
                      <w:r w:rsidRPr="008C076D">
                        <w:rPr>
                          <w:sz w:val="12"/>
                          <w:szCs w:val="12"/>
                          <w:lang w:val="en-US"/>
                        </w:rPr>
                        <w:t>(t)</w:t>
                      </w:r>
                    </w:p>
                  </w:txbxContent>
                </v:textbox>
              </v:shape>
            </w:pict>
          </mc:Fallback>
        </mc:AlternateContent>
      </w:r>
      <w:r w:rsidRPr="00CA0104">
        <w:rPr>
          <w:b/>
          <w:bCs/>
          <w:noProof/>
          <w:lang w:val="es-ES"/>
        </w:rPr>
        <mc:AlternateContent>
          <mc:Choice Requires="wps">
            <w:drawing>
              <wp:anchor distT="0" distB="0" distL="114300" distR="114300" simplePos="0" relativeHeight="251669505" behindDoc="0" locked="0" layoutInCell="1" allowOverlap="1" wp14:anchorId="7B141970" wp14:editId="3D27419B">
                <wp:simplePos x="0" y="0"/>
                <wp:positionH relativeFrom="column">
                  <wp:posOffset>599587</wp:posOffset>
                </wp:positionH>
                <wp:positionV relativeFrom="paragraph">
                  <wp:posOffset>101160</wp:posOffset>
                </wp:positionV>
                <wp:extent cx="268941" cy="219635"/>
                <wp:effectExtent l="0" t="0" r="0" b="9525"/>
                <wp:wrapNone/>
                <wp:docPr id="167820103" name="Text Box 17"/>
                <wp:cNvGraphicFramePr/>
                <a:graphic xmlns:a="http://schemas.openxmlformats.org/drawingml/2006/main">
                  <a:graphicData uri="http://schemas.microsoft.com/office/word/2010/wordprocessingShape">
                    <wps:wsp>
                      <wps:cNvSpPr txBox="1"/>
                      <wps:spPr>
                        <a:xfrm>
                          <a:off x="0" y="0"/>
                          <a:ext cx="268941" cy="219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2DFD63" w14:textId="17B81DE3" w:rsidR="008C076D" w:rsidRPr="008C076D" w:rsidRDefault="008C076D">
                            <w:pPr>
                              <w:rPr>
                                <w:sz w:val="12"/>
                                <w:szCs w:val="12"/>
                                <w:lang w:val="en-US"/>
                              </w:rPr>
                            </w:pPr>
                            <w:r w:rsidRPr="008C076D">
                              <w:rPr>
                                <w:sz w:val="12"/>
                                <w:szCs w:val="12"/>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41970" id="_x0000_s1032" type="#_x0000_t202" style="position:absolute;left:0;text-align:left;margin-left:47.2pt;margin-top:7.95pt;width:21.2pt;height:17.3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" filled="f" stroked="f">
                <v:textbox>
                  <w:txbxContent>
                    <w:p w14:paraId="762DFD63" w14:textId="17B81DE3" w:rsidR="008C076D" w:rsidRPr="008C076D" w:rsidRDefault="008C076D">
                      <w:pPr>
                        <w:rPr>
                          <w:sz w:val="12"/>
                          <w:szCs w:val="12"/>
                          <w:lang w:val="en-US"/>
                        </w:rPr>
                      </w:pPr>
                      <w:r w:rsidRPr="008C076D">
                        <w:rPr>
                          <w:sz w:val="12"/>
                          <w:szCs w:val="12"/>
                          <w:lang w:val="en-US"/>
                        </w:rPr>
                        <w:t>(t)</w:t>
                      </w:r>
                    </w:p>
                  </w:txbxContent>
                </v:textbox>
              </v:shape>
            </w:pict>
          </mc:Fallback>
        </mc:AlternateContent>
      </w:r>
    </w:p>
    <w:p w14:paraId="067504FA" w14:textId="08877C68" w:rsidR="00627739" w:rsidRPr="00CA0104" w:rsidRDefault="00627739" w:rsidP="00A36420">
      <w:pPr>
        <w:jc w:val="both"/>
        <w:rPr>
          <w:b/>
          <w:bCs/>
          <w:lang w:val="es-ES"/>
        </w:rPr>
      </w:pPr>
    </w:p>
    <w:p w14:paraId="5DB859EE" w14:textId="21081798" w:rsidR="00627739" w:rsidRPr="00CA0104" w:rsidRDefault="00627739" w:rsidP="00A36420">
      <w:pPr>
        <w:jc w:val="both"/>
        <w:rPr>
          <w:b/>
          <w:bCs/>
          <w:lang w:val="es-ES"/>
        </w:rPr>
      </w:pPr>
    </w:p>
    <w:p w14:paraId="48557307" w14:textId="1A1ABF73" w:rsidR="00627739" w:rsidRPr="00CA0104" w:rsidRDefault="00627739" w:rsidP="00A36420">
      <w:pPr>
        <w:jc w:val="both"/>
        <w:rPr>
          <w:b/>
          <w:bCs/>
          <w:lang w:val="es-ES"/>
        </w:rPr>
      </w:pPr>
    </w:p>
    <w:p w14:paraId="2F86608A" w14:textId="77777777" w:rsidR="00627739" w:rsidRPr="00CA0104" w:rsidRDefault="00627739" w:rsidP="00A36420">
      <w:pPr>
        <w:jc w:val="both"/>
        <w:rPr>
          <w:b/>
          <w:bCs/>
          <w:lang w:val="es-ES"/>
        </w:rPr>
      </w:pPr>
    </w:p>
    <w:p w14:paraId="138F86DE" w14:textId="77777777" w:rsidR="00627739" w:rsidRPr="00CA0104" w:rsidRDefault="00627739" w:rsidP="00A36420">
      <w:pPr>
        <w:jc w:val="both"/>
        <w:rPr>
          <w:b/>
          <w:bCs/>
          <w:lang w:val="es-ES"/>
        </w:rPr>
      </w:pPr>
    </w:p>
    <w:p w14:paraId="1B4C731E" w14:textId="591F11D6" w:rsidR="00627739" w:rsidRPr="00CA0104" w:rsidRDefault="00CB6E65" w:rsidP="00A36420">
      <w:pPr>
        <w:jc w:val="both"/>
        <w:rPr>
          <w:b/>
          <w:bCs/>
          <w:lang w:val="es-ES"/>
        </w:rPr>
      </w:pPr>
      <w:r w:rsidRPr="00CA0104">
        <w:rPr>
          <w:b/>
          <w:bCs/>
          <w:noProof/>
          <w:lang w:val="es-ES"/>
        </w:rPr>
        <mc:AlternateContent>
          <mc:Choice Requires="wps">
            <w:drawing>
              <wp:anchor distT="0" distB="0" distL="114300" distR="114300" simplePos="0" relativeHeight="251681793" behindDoc="0" locked="0" layoutInCell="1" allowOverlap="1" wp14:anchorId="4B728445" wp14:editId="7976F132">
                <wp:simplePos x="0" y="0"/>
                <wp:positionH relativeFrom="column">
                  <wp:posOffset>4991504</wp:posOffset>
                </wp:positionH>
                <wp:positionV relativeFrom="paragraph">
                  <wp:posOffset>91151</wp:posOffset>
                </wp:positionV>
                <wp:extent cx="268941" cy="219635"/>
                <wp:effectExtent l="0" t="0" r="0" b="9525"/>
                <wp:wrapNone/>
                <wp:docPr id="865717420" name="Text Box 17"/>
                <wp:cNvGraphicFramePr/>
                <a:graphic xmlns:a="http://schemas.openxmlformats.org/drawingml/2006/main">
                  <a:graphicData uri="http://schemas.microsoft.com/office/word/2010/wordprocessingShape">
                    <wps:wsp>
                      <wps:cNvSpPr txBox="1"/>
                      <wps:spPr>
                        <a:xfrm>
                          <a:off x="0" y="0"/>
                          <a:ext cx="268941" cy="219635"/>
                        </a:xfrm>
                        <a:prstGeom prst="rect">
                          <a:avLst/>
                        </a:prstGeom>
                        <a:noFill/>
                        <a:ln>
                          <a:noFill/>
                        </a:ln>
                        <a:effectLst/>
                      </wps:spPr>
                      <wps:txbx>
                        <w:txbxContent>
                          <w:p w14:paraId="21180233" w14:textId="77777777" w:rsidR="00CB6E65" w:rsidRPr="008C076D" w:rsidRDefault="00CB6E65" w:rsidP="00CB6E65">
                            <w:pPr>
                              <w:rPr>
                                <w:sz w:val="12"/>
                                <w:szCs w:val="12"/>
                                <w:lang w:val="en-US"/>
                              </w:rPr>
                            </w:pPr>
                            <w:r w:rsidRPr="008C076D">
                              <w:rPr>
                                <w:sz w:val="12"/>
                                <w:szCs w:val="12"/>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28445" id="_x0000_s1033" type="#_x0000_t202" style="position:absolute;left:0;text-align:left;margin-left:393.05pt;margin-top:7.2pt;width:21.2pt;height:17.3pt;z-index:251681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" filled="f" stroked="f">
                <v:textbox>
                  <w:txbxContent>
                    <w:p w14:paraId="21180233" w14:textId="77777777" w:rsidR="00CB6E65" w:rsidRPr="008C076D" w:rsidRDefault="00CB6E65" w:rsidP="00CB6E65">
                      <w:pPr>
                        <w:rPr>
                          <w:sz w:val="12"/>
                          <w:szCs w:val="12"/>
                          <w:lang w:val="en-US"/>
                        </w:rPr>
                      </w:pPr>
                      <w:r w:rsidRPr="008C076D">
                        <w:rPr>
                          <w:sz w:val="12"/>
                          <w:szCs w:val="12"/>
                          <w:lang w:val="en-US"/>
                        </w:rPr>
                        <w:t>(t)</w:t>
                      </w:r>
                    </w:p>
                  </w:txbxContent>
                </v:textbox>
              </v:shape>
            </w:pict>
          </mc:Fallback>
        </mc:AlternateContent>
      </w:r>
    </w:p>
    <w:p w14:paraId="2A211025" w14:textId="77777777" w:rsidR="00627739" w:rsidRPr="00CA0104" w:rsidRDefault="00627739" w:rsidP="00A36420">
      <w:pPr>
        <w:jc w:val="both"/>
        <w:rPr>
          <w:b/>
          <w:bCs/>
          <w:lang w:val="es-ES"/>
        </w:rPr>
      </w:pPr>
    </w:p>
    <w:p w14:paraId="15792023" w14:textId="77777777" w:rsidR="00627739" w:rsidRPr="00CA0104" w:rsidRDefault="00627739" w:rsidP="00A36420">
      <w:pPr>
        <w:jc w:val="both"/>
        <w:rPr>
          <w:b/>
          <w:bCs/>
          <w:lang w:val="es-ES"/>
        </w:rPr>
      </w:pPr>
    </w:p>
    <w:p w14:paraId="450DFEA7" w14:textId="77777777" w:rsidR="00627739" w:rsidRPr="00CA0104" w:rsidRDefault="00627739" w:rsidP="00A36420">
      <w:pPr>
        <w:jc w:val="both"/>
        <w:rPr>
          <w:b/>
          <w:bCs/>
          <w:lang w:val="es-ES"/>
        </w:rPr>
      </w:pPr>
    </w:p>
    <w:p w14:paraId="23E1CF34" w14:textId="77777777" w:rsidR="00627739" w:rsidRPr="00CA0104" w:rsidRDefault="00627739" w:rsidP="00A36420">
      <w:pPr>
        <w:jc w:val="both"/>
        <w:rPr>
          <w:b/>
          <w:bCs/>
          <w:lang w:val="es-ES"/>
        </w:rPr>
      </w:pPr>
    </w:p>
    <w:p w14:paraId="54475C4E" w14:textId="77777777" w:rsidR="00627739" w:rsidRPr="00CA0104" w:rsidRDefault="00627739" w:rsidP="00A36420">
      <w:pPr>
        <w:jc w:val="both"/>
        <w:rPr>
          <w:b/>
          <w:bCs/>
          <w:lang w:val="es-ES"/>
        </w:rPr>
      </w:pPr>
    </w:p>
    <w:p w14:paraId="16AF0B0C" w14:textId="77777777" w:rsidR="00627739" w:rsidRPr="00CA0104" w:rsidRDefault="00627739" w:rsidP="00A36420">
      <w:pPr>
        <w:jc w:val="both"/>
        <w:rPr>
          <w:b/>
          <w:bCs/>
          <w:lang w:val="es-ES"/>
        </w:rPr>
      </w:pPr>
    </w:p>
    <w:p w14:paraId="58D36724" w14:textId="77777777" w:rsidR="00627739" w:rsidRPr="00CA0104" w:rsidRDefault="00627739" w:rsidP="00A36420">
      <w:pPr>
        <w:jc w:val="both"/>
        <w:rPr>
          <w:b/>
          <w:bCs/>
          <w:lang w:val="es-ES"/>
        </w:rPr>
      </w:pPr>
    </w:p>
    <w:p w14:paraId="530AEB83" w14:textId="77777777" w:rsidR="00627739" w:rsidRPr="00CA0104" w:rsidRDefault="00627739" w:rsidP="00A36420">
      <w:pPr>
        <w:jc w:val="both"/>
        <w:rPr>
          <w:b/>
          <w:bCs/>
          <w:lang w:val="es-ES"/>
        </w:rPr>
      </w:pPr>
    </w:p>
    <w:p w14:paraId="6200CB54" w14:textId="77777777" w:rsidR="00627739" w:rsidRPr="00CA0104" w:rsidRDefault="00627739" w:rsidP="00A36420">
      <w:pPr>
        <w:jc w:val="both"/>
        <w:rPr>
          <w:b/>
          <w:bCs/>
          <w:lang w:val="es-ES"/>
        </w:rPr>
      </w:pPr>
    </w:p>
    <w:p w14:paraId="382B9F95" w14:textId="77777777" w:rsidR="00627739" w:rsidRPr="00CA0104" w:rsidRDefault="00627739" w:rsidP="00A36420">
      <w:pPr>
        <w:jc w:val="both"/>
        <w:rPr>
          <w:b/>
          <w:bCs/>
          <w:lang w:val="es-ES"/>
        </w:rPr>
      </w:pPr>
    </w:p>
    <w:p w14:paraId="56468943" w14:textId="77777777" w:rsidR="008502A8" w:rsidRDefault="008502A8" w:rsidP="00A36420">
      <w:pPr>
        <w:jc w:val="both"/>
        <w:rPr>
          <w:b/>
          <w:bCs/>
          <w:u w:val="single"/>
          <w:lang w:val="es-ES"/>
        </w:rPr>
      </w:pPr>
    </w:p>
    <w:p w14:paraId="3F95C78E" w14:textId="77777777" w:rsidR="00DB414D" w:rsidRDefault="00DB414D" w:rsidP="00A36420">
      <w:pPr>
        <w:jc w:val="both"/>
        <w:rPr>
          <w:b/>
          <w:bCs/>
          <w:u w:val="single"/>
          <w:lang w:val="es-ES"/>
        </w:rPr>
      </w:pPr>
    </w:p>
    <w:p w14:paraId="00B9A59A" w14:textId="77777777" w:rsidR="00DB414D" w:rsidRDefault="00DB414D" w:rsidP="00A36420">
      <w:pPr>
        <w:jc w:val="both"/>
        <w:rPr>
          <w:b/>
          <w:bCs/>
          <w:u w:val="single"/>
          <w:lang w:val="es-ES"/>
        </w:rPr>
      </w:pPr>
    </w:p>
    <w:p w14:paraId="01C6DE16" w14:textId="77777777" w:rsidR="00DB414D" w:rsidRDefault="00DB414D" w:rsidP="00A36420">
      <w:pPr>
        <w:jc w:val="both"/>
        <w:rPr>
          <w:b/>
          <w:bCs/>
          <w:u w:val="single"/>
          <w:lang w:val="es-ES"/>
        </w:rPr>
      </w:pPr>
    </w:p>
    <w:p w14:paraId="267159B0" w14:textId="77777777" w:rsidR="00DB414D" w:rsidRDefault="00DB414D" w:rsidP="00A36420">
      <w:pPr>
        <w:jc w:val="both"/>
        <w:rPr>
          <w:b/>
          <w:bCs/>
          <w:u w:val="single"/>
          <w:lang w:val="es-ES"/>
        </w:rPr>
      </w:pPr>
    </w:p>
    <w:p w14:paraId="0BE84442" w14:textId="77777777" w:rsidR="00DB414D" w:rsidRDefault="00DB414D" w:rsidP="00A36420">
      <w:pPr>
        <w:jc w:val="both"/>
        <w:rPr>
          <w:b/>
          <w:bCs/>
          <w:u w:val="single"/>
          <w:lang w:val="es-ES"/>
        </w:rPr>
      </w:pPr>
    </w:p>
    <w:p w14:paraId="5CF80B2E" w14:textId="77777777" w:rsidR="00DB414D" w:rsidRDefault="00DB414D" w:rsidP="00A36420">
      <w:pPr>
        <w:jc w:val="both"/>
        <w:rPr>
          <w:b/>
          <w:bCs/>
          <w:u w:val="single"/>
          <w:lang w:val="es-ES"/>
        </w:rPr>
      </w:pPr>
    </w:p>
    <w:p w14:paraId="371ED0D4" w14:textId="77777777" w:rsidR="00DB414D" w:rsidRDefault="00DB414D" w:rsidP="00A36420">
      <w:pPr>
        <w:jc w:val="both"/>
        <w:rPr>
          <w:b/>
          <w:bCs/>
          <w:u w:val="single"/>
          <w:lang w:val="es-ES"/>
        </w:rPr>
      </w:pPr>
    </w:p>
    <w:p w14:paraId="51D76AE0" w14:textId="77777777" w:rsidR="00DB414D" w:rsidRDefault="00DB414D" w:rsidP="00A36420">
      <w:pPr>
        <w:jc w:val="both"/>
        <w:rPr>
          <w:b/>
          <w:bCs/>
          <w:u w:val="single"/>
          <w:lang w:val="es-ES"/>
        </w:rPr>
      </w:pPr>
    </w:p>
    <w:p w14:paraId="40970463" w14:textId="77777777" w:rsidR="00DB414D" w:rsidRDefault="00DB414D" w:rsidP="00A36420">
      <w:pPr>
        <w:jc w:val="both"/>
        <w:rPr>
          <w:b/>
          <w:bCs/>
          <w:u w:val="single"/>
          <w:lang w:val="es-ES"/>
        </w:rPr>
      </w:pPr>
    </w:p>
    <w:p w14:paraId="3D872C5E" w14:textId="77777777" w:rsidR="00DB414D" w:rsidRDefault="00DB414D" w:rsidP="00A36420">
      <w:pPr>
        <w:jc w:val="both"/>
        <w:rPr>
          <w:b/>
          <w:bCs/>
          <w:u w:val="single"/>
          <w:lang w:val="es-ES"/>
        </w:rPr>
      </w:pPr>
    </w:p>
    <w:p w14:paraId="5FCE74B4" w14:textId="77777777" w:rsidR="00DB414D" w:rsidRDefault="00DB414D" w:rsidP="00A36420">
      <w:pPr>
        <w:jc w:val="both"/>
        <w:rPr>
          <w:b/>
          <w:bCs/>
          <w:u w:val="single"/>
          <w:lang w:val="es-ES"/>
        </w:rPr>
      </w:pPr>
    </w:p>
    <w:p w14:paraId="16903696" w14:textId="77777777" w:rsidR="00DB414D" w:rsidRDefault="00DB414D" w:rsidP="00A36420">
      <w:pPr>
        <w:jc w:val="both"/>
        <w:rPr>
          <w:b/>
          <w:bCs/>
          <w:u w:val="single"/>
          <w:lang w:val="es-ES"/>
        </w:rPr>
      </w:pPr>
    </w:p>
    <w:p w14:paraId="29C26F21" w14:textId="77777777" w:rsidR="00DB414D" w:rsidRDefault="00DB414D" w:rsidP="00A36420">
      <w:pPr>
        <w:jc w:val="both"/>
        <w:rPr>
          <w:b/>
          <w:bCs/>
          <w:u w:val="single"/>
          <w:lang w:val="es-ES"/>
        </w:rPr>
      </w:pPr>
    </w:p>
    <w:p w14:paraId="377929B2" w14:textId="77777777" w:rsidR="00DB414D" w:rsidRDefault="00DB414D" w:rsidP="00A36420">
      <w:pPr>
        <w:jc w:val="both"/>
        <w:rPr>
          <w:b/>
          <w:bCs/>
          <w:u w:val="single"/>
          <w:lang w:val="es-ES"/>
        </w:rPr>
      </w:pPr>
    </w:p>
    <w:p w14:paraId="6B286F2D" w14:textId="77777777" w:rsidR="00DB414D" w:rsidRDefault="00DB414D" w:rsidP="00A36420">
      <w:pPr>
        <w:jc w:val="both"/>
        <w:rPr>
          <w:b/>
          <w:bCs/>
          <w:u w:val="single"/>
          <w:lang w:val="es-ES"/>
        </w:rPr>
      </w:pPr>
    </w:p>
    <w:p w14:paraId="2AC73BE8" w14:textId="77777777" w:rsidR="00DB414D" w:rsidRDefault="00DB414D" w:rsidP="00A36420">
      <w:pPr>
        <w:jc w:val="both"/>
        <w:rPr>
          <w:b/>
          <w:bCs/>
          <w:u w:val="single"/>
          <w:lang w:val="es-ES"/>
        </w:rPr>
      </w:pPr>
    </w:p>
    <w:p w14:paraId="3B337973" w14:textId="77777777" w:rsidR="00DB414D" w:rsidRDefault="00DB414D" w:rsidP="00A36420">
      <w:pPr>
        <w:jc w:val="both"/>
        <w:rPr>
          <w:b/>
          <w:bCs/>
          <w:u w:val="single"/>
          <w:lang w:val="es-ES"/>
        </w:rPr>
      </w:pPr>
    </w:p>
    <w:p w14:paraId="2BE4241E" w14:textId="77777777" w:rsidR="00DB414D" w:rsidRDefault="00DB414D" w:rsidP="00A36420">
      <w:pPr>
        <w:jc w:val="both"/>
        <w:rPr>
          <w:b/>
          <w:bCs/>
          <w:u w:val="single"/>
          <w:lang w:val="es-ES"/>
        </w:rPr>
      </w:pPr>
    </w:p>
    <w:p w14:paraId="44CCF9BD" w14:textId="77777777" w:rsidR="00DB414D" w:rsidRDefault="00DB414D" w:rsidP="00A36420">
      <w:pPr>
        <w:jc w:val="both"/>
        <w:rPr>
          <w:b/>
          <w:bCs/>
          <w:u w:val="single"/>
          <w:lang w:val="es-ES"/>
        </w:rPr>
      </w:pPr>
    </w:p>
    <w:p w14:paraId="328FFDA2" w14:textId="77777777" w:rsidR="00DB414D" w:rsidRDefault="00DB414D" w:rsidP="00A36420">
      <w:pPr>
        <w:jc w:val="both"/>
        <w:rPr>
          <w:b/>
          <w:bCs/>
          <w:u w:val="single"/>
          <w:lang w:val="es-ES"/>
        </w:rPr>
      </w:pPr>
    </w:p>
    <w:p w14:paraId="575134BC" w14:textId="1E59A2D0" w:rsidR="00A36420" w:rsidRPr="00CA0104" w:rsidRDefault="00A36420" w:rsidP="00A36420">
      <w:pPr>
        <w:jc w:val="both"/>
        <w:rPr>
          <w:b/>
          <w:bCs/>
          <w:lang w:val="es-ES"/>
        </w:rPr>
      </w:pPr>
      <w:r w:rsidRPr="00CA0104">
        <w:rPr>
          <w:b/>
          <w:bCs/>
          <w:u w:val="single"/>
          <w:lang w:val="es-ES"/>
        </w:rPr>
        <w:lastRenderedPageBreak/>
        <w:t>A continuación, se describirán los componentes de este modelo:</w:t>
      </w:r>
    </w:p>
    <w:p w14:paraId="575134BD" w14:textId="77777777" w:rsidR="00A36420" w:rsidRPr="00CA0104" w:rsidRDefault="00A36420" w:rsidP="00A36420">
      <w:pPr>
        <w:jc w:val="both"/>
        <w:rPr>
          <w:b/>
          <w:bCs/>
          <w:u w:val="single"/>
          <w:lang w:val="es-ES"/>
        </w:rPr>
      </w:pPr>
    </w:p>
    <w:p w14:paraId="575134BE" w14:textId="77777777" w:rsidR="00A36420" w:rsidRPr="00CA0104" w:rsidRDefault="00A36420" w:rsidP="00A36420">
      <w:pPr>
        <w:jc w:val="both"/>
        <w:rPr>
          <w:b/>
          <w:bCs/>
          <w:lang w:val="es-ES"/>
        </w:rPr>
      </w:pPr>
      <w:r w:rsidRPr="00CA0104">
        <w:rPr>
          <w:b/>
          <w:bCs/>
          <w:lang w:val="es-ES"/>
        </w:rPr>
        <w:t>Entradas y salidas del sistema</w:t>
      </w:r>
    </w:p>
    <w:p w14:paraId="575134BF" w14:textId="6CF68874" w:rsidR="00997654" w:rsidRPr="00CA0104" w:rsidRDefault="00997654" w:rsidP="00997654">
      <w:pPr>
        <w:numPr>
          <w:ilvl w:val="0"/>
          <w:numId w:val="11"/>
        </w:numPr>
        <w:suppressAutoHyphens w:val="0"/>
        <w:spacing w:after="160" w:line="278" w:lineRule="auto"/>
        <w:rPr>
          <w:u w:val="single"/>
          <w:lang w:val="es-ES"/>
        </w:rPr>
      </w:pPr>
      <w:r w:rsidRPr="00CA0104">
        <w:rPr>
          <w:u w:val="single"/>
          <w:lang w:val="es-ES"/>
        </w:rPr>
        <w:t>Ángulo de pitch deseado (</w:t>
      </w:r>
      <w:proofErr w:type="spellStart"/>
      <w:r w:rsidRPr="00CA0104">
        <w:rPr>
          <w:u w:val="single"/>
          <w:lang w:val="es-ES"/>
        </w:rPr>
        <w:t>θc</w:t>
      </w:r>
      <w:proofErr w:type="spellEnd"/>
      <w:r w:rsidRPr="00CA0104">
        <w:rPr>
          <w:u w:val="single"/>
          <w:lang w:val="es-ES"/>
        </w:rPr>
        <w:t>):</w:t>
      </w:r>
    </w:p>
    <w:p w14:paraId="575134C0" w14:textId="77777777" w:rsidR="009B7613" w:rsidRPr="00CA0104" w:rsidRDefault="007424EE" w:rsidP="009B7613">
      <w:pPr>
        <w:suppressAutoHyphens w:val="0"/>
        <w:spacing w:after="160" w:line="278" w:lineRule="auto"/>
        <w:ind w:left="720"/>
        <w:rPr>
          <w:lang w:val="es-ES"/>
        </w:rPr>
      </w:pPr>
      <w:proofErr w:type="spellStart"/>
      <w:r w:rsidRPr="00CA0104">
        <w:rPr>
          <w:lang w:val="es-ES"/>
        </w:rPr>
        <w:t>θc</w:t>
      </w:r>
      <w:proofErr w:type="spellEnd"/>
      <w:r w:rsidRPr="00CA0104">
        <w:rPr>
          <w:lang w:val="es-ES"/>
        </w:rPr>
        <w:t xml:space="preserve"> </w:t>
      </w:r>
      <w:r w:rsidR="009B7613" w:rsidRPr="00CA0104">
        <w:rPr>
          <w:lang w:val="es-ES"/>
        </w:rPr>
        <w:t>=</w:t>
      </w:r>
      <w:r w:rsidRPr="00CA0104">
        <w:rPr>
          <w:lang w:val="es-ES"/>
        </w:rPr>
        <w:t xml:space="preserve"> </w:t>
      </w:r>
      <w:r w:rsidR="009B7613" w:rsidRPr="00CA0104">
        <w:rPr>
          <w:lang w:val="es-ES"/>
        </w:rPr>
        <w:t>γ+α</w:t>
      </w:r>
    </w:p>
    <w:p w14:paraId="575134C1" w14:textId="77777777" w:rsidR="009B7613" w:rsidRPr="00CA0104" w:rsidRDefault="007424EE" w:rsidP="009B7613">
      <w:pPr>
        <w:suppressAutoHyphens w:val="0"/>
        <w:spacing w:after="160" w:line="278" w:lineRule="auto"/>
        <w:ind w:left="720"/>
        <w:rPr>
          <w:lang w:val="es-ES"/>
        </w:rPr>
      </w:pPr>
      <w:r w:rsidRPr="00CA0104">
        <w:rPr>
          <w:lang w:val="es-ES"/>
        </w:rPr>
        <w:t>El</w:t>
      </w:r>
      <w:r w:rsidR="009B7613" w:rsidRPr="00CA0104">
        <w:rPr>
          <w:lang w:val="es-ES"/>
        </w:rPr>
        <w:t xml:space="preserve"> ángulo de pitch (θ) </w:t>
      </w:r>
      <w:r w:rsidRPr="00CA0104">
        <w:rPr>
          <w:lang w:val="es-ES"/>
        </w:rPr>
        <w:t xml:space="preserve">se compone de las siguientes </w:t>
      </w:r>
      <w:r w:rsidR="009B7613" w:rsidRPr="00CA0104">
        <w:rPr>
          <w:lang w:val="es-ES"/>
        </w:rPr>
        <w:t>dos variables:</w:t>
      </w:r>
    </w:p>
    <w:p w14:paraId="575134C2" w14:textId="77777777" w:rsidR="009B7613" w:rsidRPr="00CA0104" w:rsidRDefault="009B7613" w:rsidP="007424EE">
      <w:pPr>
        <w:suppressAutoHyphens w:val="0"/>
        <w:spacing w:after="160" w:line="278" w:lineRule="auto"/>
        <w:ind w:left="720"/>
        <w:rPr>
          <w:lang w:val="es-ES"/>
        </w:rPr>
      </w:pPr>
      <w:r w:rsidRPr="00CA0104">
        <w:rPr>
          <w:lang w:val="es-ES"/>
        </w:rPr>
        <w:t xml:space="preserve">γ: Trayectoria de vuelo o </w:t>
      </w:r>
      <w:proofErr w:type="spellStart"/>
      <w:r w:rsidRPr="00CA0104">
        <w:rPr>
          <w:lang w:val="es-ES"/>
        </w:rPr>
        <w:t>flight</w:t>
      </w:r>
      <w:proofErr w:type="spellEnd"/>
      <w:r w:rsidRPr="00CA0104">
        <w:rPr>
          <w:lang w:val="es-ES"/>
        </w:rPr>
        <w:t xml:space="preserve"> </w:t>
      </w:r>
      <w:proofErr w:type="spellStart"/>
      <w:r w:rsidRPr="00CA0104">
        <w:rPr>
          <w:lang w:val="es-ES"/>
        </w:rPr>
        <w:t>path</w:t>
      </w:r>
      <w:proofErr w:type="spellEnd"/>
      <w:r w:rsidRPr="00CA0104">
        <w:rPr>
          <w:lang w:val="es-ES"/>
        </w:rPr>
        <w:t xml:space="preserve"> angle, es el ángulo entre la horizontal y la dirección del vector velocidad del avión.</w:t>
      </w:r>
    </w:p>
    <w:p w14:paraId="575134C3" w14:textId="77777777" w:rsidR="009B7613" w:rsidRPr="00CA0104" w:rsidRDefault="009B7613" w:rsidP="007424EE">
      <w:pPr>
        <w:suppressAutoHyphens w:val="0"/>
        <w:spacing w:after="160" w:line="278" w:lineRule="auto"/>
        <w:ind w:left="720"/>
        <w:rPr>
          <w:lang w:val="es-ES"/>
        </w:rPr>
      </w:pPr>
      <w:r w:rsidRPr="00CA0104">
        <w:rPr>
          <w:lang w:val="es-ES"/>
        </w:rPr>
        <w:t>α: Ángulo de ataque, es el ángulo entre la cuerda del ala y el vector velocidad relativa del aire.</w:t>
      </w:r>
    </w:p>
    <w:p w14:paraId="575134C4" w14:textId="77777777" w:rsidR="00997654" w:rsidRPr="00CA0104" w:rsidRDefault="00997654" w:rsidP="00997654">
      <w:pPr>
        <w:suppressAutoHyphens w:val="0"/>
        <w:spacing w:after="160" w:line="278" w:lineRule="auto"/>
        <w:ind w:left="720"/>
        <w:rPr>
          <w:lang w:val="es-ES"/>
        </w:rPr>
      </w:pPr>
      <w:r w:rsidRPr="00CA0104">
        <w:rPr>
          <w:b/>
          <w:bCs/>
          <w:lang w:val="es-ES"/>
        </w:rPr>
        <w:t>Tipo:</w:t>
      </w:r>
      <w:r w:rsidRPr="00CA0104">
        <w:rPr>
          <w:lang w:val="es-ES"/>
        </w:rPr>
        <w:t xml:space="preserve"> </w:t>
      </w:r>
      <w:r w:rsidR="005D414D" w:rsidRPr="00CA0104">
        <w:rPr>
          <w:lang w:val="es-ES"/>
        </w:rPr>
        <w:t>Escalón.</w:t>
      </w:r>
    </w:p>
    <w:p w14:paraId="575134C5" w14:textId="77777777" w:rsidR="00997654" w:rsidRPr="00CA0104" w:rsidRDefault="00997654" w:rsidP="00997654">
      <w:pPr>
        <w:suppressAutoHyphens w:val="0"/>
        <w:spacing w:after="160" w:line="278" w:lineRule="auto"/>
        <w:ind w:left="720"/>
        <w:rPr>
          <w:lang w:val="es-ES"/>
        </w:rPr>
      </w:pPr>
      <w:r w:rsidRPr="00CA0104">
        <w:rPr>
          <w:b/>
          <w:bCs/>
          <w:lang w:val="es-ES"/>
        </w:rPr>
        <w:t>Unidad:</w:t>
      </w:r>
      <w:r w:rsidRPr="00CA0104">
        <w:rPr>
          <w:lang w:val="es-ES"/>
        </w:rPr>
        <w:t xml:space="preserve"> Grados (°) o radianes (rad).</w:t>
      </w:r>
    </w:p>
    <w:p w14:paraId="575134C6" w14:textId="77777777" w:rsidR="00997654" w:rsidRPr="00CA0104" w:rsidRDefault="00997654" w:rsidP="00997654">
      <w:pPr>
        <w:suppressAutoHyphens w:val="0"/>
        <w:spacing w:after="160" w:line="278" w:lineRule="auto"/>
        <w:ind w:left="720"/>
        <w:rPr>
          <w:lang w:val="pt-BR"/>
        </w:rPr>
      </w:pPr>
      <w:r w:rsidRPr="00CA0104">
        <w:rPr>
          <w:b/>
          <w:bCs/>
          <w:lang w:val="pt-BR"/>
        </w:rPr>
        <w:t>Rango operativo típico:</w:t>
      </w:r>
      <w:r w:rsidRPr="00CA0104">
        <w:rPr>
          <w:lang w:val="pt-BR"/>
        </w:rPr>
        <w:t xml:space="preserve"> de –10° a +15°.</w:t>
      </w:r>
    </w:p>
    <w:p w14:paraId="49E69144" w14:textId="621B6E6F" w:rsidR="00180C93" w:rsidRPr="00CA0104" w:rsidRDefault="00997654" w:rsidP="00E2134F">
      <w:pPr>
        <w:suppressAutoHyphens w:val="0"/>
        <w:spacing w:after="160" w:line="278" w:lineRule="auto"/>
        <w:ind w:left="720"/>
        <w:rPr>
          <w:lang w:val="es-ES"/>
        </w:rPr>
      </w:pPr>
      <w:r w:rsidRPr="00CA0104">
        <w:rPr>
          <w:b/>
          <w:bCs/>
          <w:lang w:val="es-ES"/>
        </w:rPr>
        <w:t>Descripción:</w:t>
      </w:r>
      <w:r w:rsidRPr="00CA0104">
        <w:rPr>
          <w:lang w:val="es-ES"/>
        </w:rPr>
        <w:t xml:space="preserve"> Representa la actitud deseada de la aeronave con respecto al eje de pitch. Valores positivos indican una inclinación de nariz hacia arriba (pitch-up), y valores negativos una inclinación hacia abajo (pitch-</w:t>
      </w:r>
      <w:proofErr w:type="spellStart"/>
      <w:r w:rsidRPr="00CA0104">
        <w:rPr>
          <w:lang w:val="es-ES"/>
        </w:rPr>
        <w:t>down</w:t>
      </w:r>
      <w:proofErr w:type="spellEnd"/>
      <w:r w:rsidRPr="00CA0104">
        <w:rPr>
          <w:lang w:val="es-ES"/>
        </w:rPr>
        <w:t xml:space="preserve">). En vuelo nivelado, </w:t>
      </w:r>
      <w:proofErr w:type="spellStart"/>
      <w:r w:rsidRPr="00CA0104">
        <w:rPr>
          <w:lang w:val="es-ES"/>
        </w:rPr>
        <w:t>θc</w:t>
      </w:r>
      <w:proofErr w:type="spellEnd"/>
      <w:r w:rsidRPr="00CA0104">
        <w:rPr>
          <w:lang w:val="es-ES"/>
        </w:rPr>
        <w:t xml:space="preserve"> suele ser cercano a 0°. Este rango cubre condiciones normales de ascenso, crucero y descenso. </w:t>
      </w:r>
    </w:p>
    <w:p w14:paraId="575134C8" w14:textId="77777777" w:rsidR="00997654" w:rsidRPr="00CA0104" w:rsidRDefault="00997654" w:rsidP="00997654">
      <w:pPr>
        <w:numPr>
          <w:ilvl w:val="0"/>
          <w:numId w:val="19"/>
        </w:numPr>
        <w:suppressAutoHyphens w:val="0"/>
        <w:spacing w:after="160" w:line="278" w:lineRule="auto"/>
        <w:rPr>
          <w:u w:val="single"/>
        </w:rPr>
      </w:pPr>
      <w:r w:rsidRPr="00CA0104">
        <w:rPr>
          <w:u w:val="single"/>
        </w:rPr>
        <w:t>Ángulo real de pitch (θ):</w:t>
      </w:r>
    </w:p>
    <w:p w14:paraId="575134C9" w14:textId="77777777" w:rsidR="00997654" w:rsidRPr="00CA0104" w:rsidRDefault="00997654" w:rsidP="00997654">
      <w:pPr>
        <w:suppressAutoHyphens w:val="0"/>
        <w:spacing w:after="160" w:line="278" w:lineRule="auto"/>
        <w:ind w:firstLine="708"/>
      </w:pPr>
      <w:r w:rsidRPr="00CA0104">
        <w:rPr>
          <w:b/>
          <w:bCs/>
        </w:rPr>
        <w:t>Unidad:</w:t>
      </w:r>
      <w:r w:rsidRPr="00CA0104">
        <w:t xml:space="preserve"> Grados (°) o radianes (rad).</w:t>
      </w:r>
    </w:p>
    <w:p w14:paraId="575134CA" w14:textId="77777777" w:rsidR="00997654" w:rsidRPr="00CA0104" w:rsidRDefault="00997654" w:rsidP="00997654">
      <w:pPr>
        <w:suppressAutoHyphens w:val="0"/>
        <w:spacing w:after="160" w:line="278" w:lineRule="auto"/>
        <w:ind w:firstLine="708"/>
        <w:rPr>
          <w:lang w:val="pt-BR"/>
        </w:rPr>
      </w:pPr>
      <w:r w:rsidRPr="00CA0104">
        <w:rPr>
          <w:b/>
          <w:bCs/>
          <w:lang w:val="pt-BR"/>
        </w:rPr>
        <w:t>Rango operativo típico:</w:t>
      </w:r>
      <w:r w:rsidRPr="00CA0104">
        <w:rPr>
          <w:lang w:val="pt-BR"/>
        </w:rPr>
        <w:t xml:space="preserve"> de –10° a +15°, similar a </w:t>
      </w:r>
      <w:r w:rsidRPr="00CA0104">
        <w:t>θ</w:t>
      </w:r>
      <w:r w:rsidRPr="00CA0104">
        <w:rPr>
          <w:lang w:val="pt-BR"/>
        </w:rPr>
        <w:t>c.</w:t>
      </w:r>
    </w:p>
    <w:p w14:paraId="575134CB" w14:textId="2494EA86" w:rsidR="001F6DB6" w:rsidRPr="00CA0104" w:rsidRDefault="00997654" w:rsidP="007424EE">
      <w:pPr>
        <w:suppressAutoHyphens w:val="0"/>
        <w:spacing w:after="160" w:line="278" w:lineRule="auto"/>
        <w:ind w:left="709"/>
      </w:pPr>
      <w:r w:rsidRPr="00CA0104">
        <w:rPr>
          <w:b/>
          <w:bCs/>
        </w:rPr>
        <w:t>Descripción:</w:t>
      </w:r>
      <w:r w:rsidRPr="00CA0104">
        <w:t xml:space="preserve"> Es la actitud actual de la aeronave en el eje de cabece</w:t>
      </w:r>
      <w:r w:rsidR="00E532AB" w:rsidRPr="00CA0104">
        <w:t>o</w:t>
      </w:r>
      <w:r w:rsidRPr="00CA0104">
        <w:t xml:space="preserve">. Se compara con </w:t>
      </w:r>
      <w:proofErr w:type="spellStart"/>
      <w:r w:rsidRPr="00CA0104">
        <w:t>θc</w:t>
      </w:r>
      <w:proofErr w:type="spellEnd"/>
      <w:r w:rsidRPr="00CA0104">
        <w:t xml:space="preserve"> para obtener la señal de error.</w:t>
      </w:r>
    </w:p>
    <w:p w14:paraId="575134CC" w14:textId="77777777" w:rsidR="001F6DB6" w:rsidRPr="00CA0104" w:rsidRDefault="001F6DB6" w:rsidP="001F6DB6">
      <w:pPr>
        <w:jc w:val="both"/>
        <w:rPr>
          <w:b/>
          <w:bCs/>
          <w:lang w:val="es-ES"/>
        </w:rPr>
      </w:pPr>
      <w:r w:rsidRPr="00CA0104">
        <w:rPr>
          <w:b/>
          <w:bCs/>
          <w:lang w:val="es-ES"/>
        </w:rPr>
        <w:t>Señal de error</w:t>
      </w:r>
    </w:p>
    <w:p w14:paraId="575134CD" w14:textId="77777777" w:rsidR="001F6DB6" w:rsidRPr="00CA0104" w:rsidRDefault="001F6DB6" w:rsidP="001F6DB6">
      <w:pPr>
        <w:jc w:val="both"/>
        <w:rPr>
          <w:lang w:val="es-ES"/>
        </w:rPr>
      </w:pPr>
      <w:r w:rsidRPr="00CA0104">
        <w:rPr>
          <w:lang w:val="es-ES"/>
        </w:rPr>
        <w:t>La señal de error se define como la diferencia entre la referencia deseada del ángulo de pitch (</w:t>
      </w:r>
      <w:r w:rsidRPr="00CA0104">
        <w:rPr>
          <w:rFonts w:ascii="Cambria Math" w:hAnsi="Cambria Math" w:cs="Cambria Math"/>
          <w:lang w:val="es-ES"/>
        </w:rPr>
        <w:t>𝜃𝑐</w:t>
      </w:r>
      <w:r w:rsidRPr="00CA0104">
        <w:rPr>
          <w:lang w:val="es-ES"/>
        </w:rPr>
        <w:t>) y el valor medido del ángulo real (</w:t>
      </w:r>
      <w:r w:rsidRPr="00CA0104">
        <w:rPr>
          <w:rFonts w:ascii="Cambria Math" w:hAnsi="Cambria Math" w:cs="Cambria Math"/>
          <w:lang w:val="es-ES"/>
        </w:rPr>
        <w:t>𝜃</w:t>
      </w:r>
      <w:r w:rsidRPr="00CA0104">
        <w:rPr>
          <w:lang w:val="es-ES"/>
        </w:rPr>
        <w:t>):</w:t>
      </w:r>
    </w:p>
    <w:p w14:paraId="575134CE" w14:textId="77777777" w:rsidR="001F6DB6" w:rsidRPr="00CA0104" w:rsidRDefault="001F6DB6" w:rsidP="001F6DB6">
      <w:pPr>
        <w:jc w:val="both"/>
        <w:rPr>
          <w:b/>
          <w:bCs/>
          <w:lang w:val="es-ES"/>
        </w:rPr>
      </w:pPr>
    </w:p>
    <w:p w14:paraId="575134CF" w14:textId="77777777" w:rsidR="001F6DB6" w:rsidRPr="00CA0104" w:rsidRDefault="001F6DB6" w:rsidP="001F6DB6">
      <w:pPr>
        <w:jc w:val="both"/>
        <w:rPr>
          <w:lang w:val="es-ES"/>
        </w:rPr>
      </w:pPr>
      <w:r w:rsidRPr="00CA0104">
        <w:rPr>
          <w:rFonts w:ascii="Cambria Math" w:hAnsi="Cambria Math" w:cs="Cambria Math"/>
          <w:lang w:val="es-ES"/>
        </w:rPr>
        <w:t>𝑒</w:t>
      </w:r>
      <w:r w:rsidRPr="00CA0104">
        <w:rPr>
          <w:lang w:val="es-ES"/>
        </w:rPr>
        <w:t>(t)=</w:t>
      </w:r>
      <w:r w:rsidRPr="00CA0104">
        <w:rPr>
          <w:rFonts w:ascii="Cambria Math" w:hAnsi="Cambria Math" w:cs="Cambria Math"/>
          <w:lang w:val="es-ES"/>
        </w:rPr>
        <w:t>𝜃𝑐</w:t>
      </w:r>
      <w:r w:rsidRPr="00CA0104">
        <w:rPr>
          <w:lang w:val="es-ES"/>
        </w:rPr>
        <w:t>(</w:t>
      </w:r>
      <w:r w:rsidRPr="00CA0104">
        <w:rPr>
          <w:rFonts w:ascii="Cambria Math" w:hAnsi="Cambria Math" w:cs="Cambria Math"/>
          <w:lang w:val="es-ES"/>
        </w:rPr>
        <w:t>𝑡</w:t>
      </w:r>
      <w:r w:rsidRPr="00CA0104">
        <w:rPr>
          <w:lang w:val="es-ES"/>
        </w:rPr>
        <w:t>)−</w:t>
      </w:r>
      <w:r w:rsidRPr="00CA0104">
        <w:rPr>
          <w:rFonts w:ascii="Cambria Math" w:hAnsi="Cambria Math" w:cs="Cambria Math"/>
          <w:lang w:val="es-ES"/>
        </w:rPr>
        <w:t>𝜃</w:t>
      </w:r>
      <w:r w:rsidRPr="00CA0104">
        <w:rPr>
          <w:lang w:val="es-ES"/>
        </w:rPr>
        <w:t>(</w:t>
      </w:r>
      <w:r w:rsidRPr="00CA0104">
        <w:rPr>
          <w:rFonts w:ascii="Cambria Math" w:hAnsi="Cambria Math" w:cs="Cambria Math"/>
          <w:lang w:val="es-ES"/>
        </w:rPr>
        <w:t>𝑡</w:t>
      </w:r>
      <w:r w:rsidRPr="00CA0104">
        <w:rPr>
          <w:lang w:val="es-ES"/>
        </w:rPr>
        <w:t>)</w:t>
      </w:r>
    </w:p>
    <w:p w14:paraId="575134D0" w14:textId="77777777" w:rsidR="001F6DB6" w:rsidRPr="00CA0104" w:rsidRDefault="001F6DB6" w:rsidP="001F6DB6">
      <w:pPr>
        <w:jc w:val="both"/>
        <w:rPr>
          <w:lang w:val="es-ES"/>
        </w:rPr>
      </w:pPr>
    </w:p>
    <w:p w14:paraId="575134D1" w14:textId="77777777" w:rsidR="00A36420" w:rsidRPr="00CA0104" w:rsidRDefault="001F6DB6" w:rsidP="001F6DB6">
      <w:pPr>
        <w:jc w:val="both"/>
        <w:rPr>
          <w:lang w:val="es-ES"/>
        </w:rPr>
      </w:pPr>
      <w:r w:rsidRPr="00CA0104">
        <w:rPr>
          <w:lang w:val="es-ES"/>
        </w:rPr>
        <w:t>Esta señal representa cuánto se desvía el sistema respecto del objetivo deseado. Esta señal es continua.</w:t>
      </w:r>
    </w:p>
    <w:p w14:paraId="575134D2" w14:textId="77777777" w:rsidR="00494463" w:rsidRPr="00CA0104" w:rsidRDefault="00494463" w:rsidP="001F6DB6">
      <w:pPr>
        <w:jc w:val="both"/>
        <w:rPr>
          <w:lang w:val="es-ES"/>
        </w:rPr>
      </w:pPr>
    </w:p>
    <w:p w14:paraId="575134D3" w14:textId="77777777" w:rsidR="00494463" w:rsidRPr="00CA0104" w:rsidRDefault="00494463" w:rsidP="00494463">
      <w:pPr>
        <w:jc w:val="both"/>
        <w:rPr>
          <w:b/>
          <w:bCs/>
          <w:lang w:val="es-ES"/>
        </w:rPr>
      </w:pPr>
      <w:r w:rsidRPr="00CA0104">
        <w:rPr>
          <w:b/>
          <w:bCs/>
          <w:lang w:val="es-ES"/>
        </w:rPr>
        <w:t>Realimentación negativa</w:t>
      </w:r>
    </w:p>
    <w:p w14:paraId="575134D4" w14:textId="77777777" w:rsidR="00494463" w:rsidRPr="00CA0104" w:rsidRDefault="00494463" w:rsidP="00494463">
      <w:pPr>
        <w:jc w:val="both"/>
        <w:rPr>
          <w:lang w:val="es-ES"/>
        </w:rPr>
      </w:pPr>
      <w:r w:rsidRPr="00CA0104">
        <w:rPr>
          <w:lang w:val="es-ES"/>
        </w:rPr>
        <w:t>El sistema emplea una realimentación negativa, característica esencial de los sistemas en lazo cerrado. Hay dos tipos de realimentación implementadas:</w:t>
      </w:r>
    </w:p>
    <w:p w14:paraId="575134D5" w14:textId="77777777" w:rsidR="00494463" w:rsidRPr="00CA0104" w:rsidRDefault="00494463" w:rsidP="00494463">
      <w:pPr>
        <w:jc w:val="both"/>
        <w:rPr>
          <w:lang w:val="es-ES"/>
        </w:rPr>
      </w:pPr>
    </w:p>
    <w:p w14:paraId="09D5B689" w14:textId="38C00F46" w:rsidR="0054597B" w:rsidRPr="00BF17F3" w:rsidRDefault="00494463" w:rsidP="00BF17F3">
      <w:pPr>
        <w:numPr>
          <w:ilvl w:val="0"/>
          <w:numId w:val="19"/>
        </w:numPr>
        <w:jc w:val="both"/>
        <w:rPr>
          <w:lang w:val="es-ES"/>
        </w:rPr>
      </w:pPr>
      <w:r w:rsidRPr="00CA0104">
        <w:rPr>
          <w:b/>
          <w:bCs/>
          <w:lang w:val="es-ES"/>
        </w:rPr>
        <w:t>Realimentación de actitud</w:t>
      </w:r>
      <w:r w:rsidRPr="00CA0104">
        <w:rPr>
          <w:lang w:val="es-ES"/>
        </w:rPr>
        <w:t xml:space="preserve"> (ángulo de pitch </w:t>
      </w:r>
      <w:r w:rsidRPr="00CA0104">
        <w:rPr>
          <w:rFonts w:ascii="Cambria Math" w:hAnsi="Cambria Math" w:cs="Cambria Math"/>
          <w:lang w:val="es-ES"/>
        </w:rPr>
        <w:t>𝜃</w:t>
      </w:r>
      <w:r w:rsidRPr="00CA0104">
        <w:rPr>
          <w:lang w:val="es-ES"/>
        </w:rPr>
        <w:t>):</w:t>
      </w:r>
    </w:p>
    <w:p w14:paraId="575134D8" w14:textId="77777777" w:rsidR="00494463" w:rsidRPr="00CA0104" w:rsidRDefault="00494463" w:rsidP="00133013">
      <w:pPr>
        <w:ind w:left="708"/>
        <w:jc w:val="both"/>
        <w:rPr>
          <w:lang w:val="es-ES"/>
        </w:rPr>
      </w:pPr>
      <w:r w:rsidRPr="00CA0104">
        <w:rPr>
          <w:lang w:val="es-ES"/>
        </w:rPr>
        <w:t xml:space="preserve">Sensor: </w:t>
      </w:r>
      <w:proofErr w:type="spellStart"/>
      <w:r w:rsidRPr="00CA0104">
        <w:rPr>
          <w:lang w:val="es-ES"/>
        </w:rPr>
        <w:t>Gyro</w:t>
      </w:r>
      <w:proofErr w:type="spellEnd"/>
      <w:r w:rsidRPr="00CA0104">
        <w:rPr>
          <w:lang w:val="es-ES"/>
        </w:rPr>
        <w:t xml:space="preserve"> de actitud.</w:t>
      </w:r>
    </w:p>
    <w:p w14:paraId="575134D9" w14:textId="77777777" w:rsidR="00494463" w:rsidRPr="00CA0104" w:rsidRDefault="00494463" w:rsidP="00133013">
      <w:pPr>
        <w:ind w:left="708"/>
        <w:jc w:val="both"/>
        <w:rPr>
          <w:lang w:val="es-ES"/>
        </w:rPr>
      </w:pPr>
      <w:r w:rsidRPr="00CA0104">
        <w:rPr>
          <w:lang w:val="es-ES"/>
        </w:rPr>
        <w:t>Propósito: proveer la medida del ángulo actual, que se resta de la referencia para obtener el error.</w:t>
      </w:r>
    </w:p>
    <w:p w14:paraId="575134DA" w14:textId="77777777" w:rsidR="00494463" w:rsidRPr="00CA0104" w:rsidRDefault="00494463" w:rsidP="00133013">
      <w:pPr>
        <w:ind w:left="708"/>
        <w:jc w:val="both"/>
        <w:rPr>
          <w:lang w:val="es-ES"/>
        </w:rPr>
      </w:pPr>
      <w:r w:rsidRPr="00CA0104">
        <w:rPr>
          <w:lang w:val="es-ES"/>
        </w:rPr>
        <w:t>Salida: señal analógica proporcional al ángulo de pitch.</w:t>
      </w:r>
    </w:p>
    <w:p w14:paraId="575134DB" w14:textId="77777777" w:rsidR="00494463" w:rsidRPr="00CA0104" w:rsidRDefault="00494463" w:rsidP="00494463">
      <w:pPr>
        <w:jc w:val="both"/>
        <w:rPr>
          <w:lang w:val="es-ES"/>
        </w:rPr>
      </w:pPr>
    </w:p>
    <w:p w14:paraId="575134DD" w14:textId="22AA5CFB" w:rsidR="00121AFF" w:rsidRPr="00BF17F3" w:rsidRDefault="00494463" w:rsidP="00494463">
      <w:pPr>
        <w:numPr>
          <w:ilvl w:val="0"/>
          <w:numId w:val="19"/>
        </w:numPr>
        <w:jc w:val="both"/>
        <w:rPr>
          <w:lang w:val="es-ES"/>
        </w:rPr>
      </w:pPr>
      <w:r w:rsidRPr="00CA0104">
        <w:rPr>
          <w:b/>
          <w:bCs/>
          <w:lang w:val="es-ES"/>
        </w:rPr>
        <w:t>Realimentación de tasa de pitch</w:t>
      </w:r>
      <w:r w:rsidRPr="00CA0104">
        <w:rPr>
          <w:lang w:val="es-ES"/>
        </w:rPr>
        <w:t xml:space="preserve"> (velocidad angular </w:t>
      </w:r>
      <w:r w:rsidRPr="00CA0104">
        <w:rPr>
          <w:rFonts w:ascii="Cambria Math" w:hAnsi="Cambria Math" w:cs="Cambria Math"/>
          <w:lang w:val="es-ES"/>
        </w:rPr>
        <w:t>𝑞</w:t>
      </w:r>
      <w:r w:rsidRPr="00CA0104">
        <w:rPr>
          <w:lang w:val="es-ES"/>
        </w:rPr>
        <w:t xml:space="preserve"> = </w:t>
      </w:r>
      <w:r w:rsidRPr="00CA0104">
        <w:rPr>
          <w:rFonts w:ascii="Cambria Math" w:hAnsi="Cambria Math" w:cs="Cambria Math"/>
          <w:lang w:val="es-ES"/>
        </w:rPr>
        <w:t>𝜃</w:t>
      </w:r>
      <w:r w:rsidRPr="00CA0104">
        <w:rPr>
          <w:lang w:val="es-ES"/>
        </w:rPr>
        <w:t>):</w:t>
      </w:r>
    </w:p>
    <w:p w14:paraId="575134DE" w14:textId="77777777" w:rsidR="00494463" w:rsidRPr="00CA0104" w:rsidRDefault="00494463" w:rsidP="00133013">
      <w:pPr>
        <w:ind w:left="771"/>
        <w:jc w:val="both"/>
        <w:rPr>
          <w:lang w:val="es-ES"/>
        </w:rPr>
      </w:pPr>
      <w:r w:rsidRPr="00CA0104">
        <w:rPr>
          <w:lang w:val="es-ES"/>
        </w:rPr>
        <w:t xml:space="preserve">Sensor: </w:t>
      </w:r>
      <w:proofErr w:type="spellStart"/>
      <w:r w:rsidRPr="00CA0104">
        <w:rPr>
          <w:lang w:val="es-ES"/>
        </w:rPr>
        <w:t>Gyro</w:t>
      </w:r>
      <w:proofErr w:type="spellEnd"/>
      <w:r w:rsidRPr="00CA0104">
        <w:rPr>
          <w:lang w:val="es-ES"/>
        </w:rPr>
        <w:t xml:space="preserve"> de tasa.</w:t>
      </w:r>
    </w:p>
    <w:p w14:paraId="575134DF" w14:textId="77777777" w:rsidR="00494463" w:rsidRPr="00CA0104" w:rsidRDefault="00494463" w:rsidP="00133013">
      <w:pPr>
        <w:ind w:left="771"/>
        <w:jc w:val="both"/>
        <w:rPr>
          <w:lang w:val="es-ES"/>
        </w:rPr>
      </w:pPr>
      <w:r w:rsidRPr="00CA0104">
        <w:rPr>
          <w:lang w:val="es-ES"/>
        </w:rPr>
        <w:t>Propósito: mejorar el amortiguamiento del sistema.</w:t>
      </w:r>
    </w:p>
    <w:p w14:paraId="575134E0" w14:textId="77777777" w:rsidR="00494463" w:rsidRPr="00CA0104" w:rsidRDefault="00494463" w:rsidP="00133013">
      <w:pPr>
        <w:ind w:left="771"/>
        <w:jc w:val="both"/>
        <w:rPr>
          <w:lang w:val="es-ES"/>
        </w:rPr>
      </w:pPr>
    </w:p>
    <w:p w14:paraId="575134E1" w14:textId="77777777" w:rsidR="00494463" w:rsidRPr="00CA0104" w:rsidRDefault="00494463" w:rsidP="00133013">
      <w:pPr>
        <w:ind w:left="771"/>
        <w:jc w:val="both"/>
        <w:rPr>
          <w:lang w:val="es-ES"/>
        </w:rPr>
      </w:pPr>
      <w:r w:rsidRPr="00CA0104">
        <w:rPr>
          <w:lang w:val="es-ES"/>
        </w:rPr>
        <w:t xml:space="preserve">Acción: su señal se multiplica por una ganancia </w:t>
      </w:r>
      <w:r w:rsidRPr="00CA0104">
        <w:rPr>
          <w:rFonts w:ascii="Cambria Math" w:hAnsi="Cambria Math" w:cs="Cambria Math"/>
          <w:lang w:val="es-ES"/>
        </w:rPr>
        <w:t>𝑘</w:t>
      </w:r>
      <w:r w:rsidRPr="00CA0104">
        <w:rPr>
          <w:rFonts w:ascii="Cambria Math" w:hAnsi="Cambria Math" w:cs="Cambria Math"/>
          <w:vertAlign w:val="subscript"/>
          <w:lang w:val="es-ES"/>
        </w:rPr>
        <w:t>𝑞</w:t>
      </w:r>
      <w:r w:rsidRPr="00CA0104">
        <w:rPr>
          <w:lang w:val="es-ES"/>
        </w:rPr>
        <w:t xml:space="preserve"> y se resta de la salida del controlador PI, implementando una acción derivativa efectiva.</w:t>
      </w:r>
    </w:p>
    <w:p w14:paraId="575134E2" w14:textId="77777777" w:rsidR="00494463" w:rsidRPr="00CA0104" w:rsidRDefault="00494463" w:rsidP="00133013">
      <w:pPr>
        <w:ind w:left="771"/>
        <w:jc w:val="both"/>
        <w:rPr>
          <w:lang w:val="es-ES"/>
        </w:rPr>
      </w:pPr>
    </w:p>
    <w:p w14:paraId="0BA34BB2" w14:textId="77777777" w:rsidR="00BF17F3" w:rsidRDefault="00494463" w:rsidP="00BF17F3">
      <w:pPr>
        <w:ind w:left="771"/>
        <w:jc w:val="both"/>
        <w:rPr>
          <w:lang w:val="es-ES"/>
        </w:rPr>
      </w:pPr>
      <w:r w:rsidRPr="00CA0104">
        <w:rPr>
          <w:lang w:val="es-ES"/>
        </w:rPr>
        <w:t>Esto permite anticipar el comportamiento dinámico, suavizando la respuesta ante perturbaciones (</w:t>
      </w:r>
      <w:proofErr w:type="spellStart"/>
      <w:r w:rsidRPr="00CA0104">
        <w:rPr>
          <w:lang w:val="es-ES"/>
        </w:rPr>
        <w:t>e.g</w:t>
      </w:r>
      <w:proofErr w:type="spellEnd"/>
      <w:r w:rsidRPr="00CA0104">
        <w:rPr>
          <w:lang w:val="es-ES"/>
        </w:rPr>
        <w:t>., ráfagas de viento).</w:t>
      </w:r>
    </w:p>
    <w:p w14:paraId="14521C01" w14:textId="77777777" w:rsidR="00DB414D" w:rsidRDefault="00DB414D" w:rsidP="00DB414D">
      <w:pPr>
        <w:jc w:val="both"/>
        <w:rPr>
          <w:b/>
          <w:bCs/>
          <w:sz w:val="22"/>
          <w:szCs w:val="22"/>
          <w:u w:val="single"/>
          <w:lang w:val="es-ES"/>
        </w:rPr>
      </w:pPr>
    </w:p>
    <w:p w14:paraId="4FAA69D6" w14:textId="77777777" w:rsidR="00DB414D" w:rsidRDefault="00DB414D" w:rsidP="00DB414D">
      <w:pPr>
        <w:jc w:val="both"/>
        <w:rPr>
          <w:b/>
          <w:bCs/>
          <w:sz w:val="22"/>
          <w:szCs w:val="22"/>
          <w:u w:val="single"/>
          <w:lang w:val="es-ES"/>
        </w:rPr>
      </w:pPr>
    </w:p>
    <w:p w14:paraId="582C5B5C" w14:textId="77777777" w:rsidR="00DB414D" w:rsidRDefault="00DB414D" w:rsidP="00DB414D">
      <w:pPr>
        <w:jc w:val="both"/>
        <w:rPr>
          <w:b/>
          <w:bCs/>
          <w:sz w:val="22"/>
          <w:szCs w:val="22"/>
          <w:u w:val="single"/>
          <w:lang w:val="es-ES"/>
        </w:rPr>
      </w:pPr>
    </w:p>
    <w:p w14:paraId="4A767DCB" w14:textId="77777777" w:rsidR="00DB414D" w:rsidRDefault="00DB414D" w:rsidP="00DB414D">
      <w:pPr>
        <w:jc w:val="both"/>
        <w:rPr>
          <w:b/>
          <w:bCs/>
          <w:sz w:val="22"/>
          <w:szCs w:val="22"/>
          <w:u w:val="single"/>
          <w:lang w:val="es-ES"/>
        </w:rPr>
      </w:pPr>
    </w:p>
    <w:p w14:paraId="18007DF9" w14:textId="77777777" w:rsidR="00DB414D" w:rsidRDefault="00DB414D" w:rsidP="00DB414D">
      <w:pPr>
        <w:jc w:val="both"/>
        <w:rPr>
          <w:b/>
          <w:bCs/>
          <w:sz w:val="22"/>
          <w:szCs w:val="22"/>
          <w:u w:val="single"/>
          <w:lang w:val="es-ES"/>
        </w:rPr>
      </w:pPr>
    </w:p>
    <w:p w14:paraId="60F478EF" w14:textId="77777777" w:rsidR="00DB414D" w:rsidRDefault="00DB414D" w:rsidP="00DB414D">
      <w:pPr>
        <w:jc w:val="both"/>
        <w:rPr>
          <w:b/>
          <w:bCs/>
          <w:sz w:val="22"/>
          <w:szCs w:val="22"/>
          <w:u w:val="single"/>
          <w:lang w:val="es-ES"/>
        </w:rPr>
      </w:pPr>
    </w:p>
    <w:p w14:paraId="5BB98CFC" w14:textId="77777777" w:rsidR="00DB414D" w:rsidRDefault="00DB414D" w:rsidP="00DB414D">
      <w:pPr>
        <w:jc w:val="both"/>
        <w:rPr>
          <w:b/>
          <w:bCs/>
          <w:sz w:val="22"/>
          <w:szCs w:val="22"/>
          <w:u w:val="single"/>
          <w:lang w:val="es-ES"/>
        </w:rPr>
      </w:pPr>
    </w:p>
    <w:p w14:paraId="78C88F3D" w14:textId="77777777" w:rsidR="00DB414D" w:rsidRDefault="00DB414D" w:rsidP="00DB414D">
      <w:pPr>
        <w:jc w:val="both"/>
        <w:rPr>
          <w:b/>
          <w:bCs/>
          <w:sz w:val="22"/>
          <w:szCs w:val="22"/>
          <w:u w:val="single"/>
          <w:lang w:val="es-ES"/>
        </w:rPr>
      </w:pPr>
    </w:p>
    <w:p w14:paraId="552CC9A6" w14:textId="77777777" w:rsidR="00DB414D" w:rsidRDefault="00DB414D" w:rsidP="00DB414D">
      <w:pPr>
        <w:jc w:val="both"/>
        <w:rPr>
          <w:b/>
          <w:bCs/>
          <w:sz w:val="22"/>
          <w:szCs w:val="22"/>
          <w:u w:val="single"/>
          <w:lang w:val="es-ES"/>
        </w:rPr>
      </w:pPr>
    </w:p>
    <w:p w14:paraId="7BBD7FE8" w14:textId="77777777" w:rsidR="00DB414D" w:rsidRDefault="00DB414D" w:rsidP="00DB414D">
      <w:pPr>
        <w:jc w:val="both"/>
        <w:rPr>
          <w:b/>
          <w:bCs/>
          <w:sz w:val="22"/>
          <w:szCs w:val="22"/>
          <w:u w:val="single"/>
          <w:lang w:val="es-ES"/>
        </w:rPr>
      </w:pPr>
    </w:p>
    <w:p w14:paraId="637EE1F6" w14:textId="77777777" w:rsidR="00DB414D" w:rsidRDefault="00DB414D" w:rsidP="00DB414D">
      <w:pPr>
        <w:jc w:val="both"/>
        <w:rPr>
          <w:b/>
          <w:bCs/>
          <w:sz w:val="22"/>
          <w:szCs w:val="22"/>
          <w:u w:val="single"/>
          <w:lang w:val="es-ES"/>
        </w:rPr>
      </w:pPr>
    </w:p>
    <w:p w14:paraId="07D5FDBF" w14:textId="77777777" w:rsidR="00DB414D" w:rsidRDefault="00DB414D" w:rsidP="00DB414D">
      <w:pPr>
        <w:jc w:val="both"/>
        <w:rPr>
          <w:b/>
          <w:bCs/>
          <w:sz w:val="22"/>
          <w:szCs w:val="22"/>
          <w:u w:val="single"/>
          <w:lang w:val="es-ES"/>
        </w:rPr>
      </w:pPr>
    </w:p>
    <w:p w14:paraId="575134FA" w14:textId="15AF7987" w:rsidR="00A36420" w:rsidRPr="00BF17F3" w:rsidRDefault="007424EE" w:rsidP="00DB414D">
      <w:pPr>
        <w:jc w:val="both"/>
        <w:rPr>
          <w:lang w:val="es-ES"/>
        </w:rPr>
      </w:pPr>
      <w:r w:rsidRPr="00CA0104">
        <w:rPr>
          <w:b/>
          <w:bCs/>
          <w:sz w:val="22"/>
          <w:szCs w:val="22"/>
          <w:u w:val="single"/>
          <w:lang w:val="es-ES"/>
        </w:rPr>
        <w:t>Transferencias del sistema</w:t>
      </w:r>
    </w:p>
    <w:p w14:paraId="575134FB" w14:textId="77777777" w:rsidR="007424EE" w:rsidRPr="00CA0104" w:rsidRDefault="007424EE" w:rsidP="00A36420">
      <w:pPr>
        <w:jc w:val="both"/>
        <w:rPr>
          <w:b/>
          <w:bCs/>
          <w:lang w:val="es-ES"/>
        </w:rPr>
      </w:pPr>
    </w:p>
    <w:p w14:paraId="575134FC" w14:textId="77777777" w:rsidR="007424EE" w:rsidRPr="00CA0104" w:rsidRDefault="007424EE" w:rsidP="00F02A4A">
      <w:pPr>
        <w:numPr>
          <w:ilvl w:val="0"/>
          <w:numId w:val="19"/>
        </w:numPr>
        <w:ind w:left="426" w:hanging="426"/>
        <w:jc w:val="both"/>
        <w:rPr>
          <w:b/>
          <w:bCs/>
          <w:lang w:val="es-ES"/>
        </w:rPr>
      </w:pPr>
      <w:r w:rsidRPr="00CA0104">
        <w:rPr>
          <w:b/>
          <w:bCs/>
          <w:lang w:val="es-ES"/>
        </w:rPr>
        <w:t>Controlador</w:t>
      </w:r>
    </w:p>
    <w:p w14:paraId="575134FD" w14:textId="12039C00" w:rsidR="007424EE" w:rsidRPr="00CA0104" w:rsidRDefault="007424EE" w:rsidP="007424EE">
      <w:pPr>
        <w:jc w:val="both"/>
        <w:rPr>
          <w:lang w:val="es-ES"/>
        </w:rPr>
      </w:pPr>
      <w:r w:rsidRPr="00CA0104">
        <w:rPr>
          <w:lang w:val="es-ES"/>
        </w:rPr>
        <w:t xml:space="preserve">El bloque </w:t>
      </w:r>
      <w:proofErr w:type="spellStart"/>
      <w:r w:rsidRPr="00CA0104">
        <w:rPr>
          <w:lang w:val="es-ES"/>
        </w:rPr>
        <w:t>Gc</w:t>
      </w:r>
      <w:proofErr w:type="spellEnd"/>
      <w:r w:rsidRPr="00CA0104">
        <w:rPr>
          <w:lang w:val="es-ES"/>
        </w:rPr>
        <w:t>(s) representa el controlador principal del sistema de autopiloto en el eje de pitch. Su función es procesar la señal de error entre el ángulo de pitch deseado (</w:t>
      </w:r>
      <w:proofErr w:type="spellStart"/>
      <w:r w:rsidRPr="00CA0104">
        <w:rPr>
          <w:lang w:val="es-ES"/>
        </w:rPr>
        <w:t>θc</w:t>
      </w:r>
      <w:proofErr w:type="spellEnd"/>
      <w:r w:rsidRPr="00CA0104">
        <w:rPr>
          <w:lang w:val="es-ES"/>
        </w:rPr>
        <w:t xml:space="preserve">) y el medido (θ), y generar una señal de control </w:t>
      </w:r>
      <w:r w:rsidR="003B2688" w:rsidRPr="00CA0104">
        <w:rPr>
          <w:lang w:val="es-ES"/>
        </w:rPr>
        <w:t xml:space="preserve">digital </w:t>
      </w:r>
      <w:r w:rsidRPr="00CA0104">
        <w:rPr>
          <w:lang w:val="es-ES"/>
        </w:rPr>
        <w:t>adecuada que, luego de considerar otras realimentaciones internas, actúe sobre el actuador del elevador.</w:t>
      </w:r>
      <w:r w:rsidR="003B2688" w:rsidRPr="00CA0104">
        <w:rPr>
          <w:lang w:val="es-ES"/>
        </w:rPr>
        <w:t xml:space="preserve"> Internamente tiene un ADC para pasar la señal analógica a digital.</w:t>
      </w:r>
    </w:p>
    <w:p w14:paraId="575134FE" w14:textId="77777777" w:rsidR="007424EE" w:rsidRPr="00CA0104" w:rsidRDefault="007424EE" w:rsidP="007424EE">
      <w:pPr>
        <w:jc w:val="both"/>
        <w:rPr>
          <w:lang w:val="es-ES"/>
        </w:rPr>
      </w:pPr>
      <w:r w:rsidRPr="00CA0104">
        <w:rPr>
          <w:lang w:val="es-ES"/>
        </w:rPr>
        <w:t xml:space="preserve">En este diseño, </w:t>
      </w:r>
      <w:proofErr w:type="spellStart"/>
      <w:r w:rsidRPr="00CA0104">
        <w:rPr>
          <w:lang w:val="es-ES"/>
        </w:rPr>
        <w:t>Gc</w:t>
      </w:r>
      <w:proofErr w:type="spellEnd"/>
      <w:r w:rsidRPr="00CA0104">
        <w:rPr>
          <w:lang w:val="es-ES"/>
        </w:rPr>
        <w:t>(s) es un controlador PI, lo que significa que combina una acción proporcional y una integral de la señal de error:</w:t>
      </w:r>
    </w:p>
    <w:p w14:paraId="575134FF" w14:textId="77777777" w:rsidR="007424EE" w:rsidRPr="00CA0104" w:rsidRDefault="007424EE" w:rsidP="007424EE">
      <w:pPr>
        <w:jc w:val="both"/>
        <w:rPr>
          <w:lang w:val="es-ES"/>
        </w:rPr>
      </w:pPr>
    </w:p>
    <w:p w14:paraId="57513500" w14:textId="02E19144" w:rsidR="007424EE" w:rsidRPr="00CA0104" w:rsidRDefault="007424EE" w:rsidP="007424EE">
      <w:pPr>
        <w:jc w:val="both"/>
        <w:rPr>
          <w:lang w:val="pt-BR"/>
        </w:rPr>
      </w:pPr>
      <w:r w:rsidRPr="00CA0104">
        <w:rPr>
          <w:lang w:val="pt-BR"/>
        </w:rPr>
        <w:t>Gc(s)=K</w:t>
      </w:r>
      <w:r w:rsidR="001E33DF" w:rsidRPr="00CA0104">
        <w:rPr>
          <w:vertAlign w:val="subscript"/>
          <w:lang w:val="pt-BR"/>
        </w:rPr>
        <w:t>p</w:t>
      </w:r>
      <w:r w:rsidRPr="00CA0104">
        <w:rPr>
          <w:rFonts w:ascii="Cambria Math" w:hAnsi="Cambria Math" w:cs="Cambria Math"/>
          <w:lang w:val="pt-BR"/>
        </w:rPr>
        <w:t>⋅</w:t>
      </w:r>
      <w:r w:rsidRPr="00CA0104">
        <w:rPr>
          <w:lang w:val="pt-BR"/>
        </w:rPr>
        <w:t>(s+z</w:t>
      </w:r>
      <w:r w:rsidR="005E0D55" w:rsidRPr="00CA0104">
        <w:rPr>
          <w:vertAlign w:val="subscript"/>
          <w:lang w:val="pt-BR"/>
        </w:rPr>
        <w:t>c</w:t>
      </w:r>
      <w:r w:rsidR="00BA4EE7" w:rsidRPr="00CA0104">
        <w:rPr>
          <w:lang w:val="pt-BR"/>
        </w:rPr>
        <w:t>)</w:t>
      </w:r>
      <w:r w:rsidRPr="00CA0104">
        <w:rPr>
          <w:lang w:val="pt-BR"/>
        </w:rPr>
        <w:t>/s</w:t>
      </w:r>
    </w:p>
    <w:p w14:paraId="57513501" w14:textId="77777777" w:rsidR="007424EE" w:rsidRPr="00CA0104" w:rsidRDefault="007424EE" w:rsidP="007424EE">
      <w:pPr>
        <w:jc w:val="both"/>
        <w:rPr>
          <w:lang w:val="pt-BR"/>
        </w:rPr>
      </w:pPr>
    </w:p>
    <w:p w14:paraId="57513502" w14:textId="77777777" w:rsidR="007424EE" w:rsidRPr="00CA0104" w:rsidRDefault="007424EE" w:rsidP="007424EE">
      <w:pPr>
        <w:jc w:val="both"/>
        <w:rPr>
          <w:lang w:val="pt-BR"/>
        </w:rPr>
      </w:pPr>
      <w:r w:rsidRPr="00CA0104">
        <w:rPr>
          <w:lang w:val="pt-BR"/>
        </w:rPr>
        <w:t>Donde:</w:t>
      </w:r>
    </w:p>
    <w:p w14:paraId="57513503" w14:textId="45F98D27" w:rsidR="007424EE" w:rsidRPr="00CA0104" w:rsidRDefault="007424EE" w:rsidP="007424EE">
      <w:pPr>
        <w:jc w:val="both"/>
        <w:rPr>
          <w:lang w:val="es-ES"/>
        </w:rPr>
      </w:pPr>
      <w:r w:rsidRPr="00CA0104">
        <w:rPr>
          <w:lang w:val="es-ES"/>
        </w:rPr>
        <w:t>•</w:t>
      </w:r>
      <w:r w:rsidRPr="00CA0104">
        <w:rPr>
          <w:lang w:val="es-ES"/>
        </w:rPr>
        <w:tab/>
      </w:r>
      <w:proofErr w:type="spellStart"/>
      <w:r w:rsidR="002B205D" w:rsidRPr="00CA0104">
        <w:rPr>
          <w:lang w:val="es-ES"/>
        </w:rPr>
        <w:t>K</w:t>
      </w:r>
      <w:r w:rsidR="002B205D" w:rsidRPr="00CA0104">
        <w:rPr>
          <w:vertAlign w:val="subscript"/>
          <w:lang w:val="es-ES"/>
        </w:rPr>
        <w:t>p</w:t>
      </w:r>
      <w:proofErr w:type="spellEnd"/>
      <w:r w:rsidRPr="00CA0104">
        <w:rPr>
          <w:lang w:val="es-ES"/>
        </w:rPr>
        <w:t xml:space="preserve"> es la ganancia total del controlador,</w:t>
      </w:r>
    </w:p>
    <w:p w14:paraId="57513504" w14:textId="08DC4E28" w:rsidR="007424EE" w:rsidRPr="00CA0104" w:rsidRDefault="007424EE" w:rsidP="007424EE">
      <w:pPr>
        <w:jc w:val="both"/>
        <w:rPr>
          <w:lang w:val="es-ES"/>
        </w:rPr>
      </w:pPr>
      <w:r w:rsidRPr="00CA0104">
        <w:rPr>
          <w:lang w:val="es-ES"/>
        </w:rPr>
        <w:t>•</w:t>
      </w:r>
      <w:r w:rsidRPr="00CA0104">
        <w:rPr>
          <w:lang w:val="es-ES"/>
        </w:rPr>
        <w:tab/>
      </w:r>
      <w:proofErr w:type="spellStart"/>
      <w:r w:rsidRPr="00CA0104">
        <w:rPr>
          <w:lang w:val="es-ES"/>
        </w:rPr>
        <w:t>z</w:t>
      </w:r>
      <w:r w:rsidR="005E0D55" w:rsidRPr="00CA0104">
        <w:rPr>
          <w:vertAlign w:val="subscript"/>
          <w:lang w:val="es-ES"/>
        </w:rPr>
        <w:t>c</w:t>
      </w:r>
      <w:proofErr w:type="spellEnd"/>
      <w:r w:rsidR="001E33DF" w:rsidRPr="00CA0104">
        <w:rPr>
          <w:lang w:val="es-ES"/>
        </w:rPr>
        <w:t xml:space="preserve"> es 1/</w:t>
      </w:r>
      <w:proofErr w:type="spellStart"/>
      <w:r w:rsidR="001E33DF" w:rsidRPr="00CA0104">
        <w:rPr>
          <w:lang w:val="es-ES"/>
        </w:rPr>
        <w:t>τ</w:t>
      </w:r>
      <w:r w:rsidR="001E33DF" w:rsidRPr="00CA0104">
        <w:rPr>
          <w:vertAlign w:val="subscript"/>
          <w:lang w:val="es-ES"/>
        </w:rPr>
        <w:t>i</w:t>
      </w:r>
      <w:proofErr w:type="spellEnd"/>
      <w:r w:rsidR="001E33DF" w:rsidRPr="00CA0104">
        <w:rPr>
          <w:lang w:val="es-ES"/>
        </w:rPr>
        <w:t>.</w:t>
      </w:r>
      <w:r w:rsidR="001E33DF" w:rsidRPr="00CA0104">
        <w:rPr>
          <w:vertAlign w:val="subscript"/>
          <w:lang w:val="es-ES"/>
        </w:rPr>
        <w:t xml:space="preserve"> </w:t>
      </w:r>
      <w:proofErr w:type="spellStart"/>
      <w:r w:rsidR="001E33DF" w:rsidRPr="00CA0104">
        <w:rPr>
          <w:lang w:val="es-ES"/>
        </w:rPr>
        <w:t>τi</w:t>
      </w:r>
      <w:proofErr w:type="spellEnd"/>
      <w:r w:rsidR="001E33DF" w:rsidRPr="00CA0104">
        <w:rPr>
          <w:vertAlign w:val="subscript"/>
          <w:lang w:val="es-ES"/>
        </w:rPr>
        <w:t xml:space="preserve"> </w:t>
      </w:r>
      <w:r w:rsidR="001E33DF" w:rsidRPr="00CA0104">
        <w:rPr>
          <w:lang w:val="es-ES"/>
        </w:rPr>
        <w:t>es la constante de tiempo integral</w:t>
      </w:r>
      <w:r w:rsidRPr="00CA0104">
        <w:rPr>
          <w:lang w:val="es-ES"/>
        </w:rPr>
        <w:t>.</w:t>
      </w:r>
    </w:p>
    <w:p w14:paraId="57513505" w14:textId="77777777" w:rsidR="007424EE" w:rsidRPr="00CA0104" w:rsidRDefault="007424EE" w:rsidP="007424EE">
      <w:pPr>
        <w:jc w:val="both"/>
        <w:rPr>
          <w:lang w:val="es-ES"/>
        </w:rPr>
      </w:pPr>
      <w:r w:rsidRPr="00CA0104">
        <w:rPr>
          <w:lang w:val="es-ES"/>
        </w:rPr>
        <w:t>Esta estructura tiene dos objetivos fundamentales:</w:t>
      </w:r>
    </w:p>
    <w:p w14:paraId="57513506" w14:textId="77777777" w:rsidR="007424EE" w:rsidRPr="00CA0104" w:rsidRDefault="007424EE" w:rsidP="007424EE">
      <w:pPr>
        <w:jc w:val="both"/>
        <w:rPr>
          <w:lang w:val="es-ES"/>
        </w:rPr>
      </w:pPr>
      <w:r w:rsidRPr="00CA0104">
        <w:rPr>
          <w:lang w:val="es-ES"/>
        </w:rPr>
        <w:t>1.</w:t>
      </w:r>
      <w:r w:rsidRPr="00CA0104">
        <w:rPr>
          <w:lang w:val="es-ES"/>
        </w:rPr>
        <w:tab/>
        <w:t>La acción proporcional (K) mejora la respuesta transitoria y genera una señal de control inmediata ante cualquier error.</w:t>
      </w:r>
    </w:p>
    <w:p w14:paraId="30578457" w14:textId="38CFAD88" w:rsidR="00E510B4" w:rsidRPr="00CA0104" w:rsidRDefault="007424EE" w:rsidP="00A36420">
      <w:pPr>
        <w:jc w:val="both"/>
        <w:rPr>
          <w:lang w:val="es-ES"/>
        </w:rPr>
      </w:pPr>
      <w:r w:rsidRPr="00CA0104">
        <w:rPr>
          <w:lang w:val="es-ES"/>
        </w:rPr>
        <w:t>2.</w:t>
      </w:r>
      <w:r w:rsidRPr="00CA0104">
        <w:rPr>
          <w:lang w:val="es-ES"/>
        </w:rPr>
        <w:tab/>
        <w:t>La acción integral (1/s) permite corregir el error de forma acumulativa eliminando el error en estado estacionario, asegurando que el ángulo de pitch converja al valor deseado.</w:t>
      </w:r>
    </w:p>
    <w:p w14:paraId="633FE2C0" w14:textId="77777777" w:rsidR="005D2430" w:rsidRPr="00CA0104" w:rsidRDefault="005D2430" w:rsidP="00A36420">
      <w:pPr>
        <w:jc w:val="both"/>
        <w:rPr>
          <w:lang w:val="es-ES"/>
        </w:rPr>
      </w:pPr>
    </w:p>
    <w:p w14:paraId="57513509" w14:textId="77777777" w:rsidR="00A36420" w:rsidRPr="00CA0104" w:rsidRDefault="00A36420" w:rsidP="00F02A4A">
      <w:pPr>
        <w:numPr>
          <w:ilvl w:val="0"/>
          <w:numId w:val="19"/>
        </w:numPr>
        <w:ind w:left="426" w:hanging="426"/>
        <w:jc w:val="both"/>
        <w:rPr>
          <w:b/>
          <w:bCs/>
          <w:lang w:val="es-ES"/>
        </w:rPr>
      </w:pPr>
      <w:r w:rsidRPr="00CA0104">
        <w:rPr>
          <w:b/>
          <w:bCs/>
          <w:lang w:val="es-ES"/>
        </w:rPr>
        <w:t>Actuador</w:t>
      </w:r>
    </w:p>
    <w:p w14:paraId="5751350A" w14:textId="77777777" w:rsidR="00F02A4A" w:rsidRPr="00CA0104" w:rsidRDefault="00F02A4A" w:rsidP="00A36420">
      <w:pPr>
        <w:jc w:val="both"/>
        <w:rPr>
          <w:b/>
          <w:bCs/>
          <w:lang w:val="es-ES"/>
        </w:rPr>
      </w:pPr>
    </w:p>
    <w:p w14:paraId="5751350B" w14:textId="7B256724" w:rsidR="00A36420" w:rsidRPr="00CA0104" w:rsidRDefault="00A36420" w:rsidP="00A36420">
      <w:pPr>
        <w:jc w:val="both"/>
        <w:rPr>
          <w:lang w:val="es-ES"/>
        </w:rPr>
      </w:pPr>
      <w:r w:rsidRPr="00CA0104">
        <w:rPr>
          <w:lang w:val="es-ES"/>
        </w:rPr>
        <w:t xml:space="preserve">El </w:t>
      </w:r>
      <w:r w:rsidRPr="00CA0104">
        <w:rPr>
          <w:b/>
          <w:bCs/>
          <w:lang w:val="es-ES"/>
        </w:rPr>
        <w:t>actuador</w:t>
      </w:r>
      <w:r w:rsidRPr="00CA0104">
        <w:rPr>
          <w:lang w:val="es-ES"/>
        </w:rPr>
        <w:t xml:space="preserve"> del sistema es el </w:t>
      </w:r>
      <w:r w:rsidRPr="00CA0104">
        <w:rPr>
          <w:b/>
          <w:bCs/>
          <w:lang w:val="es-ES"/>
        </w:rPr>
        <w:t>mecanismo que mueve el elevador del avión</w:t>
      </w:r>
      <w:r w:rsidRPr="00CA0104">
        <w:rPr>
          <w:lang w:val="es-ES"/>
        </w:rPr>
        <w:t xml:space="preserve">, la superficie de control ubicada en la parte trasera del estabilizador horizontal. Su función es transformar la señal de control generada por el compensador en una </w:t>
      </w:r>
      <w:r w:rsidRPr="00CA0104">
        <w:rPr>
          <w:b/>
          <w:bCs/>
          <w:lang w:val="es-ES"/>
        </w:rPr>
        <w:t>deflexión del elevador</w:t>
      </w:r>
      <w:r w:rsidRPr="00CA0104">
        <w:rPr>
          <w:lang w:val="es-ES"/>
        </w:rPr>
        <w:t xml:space="preserve"> (</w:t>
      </w:r>
      <w:r w:rsidRPr="00CA0104">
        <w:t>δ</w:t>
      </w:r>
      <w:r w:rsidRPr="00CA0104">
        <w:rPr>
          <w:lang w:val="es-ES"/>
        </w:rPr>
        <w:t>e).</w:t>
      </w:r>
      <w:r w:rsidR="00996905" w:rsidRPr="00CA0104">
        <w:rPr>
          <w:lang w:val="es-ES"/>
        </w:rPr>
        <w:t xml:space="preserve"> Este actuador es electromecánico ya que recibe como entrada una señal eléctrica y la convierte en un movimiento de deflexión.</w:t>
      </w:r>
    </w:p>
    <w:p w14:paraId="5751350C" w14:textId="77777777" w:rsidR="00BE761B" w:rsidRPr="00CA0104" w:rsidRDefault="00BE761B" w:rsidP="00A36420">
      <w:pPr>
        <w:jc w:val="both"/>
        <w:rPr>
          <w:lang w:val="es-ES"/>
        </w:rPr>
      </w:pPr>
    </w:p>
    <w:p w14:paraId="5751350D" w14:textId="0E6AA1AF" w:rsidR="00BE761B" w:rsidRPr="00CA0104" w:rsidRDefault="00BE761B" w:rsidP="00BE761B">
      <w:pPr>
        <w:jc w:val="both"/>
        <w:rPr>
          <w:lang w:val="es-ES"/>
        </w:rPr>
      </w:pPr>
      <w:r w:rsidRPr="00CA0104">
        <w:rPr>
          <w:lang w:val="es-ES"/>
        </w:rPr>
        <w:t>Ga(s)= 1/(τs+1)</w:t>
      </w:r>
      <w:r w:rsidR="004925AA" w:rsidRPr="00CA0104">
        <w:rPr>
          <w:lang w:val="es-ES"/>
        </w:rPr>
        <w:t>, donde τ es la constante de tiempo del actuador</w:t>
      </w:r>
      <w:r w:rsidR="00494BAF" w:rsidRPr="00CA0104">
        <w:rPr>
          <w:lang w:val="es-ES"/>
        </w:rPr>
        <w:t>. La constante de tiempo indica qué tan rápido responde el actuador ante una señal de entrada.</w:t>
      </w:r>
    </w:p>
    <w:p w14:paraId="06668F2A" w14:textId="77777777" w:rsidR="00C81BE6" w:rsidRPr="00CA0104" w:rsidRDefault="00C81BE6" w:rsidP="00BE761B">
      <w:pPr>
        <w:jc w:val="both"/>
        <w:rPr>
          <w:lang w:val="es-ES"/>
        </w:rPr>
      </w:pPr>
    </w:p>
    <w:p w14:paraId="31A8CD4C" w14:textId="68E71F25" w:rsidR="00C81BE6" w:rsidRPr="00CA0104" w:rsidRDefault="00C81BE6" w:rsidP="00BE761B">
      <w:pPr>
        <w:jc w:val="both"/>
        <w:rPr>
          <w:lang w:val="es-ES"/>
        </w:rPr>
      </w:pPr>
      <w:r w:rsidRPr="00CA0104">
        <w:rPr>
          <w:lang w:val="es-ES"/>
        </w:rPr>
        <w:t>Antes de éste, se pasa la señal de control digital por un DAC y de esta manera el actuador recibe una señal de control analógica.</w:t>
      </w:r>
    </w:p>
    <w:p w14:paraId="46C97F32" w14:textId="77777777" w:rsidR="00C81BE6" w:rsidRPr="00CA0104" w:rsidRDefault="00C81BE6" w:rsidP="00BE761B">
      <w:pPr>
        <w:jc w:val="both"/>
        <w:rPr>
          <w:lang w:val="es-ES"/>
        </w:rPr>
      </w:pPr>
    </w:p>
    <w:p w14:paraId="5751350F" w14:textId="77777777" w:rsidR="00F02A4A" w:rsidRPr="00CA0104" w:rsidRDefault="00F02A4A" w:rsidP="00A36420">
      <w:pPr>
        <w:jc w:val="both"/>
        <w:rPr>
          <w:lang w:val="es-ES"/>
        </w:rPr>
      </w:pPr>
    </w:p>
    <w:p w14:paraId="57513510" w14:textId="77777777" w:rsidR="00A36420" w:rsidRPr="00CA0104" w:rsidRDefault="00A36420" w:rsidP="00F02A4A">
      <w:pPr>
        <w:numPr>
          <w:ilvl w:val="0"/>
          <w:numId w:val="19"/>
        </w:numPr>
        <w:ind w:left="284"/>
        <w:jc w:val="both"/>
        <w:rPr>
          <w:b/>
          <w:bCs/>
          <w:lang w:val="es-ES"/>
        </w:rPr>
      </w:pPr>
      <w:r w:rsidRPr="00CA0104">
        <w:rPr>
          <w:b/>
          <w:bCs/>
          <w:lang w:val="es-ES"/>
        </w:rPr>
        <w:t>Proceso (A/C)</w:t>
      </w:r>
    </w:p>
    <w:p w14:paraId="738191CD" w14:textId="0AF62F23" w:rsidR="00436B02" w:rsidRPr="00CA0104" w:rsidRDefault="00436B02" w:rsidP="00436B02">
      <w:pPr>
        <w:suppressAutoHyphens w:val="0"/>
        <w:spacing w:after="160" w:line="278" w:lineRule="auto"/>
        <w:jc w:val="both"/>
        <w:rPr>
          <w:lang w:val="es-ES"/>
        </w:rPr>
      </w:pPr>
      <w:r w:rsidRPr="00CA0104">
        <w:rPr>
          <w:lang w:val="es-ES"/>
        </w:rPr>
        <w:t>El proceso, representado en el diagrama de bloques como A/C (</w:t>
      </w:r>
      <w:proofErr w:type="spellStart"/>
      <w:r w:rsidRPr="00CA0104">
        <w:rPr>
          <w:lang w:val="es-ES"/>
        </w:rPr>
        <w:t>Aircraft</w:t>
      </w:r>
      <w:proofErr w:type="spellEnd"/>
      <w:r w:rsidRPr="00CA0104">
        <w:rPr>
          <w:lang w:val="es-ES"/>
        </w:rPr>
        <w:t>), corresponde a la planta del sistema de control, es decir, al modelo dinámico que describe el comportamiento longitudinal del avión frente a las entradas de control aplicadas sobre el elevador.</w:t>
      </w:r>
    </w:p>
    <w:p w14:paraId="2C2D7CA8" w14:textId="77777777" w:rsidR="001F5818" w:rsidRPr="00CA0104" w:rsidRDefault="00436B02" w:rsidP="00436B02">
      <w:pPr>
        <w:suppressAutoHyphens w:val="0"/>
        <w:spacing w:after="160" w:line="278" w:lineRule="auto"/>
        <w:jc w:val="both"/>
        <w:rPr>
          <w:lang w:val="es-ES"/>
        </w:rPr>
      </w:pPr>
      <w:r w:rsidRPr="00CA0104">
        <w:rPr>
          <w:lang w:val="es-ES"/>
        </w:rPr>
        <w:t xml:space="preserve">Este proceso transforma la señal de entrada, la deflexión del elevador </w:t>
      </w:r>
      <w:r w:rsidRPr="00CA0104">
        <w:rPr>
          <w:rFonts w:ascii="Cambria Math" w:hAnsi="Cambria Math" w:cs="Cambria Math"/>
          <w:lang w:val="es-ES"/>
        </w:rPr>
        <w:t>𝛿𝑒</w:t>
      </w:r>
      <w:r w:rsidRPr="00CA0104">
        <w:rPr>
          <w:lang w:val="es-ES"/>
        </w:rPr>
        <w:t>, en dos posibles variables de salida observables, cada una con su correspondiente función de transferencia:</w:t>
      </w:r>
    </w:p>
    <w:p w14:paraId="3A4F43E7" w14:textId="13F6DCAF" w:rsidR="00DA2F57" w:rsidRPr="00CA0104" w:rsidRDefault="00DA2F57" w:rsidP="00436B02">
      <w:pPr>
        <w:suppressAutoHyphens w:val="0"/>
        <w:spacing w:after="160" w:line="278" w:lineRule="auto"/>
        <w:jc w:val="both"/>
        <w:rPr>
          <w:lang w:val="es-ES"/>
        </w:rPr>
      </w:pPr>
      <w:r w:rsidRPr="00CA0104">
        <w:rPr>
          <w:lang w:val="es-ES"/>
        </w:rPr>
        <w:t>θ(s) representa el ángulo</w:t>
      </w:r>
      <w:r w:rsidR="00C07BA6" w:rsidRPr="00CA0104">
        <w:rPr>
          <w:lang w:val="es-ES"/>
        </w:rPr>
        <w:t xml:space="preserve"> de pitch</w:t>
      </w:r>
      <w:r w:rsidR="009105E4" w:rsidRPr="00CA0104">
        <w:rPr>
          <w:lang w:val="es-ES"/>
        </w:rPr>
        <w:t xml:space="preserve"> y </w:t>
      </w:r>
      <w:r w:rsidRPr="00CA0104">
        <w:rPr>
          <w:lang w:val="es-ES"/>
        </w:rPr>
        <w:t>q(s) representa la velocidad angular, por lo tanto, es la derivada de θ(s)</w:t>
      </w:r>
      <w:r w:rsidR="009105E4" w:rsidRPr="00CA0104">
        <w:rPr>
          <w:lang w:val="es-ES"/>
        </w:rPr>
        <w:t>.</w:t>
      </w:r>
    </w:p>
    <w:p w14:paraId="64C8EF59" w14:textId="039AB93B" w:rsidR="00DA2F57" w:rsidRPr="00CA0104" w:rsidRDefault="00DA2F57" w:rsidP="00436B02">
      <w:pPr>
        <w:suppressAutoHyphens w:val="0"/>
        <w:spacing w:after="160" w:line="278" w:lineRule="auto"/>
        <w:jc w:val="both"/>
        <w:rPr>
          <w:lang w:val="pt-BR"/>
        </w:rPr>
      </w:pPr>
      <w:r w:rsidRPr="00CA0104">
        <w:rPr>
          <w:lang w:val="pt-BR"/>
        </w:rPr>
        <w:t xml:space="preserve">q(s) = s </w:t>
      </w:r>
      <w:r w:rsidRPr="00CA0104">
        <w:rPr>
          <w:lang w:val="es-ES"/>
        </w:rPr>
        <w:t>θ</w:t>
      </w:r>
      <w:r w:rsidRPr="00CA0104">
        <w:rPr>
          <w:lang w:val="pt-BR"/>
        </w:rPr>
        <w:t>(s)</w:t>
      </w:r>
    </w:p>
    <w:p w14:paraId="57513516" w14:textId="0AF3205E" w:rsidR="00885FA3" w:rsidRPr="00CA0104" w:rsidRDefault="00885FA3" w:rsidP="00436B02">
      <w:pPr>
        <w:suppressAutoHyphens w:val="0"/>
        <w:spacing w:after="160" w:line="278" w:lineRule="auto"/>
        <w:jc w:val="both"/>
        <w:rPr>
          <w:u w:val="single"/>
          <w:lang w:val="pt-BR"/>
        </w:rPr>
      </w:pPr>
      <w:r w:rsidRPr="00CA0104">
        <w:rPr>
          <w:u w:val="single"/>
          <w:lang w:val="pt-BR"/>
        </w:rPr>
        <w:t xml:space="preserve">a) Transferencia de la tasa de pitch </w:t>
      </w:r>
    </w:p>
    <w:p w14:paraId="57513517" w14:textId="77777777" w:rsidR="00AF0343" w:rsidRPr="00CA0104" w:rsidRDefault="00885FA3" w:rsidP="00885FA3">
      <w:pPr>
        <w:suppressAutoHyphens w:val="0"/>
        <w:spacing w:after="160" w:line="278" w:lineRule="auto"/>
        <w:jc w:val="both"/>
        <w:rPr>
          <w:lang w:val="pt-BR"/>
        </w:rPr>
      </w:pPr>
      <w:r w:rsidRPr="00CA0104">
        <w:rPr>
          <w:lang w:val="pt-BR"/>
        </w:rPr>
        <w:t xml:space="preserve">q(s) respecto a </w:t>
      </w:r>
      <w:r w:rsidRPr="00CA0104">
        <w:rPr>
          <w:rFonts w:ascii="Cambria Math" w:hAnsi="Cambria Math" w:cs="Cambria Math"/>
          <w:lang w:val="es-ES"/>
        </w:rPr>
        <w:t>𝛿𝑒</w:t>
      </w:r>
      <w:r w:rsidRPr="00CA0104">
        <w:rPr>
          <w:lang w:val="pt-BR"/>
        </w:rPr>
        <w:t>(</w:t>
      </w:r>
      <w:r w:rsidRPr="00CA0104">
        <w:rPr>
          <w:rFonts w:ascii="Cambria Math" w:hAnsi="Cambria Math" w:cs="Cambria Math"/>
          <w:lang w:val="es-ES"/>
        </w:rPr>
        <w:t>𝑠</w:t>
      </w:r>
      <w:r w:rsidRPr="00CA0104">
        <w:rPr>
          <w:lang w:val="pt-BR"/>
        </w:rPr>
        <w:t xml:space="preserve">): </w:t>
      </w:r>
    </w:p>
    <w:p w14:paraId="6A2B5E79" w14:textId="62B46210" w:rsidR="00692B31" w:rsidRPr="00CA0104" w:rsidRDefault="003B2B0D" w:rsidP="00885FA3">
      <w:pPr>
        <w:suppressAutoHyphens w:val="0"/>
        <w:spacing w:after="160" w:line="278" w:lineRule="auto"/>
        <w:jc w:val="both"/>
        <w:rPr>
          <w:lang w:val="pt-BR"/>
        </w:rPr>
      </w:pPr>
      <w:r w:rsidRPr="00CA0104">
        <w:rPr>
          <w:lang w:val="pt-BR"/>
        </w:rPr>
        <w:t>G</w:t>
      </w:r>
      <w:r w:rsidRPr="00CA0104">
        <w:rPr>
          <w:vertAlign w:val="subscript"/>
          <w:lang w:val="pt-BR"/>
        </w:rPr>
        <w:t>p</w:t>
      </w:r>
      <w:r w:rsidRPr="00CA0104">
        <w:rPr>
          <w:lang w:val="pt-BR"/>
        </w:rPr>
        <w:t xml:space="preserve">(s) = </w:t>
      </w:r>
      <w:r w:rsidR="00885FA3" w:rsidRPr="00CA0104">
        <w:rPr>
          <w:rFonts w:ascii="Cambria Math" w:hAnsi="Cambria Math" w:cs="Cambria Math"/>
          <w:lang w:val="es-ES"/>
        </w:rPr>
        <w:t>𝑞</w:t>
      </w:r>
      <w:r w:rsidR="00885FA3" w:rsidRPr="00CA0104">
        <w:rPr>
          <w:lang w:val="pt-BR"/>
        </w:rPr>
        <w:t>(</w:t>
      </w:r>
      <w:r w:rsidR="00885FA3" w:rsidRPr="00CA0104">
        <w:rPr>
          <w:rFonts w:ascii="Cambria Math" w:hAnsi="Cambria Math" w:cs="Cambria Math"/>
          <w:lang w:val="es-ES"/>
        </w:rPr>
        <w:t>𝑠</w:t>
      </w:r>
      <w:r w:rsidR="00885FA3" w:rsidRPr="00CA0104">
        <w:rPr>
          <w:lang w:val="pt-BR"/>
        </w:rPr>
        <w:t>)/</w:t>
      </w:r>
      <w:r w:rsidR="00885FA3" w:rsidRPr="00CA0104">
        <w:rPr>
          <w:rFonts w:ascii="Cambria Math" w:hAnsi="Cambria Math" w:cs="Cambria Math"/>
          <w:lang w:val="es-ES"/>
        </w:rPr>
        <w:t>𝛿𝑒</w:t>
      </w:r>
      <w:r w:rsidR="00885FA3" w:rsidRPr="00CA0104">
        <w:rPr>
          <w:lang w:val="pt-BR"/>
        </w:rPr>
        <w:t>(</w:t>
      </w:r>
      <w:r w:rsidR="00885FA3" w:rsidRPr="00CA0104">
        <w:rPr>
          <w:rFonts w:ascii="Cambria Math" w:hAnsi="Cambria Math" w:cs="Cambria Math"/>
          <w:lang w:val="es-ES"/>
        </w:rPr>
        <w:t>𝑠</w:t>
      </w:r>
      <w:r w:rsidR="00885FA3" w:rsidRPr="00CA0104">
        <w:rPr>
          <w:lang w:val="pt-BR"/>
        </w:rPr>
        <w:t>)</w:t>
      </w:r>
      <w:r w:rsidR="00AF0343" w:rsidRPr="00CA0104">
        <w:rPr>
          <w:lang w:val="pt-BR"/>
        </w:rPr>
        <w:t xml:space="preserve"> </w:t>
      </w:r>
      <w:r w:rsidR="00885FA3" w:rsidRPr="00CA0104">
        <w:rPr>
          <w:lang w:val="pt-BR"/>
        </w:rPr>
        <w:t>= (</w:t>
      </w:r>
      <w:r w:rsidR="00885FA3" w:rsidRPr="00CA0104">
        <w:rPr>
          <w:rFonts w:ascii="Cambria Math" w:hAnsi="Cambria Math" w:cs="Cambria Math"/>
          <w:lang w:val="es-ES"/>
        </w:rPr>
        <w:t>𝐾</w:t>
      </w:r>
      <w:r w:rsidR="00885FA3" w:rsidRPr="00CA0104">
        <w:rPr>
          <w:rFonts w:ascii="Cambria Math" w:hAnsi="Cambria Math" w:cs="Cambria Math"/>
          <w:vertAlign w:val="subscript"/>
          <w:lang w:val="es-ES"/>
        </w:rPr>
        <w:t>𝑞</w:t>
      </w:r>
      <w:r w:rsidR="00885FA3" w:rsidRPr="00CA0104">
        <w:rPr>
          <w:vertAlign w:val="subscript"/>
          <w:lang w:val="pt-BR"/>
        </w:rPr>
        <w:t xml:space="preserve"> </w:t>
      </w:r>
      <w:r w:rsidR="00885FA3" w:rsidRPr="00CA0104">
        <w:rPr>
          <w:lang w:val="pt-BR"/>
        </w:rPr>
        <w:t>(</w:t>
      </w:r>
      <w:r w:rsidR="00885FA3" w:rsidRPr="00CA0104">
        <w:rPr>
          <w:rFonts w:ascii="Cambria Math" w:hAnsi="Cambria Math" w:cs="Cambria Math"/>
          <w:lang w:val="es-ES"/>
        </w:rPr>
        <w:t>𝑠</w:t>
      </w:r>
      <w:r w:rsidR="00885FA3" w:rsidRPr="00CA0104">
        <w:rPr>
          <w:lang w:val="pt-BR"/>
        </w:rPr>
        <w:t>+</w:t>
      </w:r>
      <w:r w:rsidR="00885FA3" w:rsidRPr="00CA0104">
        <w:rPr>
          <w:rFonts w:ascii="Cambria Math" w:hAnsi="Cambria Math" w:cs="Cambria Math"/>
          <w:lang w:val="es-ES"/>
        </w:rPr>
        <w:t>𝑧</w:t>
      </w:r>
      <w:r w:rsidR="005E0D55" w:rsidRPr="00CA0104">
        <w:rPr>
          <w:vertAlign w:val="subscript"/>
          <w:lang w:val="pt-BR"/>
        </w:rPr>
        <w:t>p</w:t>
      </w:r>
      <w:r w:rsidR="00885FA3" w:rsidRPr="00CA0104">
        <w:rPr>
          <w:lang w:val="pt-BR"/>
        </w:rPr>
        <w:t>)) / (</w:t>
      </w:r>
      <w:r w:rsidR="00885FA3" w:rsidRPr="00CA0104">
        <w:rPr>
          <w:rFonts w:ascii="Cambria Math" w:hAnsi="Cambria Math" w:cs="Cambria Math"/>
          <w:lang w:val="es-ES"/>
        </w:rPr>
        <w:t>𝑠</w:t>
      </w:r>
      <w:r w:rsidR="00885FA3" w:rsidRPr="00CA0104">
        <w:rPr>
          <w:vertAlign w:val="superscript"/>
          <w:lang w:val="pt-BR"/>
        </w:rPr>
        <w:t>2</w:t>
      </w:r>
      <w:r w:rsidR="00885FA3" w:rsidRPr="00CA0104">
        <w:rPr>
          <w:lang w:val="pt-BR"/>
        </w:rPr>
        <w:t>+</w:t>
      </w:r>
      <w:r w:rsidR="00885FA3" w:rsidRPr="00CA0104">
        <w:rPr>
          <w:rFonts w:ascii="Cambria Math" w:hAnsi="Cambria Math" w:cs="Cambria Math"/>
          <w:lang w:val="es-ES"/>
        </w:rPr>
        <w:t>𝑎</w:t>
      </w:r>
      <w:r w:rsidR="00885FA3" w:rsidRPr="00CA0104">
        <w:rPr>
          <w:vertAlign w:val="subscript"/>
          <w:lang w:val="pt-BR"/>
        </w:rPr>
        <w:t>1</w:t>
      </w:r>
      <w:r w:rsidR="00885FA3" w:rsidRPr="00CA0104">
        <w:rPr>
          <w:rFonts w:ascii="Cambria Math" w:hAnsi="Cambria Math" w:cs="Cambria Math"/>
          <w:lang w:val="es-ES"/>
        </w:rPr>
        <w:t>𝑠</w:t>
      </w:r>
      <w:r w:rsidR="00885FA3" w:rsidRPr="00CA0104">
        <w:rPr>
          <w:lang w:val="pt-BR"/>
        </w:rPr>
        <w:t>+</w:t>
      </w:r>
      <w:r w:rsidR="00885FA3" w:rsidRPr="00CA0104">
        <w:rPr>
          <w:rFonts w:ascii="Cambria Math" w:hAnsi="Cambria Math" w:cs="Cambria Math"/>
          <w:lang w:val="es-ES"/>
        </w:rPr>
        <w:t>𝑎</w:t>
      </w:r>
      <w:r w:rsidR="00885FA3" w:rsidRPr="00CA0104">
        <w:rPr>
          <w:vertAlign w:val="subscript"/>
          <w:lang w:val="pt-BR"/>
        </w:rPr>
        <w:t>0</w:t>
      </w:r>
      <w:r w:rsidR="00885FA3" w:rsidRPr="00CA0104">
        <w:rPr>
          <w:lang w:val="pt-BR"/>
        </w:rPr>
        <w:t xml:space="preserve">) </w:t>
      </w:r>
    </w:p>
    <w:p w14:paraId="5751351A" w14:textId="77777777" w:rsidR="00885FA3" w:rsidRPr="00CA0104" w:rsidRDefault="00885FA3" w:rsidP="00885FA3">
      <w:pPr>
        <w:suppressAutoHyphens w:val="0"/>
        <w:spacing w:after="160" w:line="278" w:lineRule="auto"/>
        <w:jc w:val="both"/>
        <w:rPr>
          <w:u w:val="single"/>
          <w:lang w:val="es-ES"/>
        </w:rPr>
      </w:pPr>
      <w:r w:rsidRPr="00CA0104">
        <w:rPr>
          <w:u w:val="single"/>
          <w:lang w:val="es-ES"/>
        </w:rPr>
        <w:t xml:space="preserve">b) Transferencia del ángulo de pitch </w:t>
      </w:r>
    </w:p>
    <w:p w14:paraId="57513528" w14:textId="62AB3815" w:rsidR="00885FA3" w:rsidRPr="00CA0104" w:rsidRDefault="00885FA3" w:rsidP="00885FA3">
      <w:pPr>
        <w:suppressAutoHyphens w:val="0"/>
        <w:spacing w:after="160" w:line="278" w:lineRule="auto"/>
        <w:jc w:val="both"/>
        <w:rPr>
          <w:lang w:val="pt-BR"/>
        </w:rPr>
      </w:pPr>
      <w:r w:rsidRPr="00CA0104">
        <w:rPr>
          <w:lang w:val="es-ES"/>
        </w:rPr>
        <w:t>θ</w:t>
      </w:r>
      <w:r w:rsidRPr="00CA0104">
        <w:rPr>
          <w:lang w:val="pt-BR"/>
        </w:rPr>
        <w:t xml:space="preserve">(s) respecto a </w:t>
      </w:r>
      <w:r w:rsidRPr="00CA0104">
        <w:rPr>
          <w:rFonts w:ascii="Cambria Math" w:hAnsi="Cambria Math" w:cs="Cambria Math"/>
          <w:lang w:val="es-ES"/>
        </w:rPr>
        <w:t>𝛿𝑒</w:t>
      </w:r>
      <w:r w:rsidRPr="00CA0104">
        <w:rPr>
          <w:lang w:val="pt-BR"/>
        </w:rPr>
        <w:t>(</w:t>
      </w:r>
      <w:r w:rsidRPr="00CA0104">
        <w:rPr>
          <w:rFonts w:ascii="Cambria Math" w:hAnsi="Cambria Math" w:cs="Cambria Math"/>
          <w:lang w:val="es-ES"/>
        </w:rPr>
        <w:t>𝑠</w:t>
      </w:r>
      <w:r w:rsidRPr="00CA0104">
        <w:rPr>
          <w:lang w:val="pt-BR"/>
        </w:rPr>
        <w:t>)</w:t>
      </w:r>
      <w:r w:rsidR="00692B31" w:rsidRPr="00CA0104">
        <w:rPr>
          <w:lang w:val="pt-BR"/>
        </w:rPr>
        <w:t>:</w:t>
      </w:r>
    </w:p>
    <w:p w14:paraId="4AC70041" w14:textId="77777777" w:rsidR="009105E4" w:rsidRPr="00CA0104" w:rsidRDefault="008B580B" w:rsidP="00921E8D">
      <w:pPr>
        <w:suppressAutoHyphens w:val="0"/>
        <w:spacing w:after="160" w:line="278" w:lineRule="auto"/>
        <w:jc w:val="both"/>
        <w:rPr>
          <w:lang w:val="pt-BR"/>
        </w:rPr>
      </w:pPr>
      <w:r w:rsidRPr="00CA0104">
        <w:rPr>
          <w:lang w:val="pt-BR"/>
        </w:rPr>
        <w:t xml:space="preserve">Entonces: </w:t>
      </w:r>
      <w:r w:rsidR="003B2B0D" w:rsidRPr="00CA0104">
        <w:rPr>
          <w:lang w:val="pt-BR"/>
        </w:rPr>
        <w:t>G</w:t>
      </w:r>
      <w:r w:rsidR="003B2B0D" w:rsidRPr="00CA0104">
        <w:rPr>
          <w:vertAlign w:val="subscript"/>
          <w:lang w:val="pt-BR"/>
        </w:rPr>
        <w:t>p</w:t>
      </w:r>
      <w:r w:rsidR="003B2B0D" w:rsidRPr="00CA0104">
        <w:rPr>
          <w:lang w:val="pt-BR"/>
        </w:rPr>
        <w:t xml:space="preserve">(s) = </w:t>
      </w:r>
      <w:r w:rsidR="00885FA3" w:rsidRPr="00CA0104">
        <w:rPr>
          <w:rFonts w:ascii="Cambria Math" w:hAnsi="Cambria Math" w:cs="Cambria Math"/>
          <w:lang w:val="es-ES"/>
        </w:rPr>
        <w:t>𝜃</w:t>
      </w:r>
      <w:r w:rsidR="00885FA3" w:rsidRPr="00CA0104">
        <w:rPr>
          <w:lang w:val="pt-BR"/>
        </w:rPr>
        <w:t>(</w:t>
      </w:r>
      <w:r w:rsidR="00885FA3" w:rsidRPr="00CA0104">
        <w:rPr>
          <w:rFonts w:ascii="Cambria Math" w:hAnsi="Cambria Math" w:cs="Cambria Math"/>
          <w:lang w:val="es-ES"/>
        </w:rPr>
        <w:t>𝑠</w:t>
      </w:r>
      <w:r w:rsidR="00885FA3" w:rsidRPr="00CA0104">
        <w:rPr>
          <w:lang w:val="pt-BR"/>
        </w:rPr>
        <w:t>)</w:t>
      </w:r>
      <w:r w:rsidR="00721DDF" w:rsidRPr="00CA0104">
        <w:rPr>
          <w:lang w:val="pt-BR"/>
        </w:rPr>
        <w:t>/</w:t>
      </w:r>
      <w:r w:rsidR="00885FA3" w:rsidRPr="00CA0104">
        <w:rPr>
          <w:rFonts w:ascii="Cambria Math" w:hAnsi="Cambria Math" w:cs="Cambria Math"/>
          <w:lang w:val="es-ES"/>
        </w:rPr>
        <w:t>𝛿𝑒</w:t>
      </w:r>
      <w:r w:rsidR="00885FA3" w:rsidRPr="00CA0104">
        <w:rPr>
          <w:lang w:val="pt-BR"/>
        </w:rPr>
        <w:t>(</w:t>
      </w:r>
      <w:r w:rsidR="00885FA3" w:rsidRPr="00CA0104">
        <w:rPr>
          <w:rFonts w:ascii="Cambria Math" w:hAnsi="Cambria Math" w:cs="Cambria Math"/>
          <w:lang w:val="es-ES"/>
        </w:rPr>
        <w:t>𝑠</w:t>
      </w:r>
      <w:r w:rsidR="00885FA3" w:rsidRPr="00CA0104">
        <w:rPr>
          <w:lang w:val="pt-BR"/>
        </w:rPr>
        <w:t>)=</w:t>
      </w:r>
      <w:r w:rsidR="00FA3A8E" w:rsidRPr="00CA0104">
        <w:rPr>
          <w:lang w:val="pt-BR"/>
        </w:rPr>
        <w:t xml:space="preserve"> (</w:t>
      </w:r>
      <w:r w:rsidR="00FA3A8E" w:rsidRPr="00CA0104">
        <w:rPr>
          <w:rFonts w:ascii="Cambria Math" w:hAnsi="Cambria Math" w:cs="Cambria Math"/>
          <w:lang w:val="pt-BR"/>
        </w:rPr>
        <w:t>𝐾</w:t>
      </w:r>
      <w:r w:rsidR="00FA3A8E" w:rsidRPr="00CA0104">
        <w:rPr>
          <w:rFonts w:ascii="Cambria Math" w:hAnsi="Cambria Math" w:cs="Cambria Math"/>
          <w:vertAlign w:val="subscript"/>
          <w:lang w:val="pt-BR"/>
        </w:rPr>
        <w:t>𝑞</w:t>
      </w:r>
      <w:r w:rsidR="00FA3A8E" w:rsidRPr="00CA0104">
        <w:rPr>
          <w:lang w:val="pt-BR"/>
        </w:rPr>
        <w:t xml:space="preserve"> (</w:t>
      </w:r>
      <w:r w:rsidR="00FA3A8E" w:rsidRPr="00CA0104">
        <w:rPr>
          <w:rFonts w:ascii="Cambria Math" w:hAnsi="Cambria Math" w:cs="Cambria Math"/>
          <w:lang w:val="pt-BR"/>
        </w:rPr>
        <w:t>𝑠</w:t>
      </w:r>
      <w:r w:rsidR="00FA3A8E" w:rsidRPr="00CA0104">
        <w:rPr>
          <w:lang w:val="pt-BR"/>
        </w:rPr>
        <w:t>+</w:t>
      </w:r>
      <w:r w:rsidR="00FA3A8E" w:rsidRPr="00CA0104">
        <w:rPr>
          <w:rFonts w:ascii="Cambria Math" w:hAnsi="Cambria Math" w:cs="Cambria Math"/>
          <w:lang w:val="pt-BR"/>
        </w:rPr>
        <w:t>𝑧</w:t>
      </w:r>
      <w:r w:rsidR="005E0D55" w:rsidRPr="00CA0104">
        <w:rPr>
          <w:vertAlign w:val="subscript"/>
          <w:lang w:val="pt-BR"/>
        </w:rPr>
        <w:t>p</w:t>
      </w:r>
      <w:r w:rsidR="00FA3A8E" w:rsidRPr="00CA0104">
        <w:rPr>
          <w:lang w:val="pt-BR"/>
        </w:rPr>
        <w:t>)) / (s(</w:t>
      </w:r>
      <w:r w:rsidR="00FA3A8E" w:rsidRPr="00CA0104">
        <w:rPr>
          <w:rFonts w:ascii="Cambria Math" w:hAnsi="Cambria Math" w:cs="Cambria Math"/>
          <w:lang w:val="pt-BR"/>
        </w:rPr>
        <w:t>𝑠</w:t>
      </w:r>
      <w:r w:rsidR="00FA3A8E" w:rsidRPr="00CA0104">
        <w:rPr>
          <w:vertAlign w:val="superscript"/>
          <w:lang w:val="pt-BR"/>
        </w:rPr>
        <w:t>2</w:t>
      </w:r>
      <w:r w:rsidR="00FA3A8E" w:rsidRPr="00CA0104">
        <w:rPr>
          <w:lang w:val="pt-BR"/>
        </w:rPr>
        <w:t>+</w:t>
      </w:r>
      <w:r w:rsidR="00FA3A8E" w:rsidRPr="00CA0104">
        <w:rPr>
          <w:rFonts w:ascii="Cambria Math" w:hAnsi="Cambria Math" w:cs="Cambria Math"/>
          <w:lang w:val="pt-BR"/>
        </w:rPr>
        <w:t>𝑎</w:t>
      </w:r>
      <w:r w:rsidR="00FA3A8E" w:rsidRPr="00CA0104">
        <w:rPr>
          <w:vertAlign w:val="subscript"/>
          <w:lang w:val="pt-BR"/>
        </w:rPr>
        <w:t>1</w:t>
      </w:r>
      <w:r w:rsidR="00FA3A8E" w:rsidRPr="00CA0104">
        <w:rPr>
          <w:rFonts w:ascii="Cambria Math" w:hAnsi="Cambria Math" w:cs="Cambria Math"/>
          <w:lang w:val="pt-BR"/>
        </w:rPr>
        <w:t>𝑠</w:t>
      </w:r>
      <w:r w:rsidR="00FA3A8E" w:rsidRPr="00CA0104">
        <w:rPr>
          <w:lang w:val="pt-BR"/>
        </w:rPr>
        <w:t>+</w:t>
      </w:r>
      <w:r w:rsidR="00FA3A8E" w:rsidRPr="00CA0104">
        <w:rPr>
          <w:rFonts w:ascii="Cambria Math" w:hAnsi="Cambria Math" w:cs="Cambria Math"/>
          <w:lang w:val="pt-BR"/>
        </w:rPr>
        <w:t>𝑎</w:t>
      </w:r>
      <w:r w:rsidR="00FA3A8E" w:rsidRPr="00CA0104">
        <w:rPr>
          <w:vertAlign w:val="subscript"/>
          <w:lang w:val="pt-BR"/>
        </w:rPr>
        <w:t>0</w:t>
      </w:r>
      <w:r w:rsidR="00FA3A8E" w:rsidRPr="00CA0104">
        <w:rPr>
          <w:lang w:val="pt-BR"/>
        </w:rPr>
        <w:t>))</w:t>
      </w:r>
    </w:p>
    <w:p w14:paraId="39AEADE8" w14:textId="77777777" w:rsidR="00523F09" w:rsidRDefault="009105E4" w:rsidP="00921E8D">
      <w:pPr>
        <w:suppressAutoHyphens w:val="0"/>
        <w:spacing w:after="160" w:line="278" w:lineRule="auto"/>
        <w:jc w:val="both"/>
      </w:pPr>
      <w:r w:rsidRPr="00CA0104">
        <w:rPr>
          <w:rFonts w:ascii="Cambria Math" w:hAnsi="Cambria Math" w:cs="Cambria Math"/>
          <w:lang w:val="pt-BR"/>
        </w:rPr>
        <w:t>𝐾</w:t>
      </w:r>
      <w:r w:rsidRPr="00CA0104">
        <w:rPr>
          <w:rFonts w:ascii="Cambria Math" w:hAnsi="Cambria Math" w:cs="Cambria Math"/>
          <w:vertAlign w:val="subscript"/>
          <w:lang w:val="pt-BR"/>
        </w:rPr>
        <w:t>𝑞</w:t>
      </w:r>
      <w:r w:rsidRPr="00CA0104">
        <w:rPr>
          <w:vertAlign w:val="subscript"/>
          <w:lang w:val="es-ES"/>
        </w:rPr>
        <w:t xml:space="preserve"> </w:t>
      </w:r>
      <w:r w:rsidRPr="00CA0104">
        <w:rPr>
          <w:lang w:val="es-ES"/>
        </w:rPr>
        <w:t xml:space="preserve">representa la ganancia dinámica de la aeronave en pitch, </w:t>
      </w:r>
      <w:r w:rsidRPr="00CA0104">
        <w:t>es decir, cuánto responde la velocidad angular de cabeceo ante una deflexión del elevador</w:t>
      </w:r>
    </w:p>
    <w:p w14:paraId="34E7AFCD" w14:textId="77777777" w:rsidR="00B010D0" w:rsidRDefault="00B010D0" w:rsidP="00921E8D">
      <w:pPr>
        <w:suppressAutoHyphens w:val="0"/>
        <w:spacing w:after="160" w:line="278" w:lineRule="auto"/>
        <w:jc w:val="both"/>
      </w:pPr>
    </w:p>
    <w:p w14:paraId="150B29E6" w14:textId="77777777" w:rsidR="00B010D0" w:rsidRDefault="00B010D0" w:rsidP="00921E8D">
      <w:pPr>
        <w:suppressAutoHyphens w:val="0"/>
        <w:spacing w:after="160" w:line="278" w:lineRule="auto"/>
        <w:jc w:val="both"/>
      </w:pPr>
    </w:p>
    <w:p w14:paraId="55A6540F" w14:textId="77777777" w:rsidR="00B010D0" w:rsidRDefault="00B010D0" w:rsidP="00921E8D">
      <w:pPr>
        <w:suppressAutoHyphens w:val="0"/>
        <w:spacing w:after="160" w:line="278" w:lineRule="auto"/>
        <w:jc w:val="both"/>
      </w:pPr>
    </w:p>
    <w:p w14:paraId="681C0C91" w14:textId="77777777" w:rsidR="00B010D0" w:rsidRDefault="00B010D0" w:rsidP="00921E8D">
      <w:pPr>
        <w:suppressAutoHyphens w:val="0"/>
        <w:spacing w:after="160" w:line="278" w:lineRule="auto"/>
        <w:jc w:val="both"/>
      </w:pPr>
    </w:p>
    <w:p w14:paraId="0110B80A" w14:textId="77777777" w:rsidR="00B010D0" w:rsidRDefault="00B010D0" w:rsidP="00921E8D">
      <w:pPr>
        <w:suppressAutoHyphens w:val="0"/>
        <w:spacing w:after="160" w:line="278" w:lineRule="auto"/>
        <w:jc w:val="both"/>
      </w:pPr>
    </w:p>
    <w:p w14:paraId="575135AD" w14:textId="41216864" w:rsidR="00A36420" w:rsidRPr="00523F09" w:rsidRDefault="00A36420" w:rsidP="00921E8D">
      <w:pPr>
        <w:suppressAutoHyphens w:val="0"/>
        <w:spacing w:after="160" w:line="278" w:lineRule="auto"/>
        <w:jc w:val="both"/>
        <w:rPr>
          <w:b/>
          <w:bCs/>
        </w:rPr>
      </w:pPr>
      <w:r w:rsidRPr="00CA0104">
        <w:rPr>
          <w:b/>
          <w:bCs/>
        </w:rPr>
        <w:lastRenderedPageBreak/>
        <w:t>Elementos de medición</w:t>
      </w:r>
    </w:p>
    <w:p w14:paraId="575135AE" w14:textId="77777777" w:rsidR="00A36420" w:rsidRPr="00CA0104" w:rsidRDefault="00A36420" w:rsidP="00A36420">
      <w:pPr>
        <w:pStyle w:val="ListParagraph"/>
        <w:numPr>
          <w:ilvl w:val="0"/>
          <w:numId w:val="12"/>
        </w:numPr>
        <w:suppressAutoHyphens w:val="0"/>
        <w:spacing w:after="160" w:line="278" w:lineRule="auto"/>
        <w:contextualSpacing/>
        <w:rPr>
          <w:u w:val="single"/>
        </w:rPr>
      </w:pPr>
      <w:proofErr w:type="spellStart"/>
      <w:r w:rsidRPr="00CA0104">
        <w:rPr>
          <w:u w:val="single"/>
        </w:rPr>
        <w:t>Gyro</w:t>
      </w:r>
      <w:proofErr w:type="spellEnd"/>
      <w:r w:rsidRPr="00CA0104">
        <w:rPr>
          <w:u w:val="single"/>
        </w:rPr>
        <w:t xml:space="preserve"> de actitud (</w:t>
      </w:r>
      <w:proofErr w:type="spellStart"/>
      <w:r w:rsidRPr="00CA0104">
        <w:rPr>
          <w:u w:val="single"/>
        </w:rPr>
        <w:t>Attitude</w:t>
      </w:r>
      <w:proofErr w:type="spellEnd"/>
      <w:r w:rsidRPr="00CA0104">
        <w:rPr>
          <w:u w:val="single"/>
        </w:rPr>
        <w:t xml:space="preserve"> </w:t>
      </w:r>
      <w:proofErr w:type="spellStart"/>
      <w:r w:rsidRPr="00CA0104">
        <w:rPr>
          <w:u w:val="single"/>
        </w:rPr>
        <w:t>Gyro</w:t>
      </w:r>
      <w:proofErr w:type="spellEnd"/>
      <w:r w:rsidRPr="00CA0104">
        <w:rPr>
          <w:u w:val="single"/>
        </w:rPr>
        <w:t>):</w:t>
      </w:r>
    </w:p>
    <w:p w14:paraId="575135AF" w14:textId="77777777" w:rsidR="00A36420" w:rsidRPr="00CA0104" w:rsidRDefault="00A36420" w:rsidP="00A36420">
      <w:pPr>
        <w:ind w:left="720"/>
        <w:rPr>
          <w:lang w:val="es-ES"/>
        </w:rPr>
      </w:pPr>
      <w:r w:rsidRPr="00CA0104">
        <w:rPr>
          <w:b/>
          <w:bCs/>
          <w:lang w:val="es-ES"/>
        </w:rPr>
        <w:t>Función:</w:t>
      </w:r>
      <w:r w:rsidRPr="00CA0104">
        <w:rPr>
          <w:lang w:val="es-ES"/>
        </w:rPr>
        <w:t xml:space="preserve"> Transductor que mide el ángulo de pitch actual (</w:t>
      </w:r>
      <w:r w:rsidRPr="00CA0104">
        <w:t>θ</w:t>
      </w:r>
      <w:r w:rsidRPr="00CA0104">
        <w:rPr>
          <w:lang w:val="es-ES"/>
        </w:rPr>
        <w:t>).</w:t>
      </w:r>
    </w:p>
    <w:p w14:paraId="575135B0" w14:textId="77777777" w:rsidR="00A36420" w:rsidRPr="00CA0104" w:rsidRDefault="00A36420" w:rsidP="00A36420">
      <w:pPr>
        <w:ind w:left="720"/>
        <w:rPr>
          <w:lang w:val="es-ES"/>
        </w:rPr>
      </w:pPr>
      <w:r w:rsidRPr="00CA0104">
        <w:rPr>
          <w:b/>
          <w:bCs/>
          <w:lang w:val="es-ES"/>
        </w:rPr>
        <w:t>Unidad de entrada física:</w:t>
      </w:r>
      <w:r w:rsidRPr="00CA0104">
        <w:rPr>
          <w:lang w:val="es-ES"/>
        </w:rPr>
        <w:t xml:space="preserve"> Ángulo de rotación en grados (°) o radianes (rad).</w:t>
      </w:r>
    </w:p>
    <w:p w14:paraId="575135B1" w14:textId="77777777" w:rsidR="00A36420" w:rsidRPr="00CA0104" w:rsidRDefault="00A36420" w:rsidP="00A36420">
      <w:pPr>
        <w:ind w:left="720"/>
        <w:rPr>
          <w:lang w:val="es-ES"/>
        </w:rPr>
      </w:pPr>
      <w:r w:rsidRPr="00CA0104">
        <w:rPr>
          <w:b/>
          <w:bCs/>
          <w:lang w:val="es-ES"/>
        </w:rPr>
        <w:t>Unidad de salida eléctrica (señal):</w:t>
      </w:r>
      <w:r w:rsidRPr="00CA0104">
        <w:rPr>
          <w:lang w:val="es-ES"/>
        </w:rPr>
        <w:t xml:space="preserve"> Voltios (V) proporcional al ángulo medido.</w:t>
      </w:r>
    </w:p>
    <w:p w14:paraId="575135B2" w14:textId="77777777" w:rsidR="00A36420" w:rsidRPr="00CA0104" w:rsidRDefault="00A36420" w:rsidP="00A36420">
      <w:pPr>
        <w:ind w:left="720"/>
        <w:rPr>
          <w:lang w:val="es-ES"/>
        </w:rPr>
      </w:pPr>
      <w:r w:rsidRPr="00CA0104">
        <w:rPr>
          <w:b/>
          <w:bCs/>
          <w:lang w:val="es-ES"/>
        </w:rPr>
        <w:t>Uso:</w:t>
      </w:r>
      <w:r w:rsidRPr="00CA0104">
        <w:rPr>
          <w:lang w:val="es-ES"/>
        </w:rPr>
        <w:t xml:space="preserve"> Su señal se compara con la referencia </w:t>
      </w:r>
      <w:r w:rsidRPr="00CA0104">
        <w:t>θ</w:t>
      </w:r>
      <w:r w:rsidRPr="00CA0104">
        <w:rPr>
          <w:lang w:val="es-ES"/>
        </w:rPr>
        <w:t>c​ para calcular el error de actitud.</w:t>
      </w:r>
    </w:p>
    <w:p w14:paraId="24403C63" w14:textId="77777777" w:rsidR="00245D78" w:rsidRPr="00CA0104" w:rsidRDefault="00DA7DAB" w:rsidP="00245D78">
      <w:pPr>
        <w:ind w:left="720"/>
        <w:rPr>
          <w:lang w:val="es-ES"/>
        </w:rPr>
      </w:pPr>
      <w:r w:rsidRPr="00CA0104">
        <w:rPr>
          <w:b/>
          <w:bCs/>
          <w:lang w:val="es-ES"/>
        </w:rPr>
        <w:t>Transferencia:</w:t>
      </w:r>
      <w:r w:rsidRPr="00CA0104">
        <w:rPr>
          <w:lang w:val="es-ES"/>
        </w:rPr>
        <w:t xml:space="preserve"> </w:t>
      </w:r>
      <w:r w:rsidRPr="00CA0104">
        <w:rPr>
          <w:rFonts w:ascii="Cambria Math" w:hAnsi="Cambria Math" w:cs="Cambria Math"/>
          <w:lang w:val="es-ES"/>
        </w:rPr>
        <w:t>𝐻</w:t>
      </w:r>
      <w:r w:rsidRPr="00CA0104">
        <w:rPr>
          <w:rFonts w:ascii="Cambria Math" w:hAnsi="Cambria Math" w:cs="Cambria Math"/>
          <w:vertAlign w:val="subscript"/>
          <w:lang w:val="es-ES"/>
        </w:rPr>
        <w:t>𝜃</w:t>
      </w:r>
      <w:r w:rsidRPr="00CA0104">
        <w:rPr>
          <w:lang w:val="es-ES"/>
        </w:rPr>
        <w:t>(</w:t>
      </w:r>
      <w:r w:rsidRPr="00CA0104">
        <w:rPr>
          <w:rFonts w:ascii="Cambria Math" w:hAnsi="Cambria Math" w:cs="Cambria Math"/>
          <w:lang w:val="es-ES"/>
        </w:rPr>
        <w:t>𝑠</w:t>
      </w:r>
      <w:r w:rsidRPr="00CA0104">
        <w:rPr>
          <w:lang w:val="es-ES"/>
        </w:rPr>
        <w:t>)</w:t>
      </w:r>
      <w:r w:rsidR="00F83F68" w:rsidRPr="00CA0104">
        <w:rPr>
          <w:lang w:val="es-ES"/>
        </w:rPr>
        <w:t xml:space="preserve"> </w:t>
      </w:r>
      <w:r w:rsidRPr="00CA0104">
        <w:rPr>
          <w:lang w:val="es-ES"/>
        </w:rPr>
        <w:t>=</w:t>
      </w:r>
      <w:r w:rsidR="00F83F68" w:rsidRPr="00CA0104">
        <w:rPr>
          <w:lang w:val="es-ES"/>
        </w:rPr>
        <w:t xml:space="preserve"> </w:t>
      </w:r>
      <w:r w:rsidR="00566D44" w:rsidRPr="00CA0104">
        <w:rPr>
          <w:lang w:val="es-ES"/>
        </w:rPr>
        <w:t>1</w:t>
      </w:r>
    </w:p>
    <w:p w14:paraId="400CC486" w14:textId="3AC149FD" w:rsidR="00245D78" w:rsidRPr="00CA0104" w:rsidRDefault="00245D78" w:rsidP="00245D78">
      <w:pPr>
        <w:ind w:left="720"/>
        <w:rPr>
          <w:b/>
          <w:bCs/>
          <w:lang w:val="es-ES"/>
        </w:rPr>
      </w:pPr>
      <w:proofErr w:type="spellStart"/>
      <w:r w:rsidRPr="00CA0104">
        <w:rPr>
          <w:b/>
          <w:bCs/>
          <w:lang w:val="es-ES"/>
        </w:rPr>
        <w:t>Datasheet</w:t>
      </w:r>
      <w:proofErr w:type="spellEnd"/>
      <w:r w:rsidRPr="00CA0104">
        <w:rPr>
          <w:b/>
          <w:bCs/>
          <w:lang w:val="es-ES"/>
        </w:rPr>
        <w:t xml:space="preserve"> </w:t>
      </w:r>
      <w:proofErr w:type="spellStart"/>
      <w:r w:rsidRPr="00CA0104">
        <w:rPr>
          <w:b/>
          <w:bCs/>
          <w:lang w:val="es-ES"/>
        </w:rPr>
        <w:t>Gyro</w:t>
      </w:r>
      <w:proofErr w:type="spellEnd"/>
      <w:r w:rsidRPr="00CA0104">
        <w:rPr>
          <w:b/>
          <w:bCs/>
          <w:lang w:val="es-ES"/>
        </w:rPr>
        <w:t xml:space="preserve"> de Actitud</w:t>
      </w:r>
    </w:p>
    <w:p w14:paraId="5990E2BF" w14:textId="77777777" w:rsidR="008E10A0" w:rsidRPr="00CA0104" w:rsidRDefault="008E10A0" w:rsidP="00245D78">
      <w:pPr>
        <w:ind w:left="720"/>
        <w:rPr>
          <w:lang w:val="es-ES"/>
        </w:rPr>
      </w:pPr>
    </w:p>
    <w:p w14:paraId="44DC1854" w14:textId="77777777" w:rsidR="00245D78" w:rsidRPr="00CA0104" w:rsidRDefault="00245D78" w:rsidP="00245D78">
      <w:pPr>
        <w:ind w:left="720"/>
        <w:rPr>
          <w:b/>
          <w:bCs/>
          <w:lang w:val="es-ES"/>
        </w:rPr>
      </w:pPr>
      <w:proofErr w:type="spellStart"/>
      <w:r w:rsidRPr="00CA0104">
        <w:rPr>
          <w:b/>
          <w:bCs/>
          <w:lang w:val="es-ES"/>
        </w:rPr>
        <w:t>Gyro</w:t>
      </w:r>
      <w:proofErr w:type="spellEnd"/>
      <w:r w:rsidRPr="00CA0104">
        <w:rPr>
          <w:b/>
          <w:bCs/>
          <w:lang w:val="es-ES"/>
        </w:rPr>
        <w:t xml:space="preserve"> de Actitud: </w:t>
      </w:r>
      <w:proofErr w:type="spellStart"/>
      <w:r w:rsidRPr="00CA0104">
        <w:rPr>
          <w:b/>
          <w:bCs/>
          <w:lang w:val="es-ES"/>
        </w:rPr>
        <w:t>Mid-Continent</w:t>
      </w:r>
      <w:proofErr w:type="spellEnd"/>
      <w:r w:rsidRPr="00CA0104">
        <w:rPr>
          <w:b/>
          <w:bCs/>
          <w:lang w:val="es-ES"/>
        </w:rPr>
        <w:t xml:space="preserve"> 4300-xxx Series Electric </w:t>
      </w:r>
      <w:proofErr w:type="spellStart"/>
      <w:r w:rsidRPr="00CA0104">
        <w:rPr>
          <w:b/>
          <w:bCs/>
          <w:lang w:val="es-ES"/>
        </w:rPr>
        <w:t>Attitude</w:t>
      </w:r>
      <w:proofErr w:type="spellEnd"/>
      <w:r w:rsidRPr="00CA0104">
        <w:rPr>
          <w:b/>
          <w:bCs/>
          <w:lang w:val="es-ES"/>
        </w:rPr>
        <w:t xml:space="preserve"> </w:t>
      </w:r>
      <w:proofErr w:type="spellStart"/>
      <w:r w:rsidRPr="00CA0104">
        <w:rPr>
          <w:b/>
          <w:bCs/>
          <w:lang w:val="es-ES"/>
        </w:rPr>
        <w:t>Indicator</w:t>
      </w:r>
      <w:proofErr w:type="spellEnd"/>
    </w:p>
    <w:p w14:paraId="4A9E2B94" w14:textId="77777777" w:rsidR="00245D78" w:rsidRPr="00CA0104" w:rsidRDefault="00245D78" w:rsidP="00245D78">
      <w:pPr>
        <w:ind w:left="720"/>
        <w:rPr>
          <w:lang w:val="es-ES"/>
        </w:rPr>
      </w:pPr>
      <w:r w:rsidRPr="00CA0104">
        <w:rPr>
          <w:b/>
          <w:bCs/>
          <w:lang w:val="es-ES"/>
        </w:rPr>
        <w:t>Fabricante:</w:t>
      </w:r>
      <w:r w:rsidRPr="00CA0104">
        <w:rPr>
          <w:lang w:val="es-ES"/>
        </w:rPr>
        <w:t xml:space="preserve"> </w:t>
      </w:r>
      <w:proofErr w:type="spellStart"/>
      <w:r w:rsidRPr="00CA0104">
        <w:rPr>
          <w:lang w:val="es-ES"/>
        </w:rPr>
        <w:t>Mid-Continent</w:t>
      </w:r>
      <w:proofErr w:type="spellEnd"/>
      <w:r w:rsidRPr="00CA0104">
        <w:rPr>
          <w:lang w:val="es-ES"/>
        </w:rPr>
        <w:t xml:space="preserve"> Instruments and </w:t>
      </w:r>
      <w:proofErr w:type="spellStart"/>
      <w:r w:rsidRPr="00CA0104">
        <w:rPr>
          <w:lang w:val="es-ES"/>
        </w:rPr>
        <w:t>Avionics</w:t>
      </w:r>
      <w:proofErr w:type="spellEnd"/>
      <w:r w:rsidRPr="00CA0104">
        <w:rPr>
          <w:lang w:val="es-ES"/>
        </w:rPr>
        <w:br/>
      </w:r>
      <w:r w:rsidRPr="00CA0104">
        <w:rPr>
          <w:b/>
          <w:bCs/>
          <w:lang w:val="es-ES"/>
        </w:rPr>
        <w:t>Modelo:</w:t>
      </w:r>
      <w:r w:rsidRPr="00CA0104">
        <w:rPr>
          <w:lang w:val="es-ES"/>
        </w:rPr>
        <w:t xml:space="preserve"> 4300-xxx Series (ej. 4300-206)</w:t>
      </w:r>
      <w:r w:rsidRPr="00CA0104">
        <w:rPr>
          <w:lang w:val="es-ES"/>
        </w:rPr>
        <w:br/>
      </w:r>
      <w:r w:rsidRPr="00CA0104">
        <w:rPr>
          <w:b/>
          <w:bCs/>
          <w:lang w:val="es-ES"/>
        </w:rPr>
        <w:t>Tipo:</w:t>
      </w:r>
      <w:r w:rsidRPr="00CA0104">
        <w:rPr>
          <w:lang w:val="es-ES"/>
        </w:rPr>
        <w:t xml:space="preserve"> Indicador de actitud eléctrico (</w:t>
      </w:r>
      <w:proofErr w:type="spellStart"/>
      <w:r w:rsidRPr="00CA0104">
        <w:rPr>
          <w:lang w:val="es-ES"/>
        </w:rPr>
        <w:t>Gyro</w:t>
      </w:r>
      <w:proofErr w:type="spellEnd"/>
      <w:r w:rsidRPr="00CA0104">
        <w:rPr>
          <w:lang w:val="es-ES"/>
        </w:rPr>
        <w:t xml:space="preserve"> de actitud)</w:t>
      </w:r>
    </w:p>
    <w:p w14:paraId="30FA972C" w14:textId="77777777" w:rsidR="00245D78" w:rsidRPr="00CA0104" w:rsidRDefault="00245D78" w:rsidP="00245D78">
      <w:pPr>
        <w:ind w:left="720"/>
        <w:rPr>
          <w:b/>
          <w:bCs/>
          <w:lang w:val="es-ES"/>
        </w:rPr>
      </w:pPr>
      <w:r w:rsidRPr="00CA0104">
        <w:rPr>
          <w:b/>
          <w:bCs/>
          <w:lang w:val="es-ES"/>
        </w:rPr>
        <w:t>Descripción:</w:t>
      </w:r>
    </w:p>
    <w:p w14:paraId="188634A0" w14:textId="77777777" w:rsidR="00245D78" w:rsidRPr="00CA0104" w:rsidRDefault="00245D78" w:rsidP="00245D78">
      <w:pPr>
        <w:ind w:left="720"/>
        <w:rPr>
          <w:lang w:val="es-ES"/>
        </w:rPr>
      </w:pPr>
      <w:r w:rsidRPr="00CA0104">
        <w:rPr>
          <w:lang w:val="es-ES"/>
        </w:rPr>
        <w:t xml:space="preserve">Este instrumento simula el horizonte de la Tierra, proporcionando indicación visual en tiempo real del ángulo de pitch y roll de la aeronave respecto a un avión simbólico en el </w:t>
      </w:r>
      <w:proofErr w:type="spellStart"/>
      <w:r w:rsidRPr="00CA0104">
        <w:rPr>
          <w:lang w:val="es-ES"/>
        </w:rPr>
        <w:t>display</w:t>
      </w:r>
      <w:proofErr w:type="spellEnd"/>
      <w:r w:rsidRPr="00CA0104">
        <w:rPr>
          <w:lang w:val="es-ES"/>
        </w:rPr>
        <w:t xml:space="preserve">. Funciona como indicador primario o de respaldo y utiliza un giroscopio vertical interno con mecanismo de </w:t>
      </w:r>
      <w:proofErr w:type="spellStart"/>
      <w:r w:rsidRPr="00CA0104">
        <w:rPr>
          <w:lang w:val="es-ES"/>
        </w:rPr>
        <w:t>auto-erección</w:t>
      </w:r>
      <w:proofErr w:type="spellEnd"/>
      <w:r w:rsidRPr="00CA0104">
        <w:rPr>
          <w:lang w:val="es-ES"/>
        </w:rPr>
        <w:t>.</w:t>
      </w:r>
    </w:p>
    <w:p w14:paraId="4EBA6888" w14:textId="77777777" w:rsidR="00E26895" w:rsidRPr="00CA0104" w:rsidRDefault="00E26895" w:rsidP="00245D78">
      <w:pPr>
        <w:ind w:left="720"/>
        <w:rPr>
          <w:lang w:val="es-ES"/>
        </w:rPr>
      </w:pPr>
    </w:p>
    <w:p w14:paraId="6DF70392" w14:textId="77777777" w:rsidR="00E26895" w:rsidRPr="00CA0104" w:rsidRDefault="00E26895" w:rsidP="00245D78">
      <w:pPr>
        <w:ind w:left="720"/>
        <w:rPr>
          <w:lang w:val="es-ES"/>
        </w:rPr>
      </w:pPr>
    </w:p>
    <w:p w14:paraId="6F9D9618" w14:textId="77777777" w:rsidR="00245D78" w:rsidRPr="00CA0104" w:rsidRDefault="00245D78" w:rsidP="00245D78">
      <w:pPr>
        <w:ind w:left="720"/>
        <w:rPr>
          <w:b/>
          <w:bCs/>
          <w:lang w:val="en-US"/>
        </w:rPr>
      </w:pPr>
      <w:proofErr w:type="spellStart"/>
      <w:r w:rsidRPr="00CA0104">
        <w:rPr>
          <w:b/>
          <w:bCs/>
          <w:lang w:val="en-US"/>
        </w:rPr>
        <w:t>Especificaciones</w:t>
      </w:r>
      <w:proofErr w:type="spellEnd"/>
      <w:r w:rsidRPr="00CA0104">
        <w:rPr>
          <w:b/>
          <w:bCs/>
          <w:lang w:val="en-US"/>
        </w:rPr>
        <w:t xml:space="preserve"> </w:t>
      </w:r>
      <w:proofErr w:type="spellStart"/>
      <w:r w:rsidRPr="00CA0104">
        <w:rPr>
          <w:b/>
          <w:bCs/>
          <w:lang w:val="en-US"/>
        </w:rPr>
        <w:t>principales</w:t>
      </w:r>
      <w:proofErr w:type="spellEnd"/>
      <w:r w:rsidRPr="00CA0104">
        <w:rPr>
          <w:b/>
          <w:bCs/>
          <w:lang w:val="en-US"/>
        </w:rPr>
        <w:t>:</w:t>
      </w:r>
    </w:p>
    <w:p w14:paraId="7F48FC51" w14:textId="77777777" w:rsidR="00E26895" w:rsidRPr="00CA0104" w:rsidRDefault="00E26895" w:rsidP="00245D78">
      <w:pPr>
        <w:ind w:left="720"/>
        <w:rPr>
          <w:b/>
          <w:bCs/>
          <w:lang w:val="en-US"/>
        </w:rPr>
      </w:pPr>
    </w:p>
    <w:tbl>
      <w:tblPr>
        <w:tblStyle w:val="TableGrid"/>
        <w:tblW w:w="0" w:type="auto"/>
        <w:tblInd w:w="720" w:type="dxa"/>
        <w:tblLook w:val="04A0" w:firstRow="1" w:lastRow="0" w:firstColumn="1" w:lastColumn="0" w:noHBand="0" w:noVBand="1"/>
      </w:tblPr>
      <w:tblGrid>
        <w:gridCol w:w="4876"/>
        <w:gridCol w:w="4860"/>
      </w:tblGrid>
      <w:tr w:rsidR="00E26895" w:rsidRPr="00CA0104" w14:paraId="7C4EC204" w14:textId="77777777" w:rsidTr="00E26895">
        <w:tc>
          <w:tcPr>
            <w:tcW w:w="5041" w:type="dxa"/>
          </w:tcPr>
          <w:p w14:paraId="7F1F897D" w14:textId="59DAAC1F" w:rsidR="00E26895" w:rsidRPr="00CA0104" w:rsidRDefault="00E26895" w:rsidP="00245D78">
            <w:pPr>
              <w:rPr>
                <w:b/>
                <w:bCs/>
                <w:lang w:val="en-US"/>
              </w:rPr>
            </w:pPr>
            <w:proofErr w:type="spellStart"/>
            <w:r w:rsidRPr="00CA0104">
              <w:rPr>
                <w:b/>
                <w:bCs/>
                <w:lang w:val="en-US"/>
              </w:rPr>
              <w:t>Parámetro</w:t>
            </w:r>
            <w:proofErr w:type="spellEnd"/>
          </w:p>
        </w:tc>
        <w:tc>
          <w:tcPr>
            <w:tcW w:w="5029" w:type="dxa"/>
          </w:tcPr>
          <w:p w14:paraId="77EA8DCC" w14:textId="6395F05A" w:rsidR="00E26895" w:rsidRPr="00CA0104" w:rsidRDefault="00E26895" w:rsidP="00245D78">
            <w:pPr>
              <w:rPr>
                <w:b/>
                <w:bCs/>
                <w:lang w:val="en-US"/>
              </w:rPr>
            </w:pPr>
            <w:r w:rsidRPr="00CA0104">
              <w:rPr>
                <w:b/>
                <w:bCs/>
                <w:lang w:val="en-US"/>
              </w:rPr>
              <w:t>Valor</w:t>
            </w:r>
          </w:p>
        </w:tc>
      </w:tr>
      <w:tr w:rsidR="00E26895" w:rsidRPr="00CA0104" w14:paraId="7AD024DA" w14:textId="77777777" w:rsidTr="00E26895">
        <w:tc>
          <w:tcPr>
            <w:tcW w:w="5041" w:type="dxa"/>
          </w:tcPr>
          <w:p w14:paraId="74761DD8" w14:textId="73463AA3" w:rsidR="00E26895" w:rsidRPr="00CA0104" w:rsidRDefault="00E26895" w:rsidP="00245D78">
            <w:pPr>
              <w:rPr>
                <w:b/>
                <w:bCs/>
                <w:lang w:val="en-US"/>
              </w:rPr>
            </w:pPr>
            <w:r w:rsidRPr="00CA0104">
              <w:rPr>
                <w:b/>
                <w:bCs/>
                <w:lang w:val="en-US"/>
              </w:rPr>
              <w:t>Rango de pitch</w:t>
            </w:r>
          </w:p>
        </w:tc>
        <w:tc>
          <w:tcPr>
            <w:tcW w:w="5029" w:type="dxa"/>
          </w:tcPr>
          <w:p w14:paraId="7263D430" w14:textId="55F32AC9" w:rsidR="00E26895" w:rsidRPr="00CA0104" w:rsidRDefault="00E26895" w:rsidP="00245D78">
            <w:pPr>
              <w:rPr>
                <w:b/>
                <w:bCs/>
                <w:lang w:val="en-US"/>
              </w:rPr>
            </w:pPr>
            <w:r w:rsidRPr="00CA0104">
              <w:rPr>
                <w:lang w:val="en-US"/>
              </w:rPr>
              <w:t>±55° (</w:t>
            </w:r>
            <w:proofErr w:type="spellStart"/>
            <w:r w:rsidRPr="00CA0104">
              <w:rPr>
                <w:lang w:val="en-US"/>
              </w:rPr>
              <w:t>indicación</w:t>
            </w:r>
            <w:proofErr w:type="spellEnd"/>
            <w:r w:rsidRPr="00CA0104">
              <w:rPr>
                <w:lang w:val="en-US"/>
              </w:rPr>
              <w:t xml:space="preserve"> continua)</w:t>
            </w:r>
          </w:p>
        </w:tc>
      </w:tr>
      <w:tr w:rsidR="00E26895" w:rsidRPr="00CA0104" w14:paraId="57D58425" w14:textId="77777777" w:rsidTr="00E26895">
        <w:tc>
          <w:tcPr>
            <w:tcW w:w="5041" w:type="dxa"/>
          </w:tcPr>
          <w:p w14:paraId="1E22C34C" w14:textId="18CB38B8" w:rsidR="00E26895" w:rsidRPr="00CA0104" w:rsidRDefault="00E26895" w:rsidP="00245D78">
            <w:pPr>
              <w:rPr>
                <w:b/>
                <w:bCs/>
                <w:lang w:val="en-US"/>
              </w:rPr>
            </w:pPr>
            <w:proofErr w:type="spellStart"/>
            <w:r w:rsidRPr="00CA0104">
              <w:rPr>
                <w:b/>
                <w:bCs/>
                <w:lang w:val="en-US"/>
              </w:rPr>
              <w:t>Precisión</w:t>
            </w:r>
            <w:proofErr w:type="spellEnd"/>
          </w:p>
        </w:tc>
        <w:tc>
          <w:tcPr>
            <w:tcW w:w="5029" w:type="dxa"/>
          </w:tcPr>
          <w:p w14:paraId="36AAF714" w14:textId="52C434AA" w:rsidR="00E26895" w:rsidRPr="00CA0104" w:rsidRDefault="00E26895" w:rsidP="00245D78">
            <w:pPr>
              <w:rPr>
                <w:b/>
                <w:bCs/>
                <w:lang w:val="en-US"/>
              </w:rPr>
            </w:pPr>
            <w:r w:rsidRPr="00CA0104">
              <w:rPr>
                <w:lang w:val="en-US"/>
              </w:rPr>
              <w:t xml:space="preserve">±1° </w:t>
            </w:r>
            <w:proofErr w:type="spellStart"/>
            <w:r w:rsidRPr="00CA0104">
              <w:rPr>
                <w:lang w:val="en-US"/>
              </w:rPr>
              <w:t>en</w:t>
            </w:r>
            <w:proofErr w:type="spellEnd"/>
            <w:r w:rsidRPr="00CA0104">
              <w:rPr>
                <w:lang w:val="en-US"/>
              </w:rPr>
              <w:t xml:space="preserve"> </w:t>
            </w:r>
            <w:proofErr w:type="spellStart"/>
            <w:r w:rsidRPr="00CA0104">
              <w:rPr>
                <w:lang w:val="en-US"/>
              </w:rPr>
              <w:t>condiciones</w:t>
            </w:r>
            <w:proofErr w:type="spellEnd"/>
            <w:r w:rsidRPr="00CA0104">
              <w:rPr>
                <w:lang w:val="en-US"/>
              </w:rPr>
              <w:t xml:space="preserve"> </w:t>
            </w:r>
            <w:proofErr w:type="spellStart"/>
            <w:r w:rsidRPr="00CA0104">
              <w:rPr>
                <w:lang w:val="en-US"/>
              </w:rPr>
              <w:t>estables</w:t>
            </w:r>
            <w:proofErr w:type="spellEnd"/>
          </w:p>
        </w:tc>
      </w:tr>
      <w:tr w:rsidR="00E26895" w:rsidRPr="00CA0104" w14:paraId="00D07CF1" w14:textId="77777777" w:rsidTr="00E26895">
        <w:tc>
          <w:tcPr>
            <w:tcW w:w="5041" w:type="dxa"/>
          </w:tcPr>
          <w:p w14:paraId="353B5D07" w14:textId="5DB9F0A4" w:rsidR="00E26895" w:rsidRPr="00CA0104" w:rsidRDefault="00E26895" w:rsidP="00245D78">
            <w:pPr>
              <w:rPr>
                <w:b/>
                <w:bCs/>
                <w:lang w:val="en-US"/>
              </w:rPr>
            </w:pPr>
            <w:r w:rsidRPr="00CA0104">
              <w:rPr>
                <w:b/>
                <w:bCs/>
                <w:lang w:val="en-US"/>
              </w:rPr>
              <w:t xml:space="preserve">Rango de </w:t>
            </w:r>
            <w:proofErr w:type="spellStart"/>
            <w:r w:rsidRPr="00CA0104">
              <w:rPr>
                <w:b/>
                <w:bCs/>
                <w:lang w:val="en-US"/>
              </w:rPr>
              <w:t>alimentación</w:t>
            </w:r>
            <w:proofErr w:type="spellEnd"/>
          </w:p>
        </w:tc>
        <w:tc>
          <w:tcPr>
            <w:tcW w:w="5029" w:type="dxa"/>
          </w:tcPr>
          <w:p w14:paraId="416CAA5D" w14:textId="3F16DD49" w:rsidR="00E26895" w:rsidRPr="00CA0104" w:rsidRDefault="00E26895" w:rsidP="00245D78">
            <w:pPr>
              <w:rPr>
                <w:b/>
                <w:bCs/>
                <w:lang w:val="en-US"/>
              </w:rPr>
            </w:pPr>
            <w:r w:rsidRPr="00CA0104">
              <w:rPr>
                <w:lang w:val="en-US"/>
              </w:rPr>
              <w:t>10–32 VDC</w:t>
            </w:r>
          </w:p>
        </w:tc>
      </w:tr>
      <w:tr w:rsidR="00E26895" w:rsidRPr="00DB414D" w14:paraId="55C79972" w14:textId="77777777" w:rsidTr="00E26895">
        <w:tc>
          <w:tcPr>
            <w:tcW w:w="5041" w:type="dxa"/>
          </w:tcPr>
          <w:p w14:paraId="5955E425" w14:textId="06C0C2F5" w:rsidR="00E26895" w:rsidRPr="00CA0104" w:rsidRDefault="00E26895" w:rsidP="00245D78">
            <w:pPr>
              <w:rPr>
                <w:b/>
                <w:bCs/>
                <w:lang w:val="en-US"/>
              </w:rPr>
            </w:pPr>
            <w:proofErr w:type="spellStart"/>
            <w:r w:rsidRPr="00CA0104">
              <w:rPr>
                <w:b/>
                <w:bCs/>
                <w:lang w:val="en-US"/>
              </w:rPr>
              <w:t>Consumo</w:t>
            </w:r>
            <w:proofErr w:type="spellEnd"/>
            <w:r w:rsidRPr="00CA0104">
              <w:rPr>
                <w:b/>
                <w:bCs/>
                <w:lang w:val="en-US"/>
              </w:rPr>
              <w:t xml:space="preserve"> </w:t>
            </w:r>
            <w:proofErr w:type="spellStart"/>
            <w:r w:rsidRPr="00CA0104">
              <w:rPr>
                <w:b/>
                <w:bCs/>
                <w:lang w:val="en-US"/>
              </w:rPr>
              <w:t>en</w:t>
            </w:r>
            <w:proofErr w:type="spellEnd"/>
            <w:r w:rsidRPr="00CA0104">
              <w:rPr>
                <w:b/>
                <w:bCs/>
                <w:lang w:val="en-US"/>
              </w:rPr>
              <w:t xml:space="preserve"> </w:t>
            </w:r>
            <w:proofErr w:type="spellStart"/>
            <w:r w:rsidRPr="00CA0104">
              <w:rPr>
                <w:b/>
                <w:bCs/>
                <w:lang w:val="en-US"/>
              </w:rPr>
              <w:t>arranque</w:t>
            </w:r>
            <w:proofErr w:type="spellEnd"/>
          </w:p>
        </w:tc>
        <w:tc>
          <w:tcPr>
            <w:tcW w:w="5029" w:type="dxa"/>
          </w:tcPr>
          <w:p w14:paraId="4F1E3AEE" w14:textId="78EF9B54" w:rsidR="00E26895" w:rsidRPr="00CA0104" w:rsidRDefault="00E26895" w:rsidP="00245D78">
            <w:pPr>
              <w:rPr>
                <w:b/>
                <w:bCs/>
                <w:lang w:val="pt-BR"/>
              </w:rPr>
            </w:pPr>
            <w:r w:rsidRPr="00CA0104">
              <w:rPr>
                <w:lang w:val="pt-BR"/>
              </w:rPr>
              <w:t>máx 1.5 A @ 14 VDC, 0.7 A @ 28 VDC</w:t>
            </w:r>
          </w:p>
        </w:tc>
      </w:tr>
      <w:tr w:rsidR="00E26895" w:rsidRPr="00CA0104" w14:paraId="787B7B9E" w14:textId="77777777" w:rsidTr="00E26895">
        <w:tc>
          <w:tcPr>
            <w:tcW w:w="5041" w:type="dxa"/>
          </w:tcPr>
          <w:p w14:paraId="65569436" w14:textId="54176D23" w:rsidR="00E26895" w:rsidRPr="00CA0104" w:rsidRDefault="00E26895" w:rsidP="00245D78">
            <w:pPr>
              <w:rPr>
                <w:b/>
                <w:bCs/>
                <w:lang w:val="en-US"/>
              </w:rPr>
            </w:pPr>
            <w:proofErr w:type="spellStart"/>
            <w:r w:rsidRPr="00CA0104">
              <w:rPr>
                <w:b/>
                <w:bCs/>
                <w:lang w:val="en-US"/>
              </w:rPr>
              <w:t>Consumo</w:t>
            </w:r>
            <w:proofErr w:type="spellEnd"/>
            <w:r w:rsidRPr="00CA0104">
              <w:rPr>
                <w:b/>
                <w:bCs/>
                <w:lang w:val="en-US"/>
              </w:rPr>
              <w:t xml:space="preserve"> en </w:t>
            </w:r>
            <w:proofErr w:type="spellStart"/>
            <w:r w:rsidRPr="00CA0104">
              <w:rPr>
                <w:b/>
                <w:bCs/>
                <w:lang w:val="en-US"/>
              </w:rPr>
              <w:t>operación</w:t>
            </w:r>
            <w:proofErr w:type="spellEnd"/>
          </w:p>
        </w:tc>
        <w:tc>
          <w:tcPr>
            <w:tcW w:w="5029" w:type="dxa"/>
          </w:tcPr>
          <w:p w14:paraId="4580C7BD" w14:textId="664E8A20" w:rsidR="00E26895" w:rsidRPr="00CA0104" w:rsidRDefault="00E26895" w:rsidP="00245D78">
            <w:pPr>
              <w:rPr>
                <w:b/>
                <w:bCs/>
                <w:lang w:val="en-US"/>
              </w:rPr>
            </w:pPr>
            <w:r w:rsidRPr="00CA0104">
              <w:rPr>
                <w:lang w:val="en-US"/>
              </w:rPr>
              <w:t xml:space="preserve">0.55 </w:t>
            </w:r>
            <w:proofErr w:type="gramStart"/>
            <w:r w:rsidRPr="00CA0104">
              <w:rPr>
                <w:lang w:val="en-US"/>
              </w:rPr>
              <w:t>A @</w:t>
            </w:r>
            <w:proofErr w:type="gramEnd"/>
            <w:r w:rsidRPr="00CA0104">
              <w:rPr>
                <w:lang w:val="en-US"/>
              </w:rPr>
              <w:t xml:space="preserve"> 14 VDC (±15%), 0.27 </w:t>
            </w:r>
            <w:proofErr w:type="gramStart"/>
            <w:r w:rsidRPr="00CA0104">
              <w:rPr>
                <w:lang w:val="en-US"/>
              </w:rPr>
              <w:t>A @</w:t>
            </w:r>
            <w:proofErr w:type="gramEnd"/>
            <w:r w:rsidRPr="00CA0104">
              <w:rPr>
                <w:lang w:val="en-US"/>
              </w:rPr>
              <w:t xml:space="preserve"> 28 VDC (±15%)</w:t>
            </w:r>
          </w:p>
        </w:tc>
      </w:tr>
      <w:tr w:rsidR="00E26895" w:rsidRPr="00CA0104" w14:paraId="25540938" w14:textId="77777777" w:rsidTr="00E26895">
        <w:tc>
          <w:tcPr>
            <w:tcW w:w="5041" w:type="dxa"/>
          </w:tcPr>
          <w:p w14:paraId="6699BC15" w14:textId="3481AA0D" w:rsidR="00E26895" w:rsidRPr="00CA0104" w:rsidRDefault="00E26895" w:rsidP="00245D78">
            <w:pPr>
              <w:rPr>
                <w:b/>
                <w:bCs/>
                <w:lang w:val="en-US"/>
              </w:rPr>
            </w:pPr>
            <w:proofErr w:type="spellStart"/>
            <w:r w:rsidRPr="00CA0104">
              <w:rPr>
                <w:b/>
                <w:bCs/>
                <w:lang w:val="en-US"/>
              </w:rPr>
              <w:t>Temperatura</w:t>
            </w:r>
            <w:proofErr w:type="spellEnd"/>
            <w:r w:rsidRPr="00CA0104">
              <w:rPr>
                <w:b/>
                <w:bCs/>
                <w:lang w:val="en-US"/>
              </w:rPr>
              <w:t xml:space="preserve"> de </w:t>
            </w:r>
            <w:proofErr w:type="spellStart"/>
            <w:r w:rsidRPr="00CA0104">
              <w:rPr>
                <w:b/>
                <w:bCs/>
                <w:lang w:val="en-US"/>
              </w:rPr>
              <w:t>operación</w:t>
            </w:r>
            <w:proofErr w:type="spellEnd"/>
          </w:p>
        </w:tc>
        <w:tc>
          <w:tcPr>
            <w:tcW w:w="5029" w:type="dxa"/>
          </w:tcPr>
          <w:p w14:paraId="32D15FC6" w14:textId="4AE58DBB" w:rsidR="00E26895" w:rsidRPr="00CA0104" w:rsidRDefault="00E26895" w:rsidP="00245D78">
            <w:pPr>
              <w:rPr>
                <w:lang w:val="en-US"/>
              </w:rPr>
            </w:pPr>
            <w:r w:rsidRPr="00CA0104">
              <w:rPr>
                <w:lang w:val="en-US"/>
              </w:rPr>
              <w:t>–20°C a +55°C</w:t>
            </w:r>
          </w:p>
        </w:tc>
      </w:tr>
      <w:tr w:rsidR="00E26895" w:rsidRPr="00CA0104" w14:paraId="4FE450D2" w14:textId="77777777" w:rsidTr="00E26895">
        <w:tc>
          <w:tcPr>
            <w:tcW w:w="5041" w:type="dxa"/>
          </w:tcPr>
          <w:p w14:paraId="41D430AA" w14:textId="3722F71C" w:rsidR="00E26895" w:rsidRPr="00CA0104" w:rsidRDefault="00E26895" w:rsidP="00245D78">
            <w:pPr>
              <w:rPr>
                <w:b/>
                <w:bCs/>
                <w:lang w:val="en-US"/>
              </w:rPr>
            </w:pPr>
            <w:r w:rsidRPr="00CA0104">
              <w:rPr>
                <w:b/>
                <w:bCs/>
                <w:lang w:val="en-US"/>
              </w:rPr>
              <w:t>Peso</w:t>
            </w:r>
          </w:p>
        </w:tc>
        <w:tc>
          <w:tcPr>
            <w:tcW w:w="5029" w:type="dxa"/>
          </w:tcPr>
          <w:p w14:paraId="045BC6BF" w14:textId="0453519B" w:rsidR="00E26895" w:rsidRPr="00CA0104" w:rsidRDefault="00E26895" w:rsidP="00245D78">
            <w:pPr>
              <w:rPr>
                <w:lang w:val="en-US"/>
              </w:rPr>
            </w:pPr>
            <w:r w:rsidRPr="00CA0104">
              <w:rPr>
                <w:lang w:val="en-US"/>
              </w:rPr>
              <w:t>1.22 kg (2.7 lbs) máx</w:t>
            </w:r>
          </w:p>
        </w:tc>
      </w:tr>
      <w:tr w:rsidR="00E26895" w:rsidRPr="00CA0104" w14:paraId="6399F8AC" w14:textId="77777777" w:rsidTr="00E26895">
        <w:tc>
          <w:tcPr>
            <w:tcW w:w="5041" w:type="dxa"/>
          </w:tcPr>
          <w:p w14:paraId="48F4E31B" w14:textId="148860B2" w:rsidR="00E26895" w:rsidRPr="00CA0104" w:rsidRDefault="00E26895" w:rsidP="00245D78">
            <w:pPr>
              <w:rPr>
                <w:b/>
                <w:bCs/>
                <w:lang w:val="en-US"/>
              </w:rPr>
            </w:pPr>
            <w:proofErr w:type="spellStart"/>
            <w:r w:rsidRPr="00CA0104">
              <w:rPr>
                <w:b/>
                <w:bCs/>
                <w:lang w:val="en-US"/>
              </w:rPr>
              <w:t>Dimensiones</w:t>
            </w:r>
            <w:proofErr w:type="spellEnd"/>
          </w:p>
        </w:tc>
        <w:tc>
          <w:tcPr>
            <w:tcW w:w="5029" w:type="dxa"/>
          </w:tcPr>
          <w:p w14:paraId="75B95FB7" w14:textId="6D3DCB53" w:rsidR="00E26895" w:rsidRPr="00CA0104" w:rsidRDefault="00E26895" w:rsidP="00E26895">
            <w:pPr>
              <w:rPr>
                <w:lang w:val="en-US"/>
              </w:rPr>
            </w:pPr>
            <w:r w:rsidRPr="00CA0104">
              <w:rPr>
                <w:lang w:val="en-US"/>
              </w:rPr>
              <w:t xml:space="preserve">6.6” </w:t>
            </w:r>
            <w:proofErr w:type="spellStart"/>
            <w:r w:rsidRPr="00CA0104">
              <w:rPr>
                <w:lang w:val="en-US"/>
              </w:rPr>
              <w:t>profundidad</w:t>
            </w:r>
            <w:proofErr w:type="spellEnd"/>
            <w:r w:rsidRPr="00CA0104">
              <w:rPr>
                <w:lang w:val="en-US"/>
              </w:rPr>
              <w:t>, 3.28” x 3.28” frontal</w:t>
            </w:r>
          </w:p>
        </w:tc>
      </w:tr>
      <w:tr w:rsidR="00E26895" w:rsidRPr="00CA0104" w14:paraId="6C53F31A" w14:textId="77777777" w:rsidTr="00E26895">
        <w:tc>
          <w:tcPr>
            <w:tcW w:w="5041" w:type="dxa"/>
          </w:tcPr>
          <w:p w14:paraId="345780F0" w14:textId="31010B10" w:rsidR="00E26895" w:rsidRPr="00CA0104" w:rsidRDefault="00E26895" w:rsidP="00245D78">
            <w:pPr>
              <w:rPr>
                <w:b/>
                <w:bCs/>
                <w:lang w:val="en-US"/>
              </w:rPr>
            </w:pPr>
            <w:r w:rsidRPr="00CA0104">
              <w:rPr>
                <w:b/>
                <w:bCs/>
                <w:lang w:val="en-US"/>
              </w:rPr>
              <w:t>MTBF</w:t>
            </w:r>
          </w:p>
        </w:tc>
        <w:tc>
          <w:tcPr>
            <w:tcW w:w="5029" w:type="dxa"/>
          </w:tcPr>
          <w:p w14:paraId="1BFA4C75" w14:textId="493C9E3C" w:rsidR="00E26895" w:rsidRPr="00CA0104" w:rsidRDefault="00E26895" w:rsidP="00E26895">
            <w:pPr>
              <w:rPr>
                <w:lang w:val="en-US"/>
              </w:rPr>
            </w:pPr>
            <w:r w:rsidRPr="00CA0104">
              <w:rPr>
                <w:lang w:val="en-US"/>
              </w:rPr>
              <w:t>7,500 horas</w:t>
            </w:r>
          </w:p>
        </w:tc>
      </w:tr>
      <w:tr w:rsidR="00E26895" w:rsidRPr="00CA0104" w14:paraId="577E185C" w14:textId="77777777" w:rsidTr="00E26895">
        <w:tc>
          <w:tcPr>
            <w:tcW w:w="5041" w:type="dxa"/>
          </w:tcPr>
          <w:p w14:paraId="56ECFE39" w14:textId="0C51CBBA" w:rsidR="00E26895" w:rsidRPr="00CA0104" w:rsidRDefault="00E26895" w:rsidP="00245D78">
            <w:pPr>
              <w:rPr>
                <w:b/>
                <w:bCs/>
                <w:lang w:val="en-US"/>
              </w:rPr>
            </w:pPr>
            <w:r w:rsidRPr="00CA0104">
              <w:rPr>
                <w:b/>
                <w:bCs/>
                <w:lang w:val="en-US"/>
              </w:rPr>
              <w:t>Auto-</w:t>
            </w:r>
            <w:proofErr w:type="spellStart"/>
            <w:r w:rsidRPr="00CA0104">
              <w:rPr>
                <w:b/>
                <w:bCs/>
                <w:lang w:val="en-US"/>
              </w:rPr>
              <w:t>erección</w:t>
            </w:r>
            <w:proofErr w:type="spellEnd"/>
          </w:p>
        </w:tc>
        <w:tc>
          <w:tcPr>
            <w:tcW w:w="5029" w:type="dxa"/>
          </w:tcPr>
          <w:p w14:paraId="5CE1A4DA" w14:textId="0F74F04C" w:rsidR="00E26895" w:rsidRPr="00CA0104" w:rsidRDefault="00E26895" w:rsidP="00E26895">
            <w:pPr>
              <w:rPr>
                <w:lang w:val="es-ES"/>
              </w:rPr>
            </w:pPr>
            <w:r w:rsidRPr="00CA0104">
              <w:rPr>
                <w:lang w:val="es-ES"/>
              </w:rPr>
              <w:t>2.5°/min (mínimo) hasta alcanzar vertical local</w:t>
            </w:r>
          </w:p>
        </w:tc>
      </w:tr>
      <w:tr w:rsidR="00E26895" w:rsidRPr="00CA0104" w14:paraId="0F949B24" w14:textId="77777777" w:rsidTr="00E26895">
        <w:tc>
          <w:tcPr>
            <w:tcW w:w="5041" w:type="dxa"/>
          </w:tcPr>
          <w:p w14:paraId="3980541E" w14:textId="609B99F2" w:rsidR="00E26895" w:rsidRPr="00CA0104" w:rsidRDefault="00E26895" w:rsidP="00245D78">
            <w:pPr>
              <w:rPr>
                <w:b/>
                <w:bCs/>
                <w:lang w:val="en-US"/>
              </w:rPr>
            </w:pPr>
            <w:proofErr w:type="spellStart"/>
            <w:r w:rsidRPr="00CA0104">
              <w:rPr>
                <w:b/>
                <w:bCs/>
                <w:lang w:val="en-US"/>
              </w:rPr>
              <w:t>Alerta</w:t>
            </w:r>
            <w:proofErr w:type="spellEnd"/>
            <w:r w:rsidRPr="00CA0104">
              <w:rPr>
                <w:b/>
                <w:bCs/>
                <w:lang w:val="en-US"/>
              </w:rPr>
              <w:t xml:space="preserve"> de </w:t>
            </w:r>
            <w:proofErr w:type="spellStart"/>
            <w:r w:rsidRPr="00CA0104">
              <w:rPr>
                <w:b/>
                <w:bCs/>
                <w:lang w:val="en-US"/>
              </w:rPr>
              <w:t>fallo</w:t>
            </w:r>
            <w:proofErr w:type="spellEnd"/>
          </w:p>
        </w:tc>
        <w:tc>
          <w:tcPr>
            <w:tcW w:w="5029" w:type="dxa"/>
          </w:tcPr>
          <w:p w14:paraId="0B27C3F1" w14:textId="73DF12CE" w:rsidR="00E26895" w:rsidRPr="00CA0104" w:rsidRDefault="00E26895" w:rsidP="00E26895">
            <w:pPr>
              <w:rPr>
                <w:lang w:val="es-ES"/>
              </w:rPr>
            </w:pPr>
            <w:r w:rsidRPr="00CA0104">
              <w:rPr>
                <w:lang w:val="en-US"/>
              </w:rPr>
              <w:t xml:space="preserve">Bandera </w:t>
            </w:r>
            <w:proofErr w:type="spellStart"/>
            <w:r w:rsidRPr="00CA0104">
              <w:rPr>
                <w:lang w:val="en-US"/>
              </w:rPr>
              <w:t>roja</w:t>
            </w:r>
            <w:proofErr w:type="spellEnd"/>
            <w:r w:rsidRPr="00CA0104">
              <w:rPr>
                <w:lang w:val="en-US"/>
              </w:rPr>
              <w:t xml:space="preserve"> de </w:t>
            </w:r>
            <w:proofErr w:type="spellStart"/>
            <w:r w:rsidRPr="00CA0104">
              <w:rPr>
                <w:lang w:val="en-US"/>
              </w:rPr>
              <w:t>advertencia</w:t>
            </w:r>
            <w:proofErr w:type="spellEnd"/>
            <w:r w:rsidRPr="00CA0104">
              <w:rPr>
                <w:lang w:val="en-US"/>
              </w:rPr>
              <w:t xml:space="preserve"> </w:t>
            </w:r>
            <w:proofErr w:type="spellStart"/>
            <w:r w:rsidRPr="00CA0104">
              <w:rPr>
                <w:lang w:val="en-US"/>
              </w:rPr>
              <w:t>por</w:t>
            </w:r>
            <w:proofErr w:type="spellEnd"/>
            <w:r w:rsidRPr="00CA0104">
              <w:rPr>
                <w:lang w:val="en-US"/>
              </w:rPr>
              <w:t xml:space="preserve"> </w:t>
            </w:r>
            <w:proofErr w:type="spellStart"/>
            <w:r w:rsidRPr="00CA0104">
              <w:rPr>
                <w:lang w:val="en-US"/>
              </w:rPr>
              <w:t>pérdida</w:t>
            </w:r>
            <w:proofErr w:type="spellEnd"/>
            <w:r w:rsidRPr="00CA0104">
              <w:rPr>
                <w:lang w:val="en-US"/>
              </w:rPr>
              <w:t xml:space="preserve"> de </w:t>
            </w:r>
            <w:proofErr w:type="spellStart"/>
            <w:r w:rsidRPr="00CA0104">
              <w:rPr>
                <w:lang w:val="en-US"/>
              </w:rPr>
              <w:t>alimentación</w:t>
            </w:r>
            <w:proofErr w:type="spellEnd"/>
          </w:p>
        </w:tc>
      </w:tr>
      <w:tr w:rsidR="00E26895" w:rsidRPr="00CA0104" w14:paraId="059342DA" w14:textId="77777777" w:rsidTr="00E26895">
        <w:tc>
          <w:tcPr>
            <w:tcW w:w="5041" w:type="dxa"/>
          </w:tcPr>
          <w:p w14:paraId="3D121EF4" w14:textId="463F7B33" w:rsidR="00E26895" w:rsidRPr="00CA0104" w:rsidRDefault="00E26895" w:rsidP="00245D78">
            <w:pPr>
              <w:rPr>
                <w:b/>
                <w:bCs/>
                <w:lang w:val="en-US"/>
              </w:rPr>
            </w:pPr>
            <w:proofErr w:type="spellStart"/>
            <w:r w:rsidRPr="00CA0104">
              <w:rPr>
                <w:b/>
                <w:bCs/>
                <w:lang w:val="en-US"/>
              </w:rPr>
              <w:t>Opciones</w:t>
            </w:r>
            <w:proofErr w:type="spellEnd"/>
            <w:r w:rsidRPr="00CA0104">
              <w:rPr>
                <w:b/>
                <w:bCs/>
                <w:lang w:val="en-US"/>
              </w:rPr>
              <w:t xml:space="preserve"> de </w:t>
            </w:r>
            <w:proofErr w:type="spellStart"/>
            <w:r w:rsidRPr="00CA0104">
              <w:rPr>
                <w:b/>
                <w:bCs/>
                <w:lang w:val="en-US"/>
              </w:rPr>
              <w:t>iluminación</w:t>
            </w:r>
            <w:proofErr w:type="spellEnd"/>
          </w:p>
        </w:tc>
        <w:tc>
          <w:tcPr>
            <w:tcW w:w="5029" w:type="dxa"/>
          </w:tcPr>
          <w:p w14:paraId="7B3A45C3" w14:textId="7380D1EE" w:rsidR="00E26895" w:rsidRPr="00CA0104" w:rsidRDefault="00E26895" w:rsidP="00E26895">
            <w:pPr>
              <w:rPr>
                <w:lang w:val="es-ES"/>
              </w:rPr>
            </w:pPr>
            <w:r w:rsidRPr="00CA0104">
              <w:rPr>
                <w:lang w:val="es-ES"/>
              </w:rPr>
              <w:t>5V, 14V, 28V (azul/blanco, blanco, rojo)</w:t>
            </w:r>
          </w:p>
        </w:tc>
      </w:tr>
      <w:tr w:rsidR="00E26895" w:rsidRPr="00CA0104" w14:paraId="51BEBDB0" w14:textId="77777777" w:rsidTr="00E26895">
        <w:tc>
          <w:tcPr>
            <w:tcW w:w="5041" w:type="dxa"/>
          </w:tcPr>
          <w:p w14:paraId="454CF79A" w14:textId="422A9BDD" w:rsidR="00E26895" w:rsidRPr="00CA0104" w:rsidRDefault="00E26895" w:rsidP="00245D78">
            <w:pPr>
              <w:rPr>
                <w:b/>
                <w:bCs/>
                <w:lang w:val="en-US"/>
              </w:rPr>
            </w:pPr>
            <w:proofErr w:type="spellStart"/>
            <w:r w:rsidRPr="00CA0104">
              <w:rPr>
                <w:b/>
                <w:bCs/>
                <w:lang w:val="en-US"/>
              </w:rPr>
              <w:t>Montaje</w:t>
            </w:r>
            <w:proofErr w:type="spellEnd"/>
          </w:p>
        </w:tc>
        <w:tc>
          <w:tcPr>
            <w:tcW w:w="5029" w:type="dxa"/>
          </w:tcPr>
          <w:p w14:paraId="34C3AC88" w14:textId="6655F504" w:rsidR="00E26895" w:rsidRPr="00CA0104" w:rsidRDefault="00E26895" w:rsidP="00E26895">
            <w:pPr>
              <w:rPr>
                <w:lang w:val="es-ES"/>
              </w:rPr>
            </w:pPr>
            <w:r w:rsidRPr="00CA0104">
              <w:rPr>
                <w:lang w:val="es-ES"/>
              </w:rPr>
              <w:t>Trasero, opción de frontal con adaptador</w:t>
            </w:r>
          </w:p>
        </w:tc>
      </w:tr>
    </w:tbl>
    <w:p w14:paraId="0387F409" w14:textId="77777777" w:rsidR="00E26895" w:rsidRPr="00CA0104" w:rsidRDefault="00E26895" w:rsidP="00245D78">
      <w:pPr>
        <w:ind w:left="720"/>
        <w:rPr>
          <w:b/>
          <w:bCs/>
          <w:lang w:val="es-ES"/>
        </w:rPr>
      </w:pPr>
    </w:p>
    <w:p w14:paraId="575135B3" w14:textId="77777777" w:rsidR="00A36420" w:rsidRPr="00CA0104" w:rsidRDefault="00A36420" w:rsidP="00A36420">
      <w:pPr>
        <w:pStyle w:val="ListParagraph"/>
        <w:numPr>
          <w:ilvl w:val="0"/>
          <w:numId w:val="12"/>
        </w:numPr>
        <w:suppressAutoHyphens w:val="0"/>
        <w:spacing w:after="160" w:line="278" w:lineRule="auto"/>
        <w:contextualSpacing/>
        <w:rPr>
          <w:u w:val="single"/>
        </w:rPr>
      </w:pPr>
      <w:proofErr w:type="spellStart"/>
      <w:r w:rsidRPr="00CA0104">
        <w:rPr>
          <w:u w:val="single"/>
        </w:rPr>
        <w:t>Gyro</w:t>
      </w:r>
      <w:proofErr w:type="spellEnd"/>
      <w:r w:rsidRPr="00CA0104">
        <w:rPr>
          <w:u w:val="single"/>
        </w:rPr>
        <w:t xml:space="preserve"> de tasa (</w:t>
      </w:r>
      <w:proofErr w:type="spellStart"/>
      <w:r w:rsidRPr="00CA0104">
        <w:rPr>
          <w:u w:val="single"/>
        </w:rPr>
        <w:t>Rate</w:t>
      </w:r>
      <w:proofErr w:type="spellEnd"/>
      <w:r w:rsidRPr="00CA0104">
        <w:rPr>
          <w:u w:val="single"/>
        </w:rPr>
        <w:t xml:space="preserve"> </w:t>
      </w:r>
      <w:proofErr w:type="spellStart"/>
      <w:r w:rsidRPr="00CA0104">
        <w:rPr>
          <w:u w:val="single"/>
        </w:rPr>
        <w:t>Gyro</w:t>
      </w:r>
      <w:proofErr w:type="spellEnd"/>
      <w:r w:rsidRPr="00CA0104">
        <w:rPr>
          <w:u w:val="single"/>
        </w:rPr>
        <w:t>):</w:t>
      </w:r>
    </w:p>
    <w:p w14:paraId="575135B4" w14:textId="77777777" w:rsidR="00A36420" w:rsidRPr="00CA0104" w:rsidRDefault="00A36420" w:rsidP="00A36420">
      <w:pPr>
        <w:ind w:left="720"/>
        <w:rPr>
          <w:lang w:val="es-ES"/>
        </w:rPr>
      </w:pPr>
      <w:r w:rsidRPr="00CA0104">
        <w:rPr>
          <w:b/>
          <w:bCs/>
          <w:lang w:val="es-ES"/>
        </w:rPr>
        <w:t>Función:</w:t>
      </w:r>
      <w:r w:rsidRPr="00CA0104">
        <w:rPr>
          <w:lang w:val="es-ES"/>
        </w:rPr>
        <w:t xml:space="preserve"> Transductor que mide la tasa de cambio del ángulo de pitch (q = d</w:t>
      </w:r>
      <w:r w:rsidRPr="00CA0104">
        <w:t>θ</w:t>
      </w:r>
      <w:r w:rsidRPr="00CA0104">
        <w:rPr>
          <w:lang w:val="es-ES"/>
        </w:rPr>
        <w:t>/</w:t>
      </w:r>
      <w:proofErr w:type="spellStart"/>
      <w:r w:rsidRPr="00CA0104">
        <w:rPr>
          <w:lang w:val="es-ES"/>
        </w:rPr>
        <w:t>dt</w:t>
      </w:r>
      <w:proofErr w:type="spellEnd"/>
      <w:r w:rsidRPr="00CA0104">
        <w:rPr>
          <w:lang w:val="es-ES"/>
        </w:rPr>
        <w:t>).</w:t>
      </w:r>
    </w:p>
    <w:p w14:paraId="575135B5" w14:textId="77777777" w:rsidR="00A36420" w:rsidRPr="00CA0104" w:rsidRDefault="00A36420" w:rsidP="00A36420">
      <w:pPr>
        <w:ind w:left="720"/>
        <w:rPr>
          <w:lang w:val="es-ES"/>
        </w:rPr>
      </w:pPr>
      <w:r w:rsidRPr="00CA0104">
        <w:rPr>
          <w:b/>
          <w:bCs/>
          <w:lang w:val="es-ES"/>
        </w:rPr>
        <w:t>Unidad de entrada física:</w:t>
      </w:r>
      <w:r w:rsidRPr="00CA0104">
        <w:rPr>
          <w:lang w:val="es-ES"/>
        </w:rPr>
        <w:t xml:space="preserve"> Velocidad angular en grados por segundo (°/s) o radianes por segundo (rad/s).</w:t>
      </w:r>
    </w:p>
    <w:p w14:paraId="575135B6" w14:textId="77777777" w:rsidR="00A36420" w:rsidRPr="00CA0104" w:rsidRDefault="00A36420" w:rsidP="00A36420">
      <w:pPr>
        <w:ind w:left="720"/>
        <w:rPr>
          <w:lang w:val="es-ES"/>
        </w:rPr>
      </w:pPr>
      <w:r w:rsidRPr="00CA0104">
        <w:rPr>
          <w:b/>
          <w:bCs/>
          <w:lang w:val="es-ES"/>
        </w:rPr>
        <w:t>Unidad de salida eléctrica (señal):</w:t>
      </w:r>
      <w:r w:rsidRPr="00CA0104">
        <w:rPr>
          <w:lang w:val="es-ES"/>
        </w:rPr>
        <w:t xml:space="preserve"> Voltios (V) proporcional a la velocidad angular.</w:t>
      </w:r>
    </w:p>
    <w:p w14:paraId="575135B7" w14:textId="720D739F" w:rsidR="00A36420" w:rsidRPr="00CA0104" w:rsidRDefault="00A36420" w:rsidP="00A36420">
      <w:pPr>
        <w:ind w:left="720"/>
        <w:rPr>
          <w:lang w:val="es-ES"/>
        </w:rPr>
      </w:pPr>
      <w:r w:rsidRPr="00CA0104">
        <w:rPr>
          <w:b/>
          <w:bCs/>
          <w:lang w:val="es-ES"/>
        </w:rPr>
        <w:t xml:space="preserve">Uso: </w:t>
      </w:r>
      <w:r w:rsidRPr="00CA0104">
        <w:rPr>
          <w:lang w:val="es-ES"/>
        </w:rPr>
        <w:t xml:space="preserve">Su señal se multiplica por la ganancia </w:t>
      </w:r>
      <w:proofErr w:type="spellStart"/>
      <w:r w:rsidRPr="00CA0104">
        <w:rPr>
          <w:lang w:val="es-ES"/>
        </w:rPr>
        <w:t>k</w:t>
      </w:r>
      <w:r w:rsidRPr="00CA0104">
        <w:rPr>
          <w:vertAlign w:val="subscript"/>
          <w:lang w:val="es-ES"/>
        </w:rPr>
        <w:t>q</w:t>
      </w:r>
      <w:proofErr w:type="spellEnd"/>
      <w:r w:rsidRPr="00CA0104">
        <w:rPr>
          <w:lang w:val="es-ES"/>
        </w:rPr>
        <w:t>​ y se realimenta negativamente, generando una acción derivativa que mejora el amortiguamiento del sistema.</w:t>
      </w:r>
      <w:r w:rsidR="00E23CED" w:rsidRPr="00CA0104">
        <w:rPr>
          <w:lang w:val="es-ES"/>
        </w:rPr>
        <w:t xml:space="preserve"> </w:t>
      </w:r>
      <w:proofErr w:type="spellStart"/>
      <w:r w:rsidR="00E23CED" w:rsidRPr="00CA0104">
        <w:rPr>
          <w:lang w:val="es-ES"/>
        </w:rPr>
        <w:t>k</w:t>
      </w:r>
      <w:r w:rsidR="00E23CED" w:rsidRPr="00CA0104">
        <w:rPr>
          <w:vertAlign w:val="subscript"/>
          <w:lang w:val="es-ES"/>
        </w:rPr>
        <w:t>q</w:t>
      </w:r>
      <w:proofErr w:type="spellEnd"/>
      <w:r w:rsidR="00E23CED" w:rsidRPr="00CA0104">
        <w:rPr>
          <w:lang w:val="es-ES"/>
        </w:rPr>
        <w:t xml:space="preserve"> controla cuánto influye la velocidad angular en la señal de control final.</w:t>
      </w:r>
    </w:p>
    <w:p w14:paraId="072465A0" w14:textId="183D15C4" w:rsidR="00FC37B7" w:rsidRPr="00CA0104" w:rsidRDefault="00FC37B7" w:rsidP="00DA6BD6">
      <w:pPr>
        <w:ind w:left="720"/>
        <w:rPr>
          <w:lang w:val="es-ES"/>
        </w:rPr>
      </w:pPr>
      <w:r w:rsidRPr="00CA0104">
        <w:rPr>
          <w:b/>
          <w:bCs/>
          <w:lang w:val="es-ES"/>
        </w:rPr>
        <w:t>Transferencia:</w:t>
      </w:r>
      <w:r w:rsidRPr="00CA0104">
        <w:rPr>
          <w:lang w:val="es-ES"/>
        </w:rPr>
        <w:t xml:space="preserve"> </w:t>
      </w:r>
      <w:r w:rsidRPr="00CA0104">
        <w:rPr>
          <w:rFonts w:ascii="Cambria Math" w:hAnsi="Cambria Math" w:cs="Cambria Math"/>
          <w:lang w:val="es-ES"/>
        </w:rPr>
        <w:t>𝐻</w:t>
      </w:r>
      <w:r w:rsidRPr="00CA0104">
        <w:rPr>
          <w:rFonts w:ascii="Cambria Math" w:hAnsi="Cambria Math" w:cs="Cambria Math"/>
          <w:vertAlign w:val="subscript"/>
          <w:lang w:val="es-ES"/>
        </w:rPr>
        <w:t>𝑞</w:t>
      </w:r>
      <w:r w:rsidRPr="00CA0104">
        <w:rPr>
          <w:lang w:val="es-ES"/>
        </w:rPr>
        <w:t>(</w:t>
      </w:r>
      <w:r w:rsidRPr="00CA0104">
        <w:rPr>
          <w:rFonts w:ascii="Cambria Math" w:hAnsi="Cambria Math" w:cs="Cambria Math"/>
          <w:lang w:val="es-ES"/>
        </w:rPr>
        <w:t>𝑠</w:t>
      </w:r>
      <w:r w:rsidRPr="00CA0104">
        <w:rPr>
          <w:lang w:val="es-ES"/>
        </w:rPr>
        <w:t xml:space="preserve">) = </w:t>
      </w:r>
      <w:r w:rsidR="00FD40B1" w:rsidRPr="00CA0104">
        <w:rPr>
          <w:lang w:val="es-ES"/>
        </w:rPr>
        <w:t>1</w:t>
      </w:r>
    </w:p>
    <w:p w14:paraId="1A665931" w14:textId="77777777" w:rsidR="008E10A0" w:rsidRPr="00CA0104" w:rsidRDefault="008E10A0" w:rsidP="00DA6BD6">
      <w:pPr>
        <w:ind w:left="720"/>
        <w:rPr>
          <w:lang w:val="es-ES"/>
        </w:rPr>
      </w:pPr>
    </w:p>
    <w:p w14:paraId="67EB903F" w14:textId="5FB5326B" w:rsidR="008E10A0" w:rsidRPr="00CA0104" w:rsidRDefault="008E10A0" w:rsidP="008E10A0">
      <w:pPr>
        <w:ind w:left="720"/>
        <w:rPr>
          <w:b/>
          <w:bCs/>
          <w:lang w:val="es-ES"/>
        </w:rPr>
      </w:pPr>
      <w:proofErr w:type="spellStart"/>
      <w:r w:rsidRPr="00CA0104">
        <w:rPr>
          <w:b/>
          <w:bCs/>
          <w:lang w:val="es-ES"/>
        </w:rPr>
        <w:t>Datasheet</w:t>
      </w:r>
      <w:proofErr w:type="spellEnd"/>
      <w:r w:rsidRPr="00CA0104">
        <w:rPr>
          <w:b/>
          <w:bCs/>
          <w:lang w:val="es-ES"/>
        </w:rPr>
        <w:t xml:space="preserve"> </w:t>
      </w:r>
      <w:proofErr w:type="spellStart"/>
      <w:r w:rsidRPr="00CA0104">
        <w:rPr>
          <w:b/>
          <w:bCs/>
          <w:lang w:val="es-ES"/>
        </w:rPr>
        <w:t>Gyro</w:t>
      </w:r>
      <w:proofErr w:type="spellEnd"/>
      <w:r w:rsidRPr="00CA0104">
        <w:rPr>
          <w:b/>
          <w:bCs/>
          <w:lang w:val="es-ES"/>
        </w:rPr>
        <w:t xml:space="preserve"> de Tasa</w:t>
      </w:r>
    </w:p>
    <w:p w14:paraId="23CC1919" w14:textId="77777777" w:rsidR="008E10A0" w:rsidRPr="00CA0104" w:rsidRDefault="008E10A0" w:rsidP="00DA6BD6">
      <w:pPr>
        <w:ind w:left="720"/>
        <w:rPr>
          <w:lang w:val="es-ES"/>
        </w:rPr>
      </w:pPr>
    </w:p>
    <w:p w14:paraId="16FDE05E" w14:textId="77777777" w:rsidR="008E10A0" w:rsidRPr="00CA0104" w:rsidRDefault="008E10A0" w:rsidP="008E10A0">
      <w:pPr>
        <w:ind w:left="720"/>
        <w:rPr>
          <w:b/>
          <w:bCs/>
          <w:lang w:val="es-ES"/>
        </w:rPr>
      </w:pPr>
      <w:proofErr w:type="spellStart"/>
      <w:r w:rsidRPr="00CA0104">
        <w:rPr>
          <w:b/>
          <w:bCs/>
          <w:lang w:val="es-ES"/>
        </w:rPr>
        <w:t>Rate</w:t>
      </w:r>
      <w:proofErr w:type="spellEnd"/>
      <w:r w:rsidRPr="00CA0104">
        <w:rPr>
          <w:b/>
          <w:bCs/>
          <w:lang w:val="es-ES"/>
        </w:rPr>
        <w:t xml:space="preserve"> </w:t>
      </w:r>
      <w:proofErr w:type="spellStart"/>
      <w:r w:rsidRPr="00CA0104">
        <w:rPr>
          <w:b/>
          <w:bCs/>
          <w:lang w:val="es-ES"/>
        </w:rPr>
        <w:t>Gyro</w:t>
      </w:r>
      <w:proofErr w:type="spellEnd"/>
      <w:r w:rsidRPr="00CA0104">
        <w:rPr>
          <w:b/>
          <w:bCs/>
          <w:lang w:val="es-ES"/>
        </w:rPr>
        <w:t>: Murata SCA3300-D01</w:t>
      </w:r>
    </w:p>
    <w:p w14:paraId="2495329E" w14:textId="77777777" w:rsidR="008E10A0" w:rsidRPr="00CA0104" w:rsidRDefault="008E10A0" w:rsidP="008E10A0">
      <w:pPr>
        <w:ind w:left="720"/>
        <w:rPr>
          <w:lang w:val="es-ES"/>
        </w:rPr>
      </w:pPr>
      <w:r w:rsidRPr="00CA0104">
        <w:rPr>
          <w:b/>
          <w:bCs/>
          <w:lang w:val="es-ES"/>
        </w:rPr>
        <w:t>Fabricante:</w:t>
      </w:r>
      <w:r w:rsidRPr="00CA0104">
        <w:rPr>
          <w:lang w:val="es-ES"/>
        </w:rPr>
        <w:t xml:space="preserve"> Murata </w:t>
      </w:r>
      <w:proofErr w:type="spellStart"/>
      <w:r w:rsidRPr="00CA0104">
        <w:rPr>
          <w:lang w:val="es-ES"/>
        </w:rPr>
        <w:t>Electronics</w:t>
      </w:r>
      <w:proofErr w:type="spellEnd"/>
      <w:r w:rsidRPr="00CA0104">
        <w:rPr>
          <w:lang w:val="es-ES"/>
        </w:rPr>
        <w:br/>
      </w:r>
      <w:r w:rsidRPr="00CA0104">
        <w:rPr>
          <w:b/>
          <w:bCs/>
          <w:lang w:val="es-ES"/>
        </w:rPr>
        <w:t>Modelo:</w:t>
      </w:r>
      <w:r w:rsidRPr="00CA0104">
        <w:rPr>
          <w:lang w:val="es-ES"/>
        </w:rPr>
        <w:t xml:space="preserve"> SCA3300-D01</w:t>
      </w:r>
      <w:r w:rsidRPr="00CA0104">
        <w:rPr>
          <w:lang w:val="es-ES"/>
        </w:rPr>
        <w:br/>
      </w:r>
      <w:r w:rsidRPr="00CA0104">
        <w:rPr>
          <w:b/>
          <w:bCs/>
          <w:lang w:val="es-ES"/>
        </w:rPr>
        <w:t>Tipo:</w:t>
      </w:r>
      <w:r w:rsidRPr="00CA0104">
        <w:rPr>
          <w:lang w:val="es-ES"/>
        </w:rPr>
        <w:t xml:space="preserve"> Sensor MEMS de 3 ejes (acelerómetro + giroscopio digital por SPI)</w:t>
      </w:r>
    </w:p>
    <w:p w14:paraId="7AA7CE06" w14:textId="77777777" w:rsidR="008E10A0" w:rsidRPr="00CA0104" w:rsidRDefault="008E10A0" w:rsidP="008E10A0">
      <w:pPr>
        <w:ind w:left="720"/>
        <w:rPr>
          <w:lang w:val="es-ES"/>
        </w:rPr>
      </w:pPr>
    </w:p>
    <w:p w14:paraId="0AC3A148" w14:textId="77777777" w:rsidR="008E10A0" w:rsidRPr="00CA0104" w:rsidRDefault="008E10A0" w:rsidP="008E10A0">
      <w:pPr>
        <w:ind w:left="720"/>
        <w:rPr>
          <w:b/>
          <w:bCs/>
          <w:lang w:val="es-ES"/>
        </w:rPr>
      </w:pPr>
      <w:r w:rsidRPr="00CA0104">
        <w:rPr>
          <w:b/>
          <w:bCs/>
          <w:lang w:val="es-ES"/>
        </w:rPr>
        <w:t>Descripción:</w:t>
      </w:r>
    </w:p>
    <w:p w14:paraId="0E0EFE62" w14:textId="43C76860" w:rsidR="008E10A0" w:rsidRPr="00CA0104" w:rsidRDefault="008E10A0" w:rsidP="008E10A0">
      <w:pPr>
        <w:ind w:left="720"/>
        <w:rPr>
          <w:lang w:val="es-ES"/>
        </w:rPr>
      </w:pPr>
      <w:r w:rsidRPr="00CA0104">
        <w:rPr>
          <w:lang w:val="es-ES"/>
        </w:rPr>
        <w:t>El Murata SCA3300-D01 es un acelerómetro/giroscopio de alta estabilidad y precisión, con interfaz SPI, utilizado para mediciones de tasa de cambio de ángulo de pitch (q = d</w:t>
      </w:r>
      <w:r w:rsidRPr="00CA0104">
        <w:rPr>
          <w:lang w:val="en-US"/>
        </w:rPr>
        <w:t>θ</w:t>
      </w:r>
      <w:r w:rsidRPr="00CA0104">
        <w:rPr>
          <w:lang w:val="es-ES"/>
        </w:rPr>
        <w:t>/</w:t>
      </w:r>
      <w:proofErr w:type="spellStart"/>
      <w:r w:rsidRPr="00CA0104">
        <w:rPr>
          <w:lang w:val="es-ES"/>
        </w:rPr>
        <w:t>dt</w:t>
      </w:r>
      <w:proofErr w:type="spellEnd"/>
      <w:r w:rsidRPr="00CA0104">
        <w:rPr>
          <w:lang w:val="es-ES"/>
        </w:rPr>
        <w:t>) en sistemas de estabilización, navegación y control inercial. Incorpora autodiagnóstico, bajo ruido y alta estabilidad térmica, ideal para sistemas embebidos de control de pitch de aeronaves.</w:t>
      </w:r>
      <w:r w:rsidR="00F15B7E" w:rsidRPr="00CA0104">
        <w:rPr>
          <w:lang w:val="es-ES"/>
        </w:rPr>
        <w:t xml:space="preserve"> Internamente tiene un ADC para pasar la señal analógica a digital.</w:t>
      </w:r>
    </w:p>
    <w:p w14:paraId="034F9CEE" w14:textId="77777777" w:rsidR="0086242B" w:rsidRDefault="0086242B" w:rsidP="0086242B">
      <w:pPr>
        <w:rPr>
          <w:lang w:val="es-ES"/>
        </w:rPr>
      </w:pPr>
    </w:p>
    <w:p w14:paraId="7FB3C691" w14:textId="77777777" w:rsidR="00B010D0" w:rsidRDefault="00B010D0" w:rsidP="0086242B">
      <w:pPr>
        <w:rPr>
          <w:lang w:val="es-ES"/>
        </w:rPr>
      </w:pPr>
    </w:p>
    <w:p w14:paraId="550CDD70" w14:textId="77777777" w:rsidR="00B010D0" w:rsidRDefault="00B010D0" w:rsidP="0086242B">
      <w:pPr>
        <w:rPr>
          <w:lang w:val="es-ES"/>
        </w:rPr>
      </w:pPr>
    </w:p>
    <w:p w14:paraId="035615AD" w14:textId="77777777" w:rsidR="00B010D0" w:rsidRDefault="00B010D0" w:rsidP="0086242B">
      <w:pPr>
        <w:rPr>
          <w:lang w:val="es-ES"/>
        </w:rPr>
      </w:pPr>
    </w:p>
    <w:p w14:paraId="0C772DA1" w14:textId="77777777" w:rsidR="00B010D0" w:rsidRDefault="00B010D0" w:rsidP="0086242B">
      <w:pPr>
        <w:rPr>
          <w:lang w:val="es-ES"/>
        </w:rPr>
      </w:pPr>
    </w:p>
    <w:p w14:paraId="45F80530" w14:textId="77777777" w:rsidR="00B010D0" w:rsidRDefault="00B010D0" w:rsidP="0086242B">
      <w:pPr>
        <w:rPr>
          <w:lang w:val="es-ES"/>
        </w:rPr>
      </w:pPr>
    </w:p>
    <w:p w14:paraId="33DE2567" w14:textId="77777777" w:rsidR="00B010D0" w:rsidRDefault="00B010D0" w:rsidP="0086242B">
      <w:pPr>
        <w:rPr>
          <w:lang w:val="es-ES"/>
        </w:rPr>
      </w:pPr>
    </w:p>
    <w:p w14:paraId="66B715C6" w14:textId="77777777" w:rsidR="00295A92" w:rsidRDefault="00295A92" w:rsidP="0086242B">
      <w:pPr>
        <w:rPr>
          <w:lang w:val="es-ES"/>
        </w:rPr>
      </w:pPr>
    </w:p>
    <w:p w14:paraId="468F4EBC" w14:textId="77777777" w:rsidR="00295A92" w:rsidRPr="00CA0104" w:rsidRDefault="00295A92" w:rsidP="0086242B">
      <w:pPr>
        <w:rPr>
          <w:lang w:val="es-ES"/>
        </w:rPr>
      </w:pPr>
    </w:p>
    <w:p w14:paraId="64B3046E" w14:textId="2E07FBB2" w:rsidR="008E10A0" w:rsidRPr="00CA0104" w:rsidRDefault="00A13DC2" w:rsidP="0086242B">
      <w:pPr>
        <w:rPr>
          <w:b/>
          <w:bCs/>
          <w:lang w:val="es-ES"/>
        </w:rPr>
      </w:pPr>
      <w:r w:rsidRPr="00CA0104">
        <w:rPr>
          <w:b/>
          <w:bCs/>
          <w:lang w:val="es-ES"/>
        </w:rPr>
        <w:t>Especificaciones principales:</w:t>
      </w:r>
    </w:p>
    <w:p w14:paraId="099CA4FD" w14:textId="77777777" w:rsidR="008E10A0" w:rsidRPr="00CA0104" w:rsidRDefault="008E10A0" w:rsidP="008E10A0">
      <w:pPr>
        <w:ind w:left="720"/>
        <w:rPr>
          <w:lang w:val="es-ES"/>
        </w:rPr>
      </w:pPr>
    </w:p>
    <w:tbl>
      <w:tblPr>
        <w:tblStyle w:val="TableGrid"/>
        <w:tblW w:w="0" w:type="auto"/>
        <w:tblInd w:w="720" w:type="dxa"/>
        <w:tblLook w:val="04A0" w:firstRow="1" w:lastRow="0" w:firstColumn="1" w:lastColumn="0" w:noHBand="0" w:noVBand="1"/>
      </w:tblPr>
      <w:tblGrid>
        <w:gridCol w:w="4881"/>
        <w:gridCol w:w="4855"/>
      </w:tblGrid>
      <w:tr w:rsidR="008E10A0" w:rsidRPr="00CA0104" w14:paraId="543FFF9E" w14:textId="77777777" w:rsidTr="00353194">
        <w:tc>
          <w:tcPr>
            <w:tcW w:w="5041" w:type="dxa"/>
          </w:tcPr>
          <w:p w14:paraId="4269CC5B" w14:textId="77777777" w:rsidR="008E10A0" w:rsidRPr="00CA0104" w:rsidRDefault="008E10A0" w:rsidP="00353194">
            <w:pPr>
              <w:rPr>
                <w:b/>
                <w:bCs/>
                <w:lang w:val="en-US"/>
              </w:rPr>
            </w:pPr>
            <w:proofErr w:type="spellStart"/>
            <w:r w:rsidRPr="00CA0104">
              <w:rPr>
                <w:b/>
                <w:bCs/>
                <w:lang w:val="en-US"/>
              </w:rPr>
              <w:t>Parámetro</w:t>
            </w:r>
            <w:proofErr w:type="spellEnd"/>
          </w:p>
        </w:tc>
        <w:tc>
          <w:tcPr>
            <w:tcW w:w="5029" w:type="dxa"/>
          </w:tcPr>
          <w:p w14:paraId="6FD18749" w14:textId="77777777" w:rsidR="008E10A0" w:rsidRPr="00CA0104" w:rsidRDefault="008E10A0" w:rsidP="00353194">
            <w:pPr>
              <w:rPr>
                <w:b/>
                <w:bCs/>
                <w:lang w:val="en-US"/>
              </w:rPr>
            </w:pPr>
            <w:r w:rsidRPr="00CA0104">
              <w:rPr>
                <w:b/>
                <w:bCs/>
                <w:lang w:val="en-US"/>
              </w:rPr>
              <w:t>Valor</w:t>
            </w:r>
          </w:p>
        </w:tc>
      </w:tr>
      <w:tr w:rsidR="008E10A0" w:rsidRPr="00CA0104" w14:paraId="375762A6" w14:textId="77777777" w:rsidTr="00353194">
        <w:tc>
          <w:tcPr>
            <w:tcW w:w="5041" w:type="dxa"/>
          </w:tcPr>
          <w:p w14:paraId="363E333B" w14:textId="210730FE" w:rsidR="008E10A0" w:rsidRPr="00CA0104" w:rsidRDefault="008E10A0" w:rsidP="00353194">
            <w:pPr>
              <w:rPr>
                <w:b/>
                <w:bCs/>
                <w:lang w:val="en-US"/>
              </w:rPr>
            </w:pPr>
            <w:r w:rsidRPr="00CA0104">
              <w:rPr>
                <w:b/>
                <w:bCs/>
                <w:lang w:val="en-US"/>
              </w:rPr>
              <w:t xml:space="preserve">Rango de </w:t>
            </w:r>
            <w:proofErr w:type="spellStart"/>
            <w:r w:rsidRPr="00CA0104">
              <w:rPr>
                <w:b/>
                <w:bCs/>
                <w:lang w:val="en-US"/>
              </w:rPr>
              <w:t>medición</w:t>
            </w:r>
            <w:proofErr w:type="spellEnd"/>
            <w:r w:rsidRPr="00CA0104">
              <w:rPr>
                <w:b/>
                <w:bCs/>
                <w:lang w:val="en-US"/>
              </w:rPr>
              <w:t xml:space="preserve"> (</w:t>
            </w:r>
            <w:proofErr w:type="spellStart"/>
            <w:r w:rsidRPr="00CA0104">
              <w:rPr>
                <w:b/>
                <w:bCs/>
                <w:lang w:val="en-US"/>
              </w:rPr>
              <w:t>acelerómetro</w:t>
            </w:r>
            <w:proofErr w:type="spellEnd"/>
            <w:r w:rsidRPr="00CA0104">
              <w:rPr>
                <w:b/>
                <w:bCs/>
                <w:lang w:val="en-US"/>
              </w:rPr>
              <w:t>)</w:t>
            </w:r>
          </w:p>
        </w:tc>
        <w:tc>
          <w:tcPr>
            <w:tcW w:w="5029" w:type="dxa"/>
          </w:tcPr>
          <w:p w14:paraId="0B402851" w14:textId="004CE8E0" w:rsidR="008E10A0" w:rsidRPr="00CA0104" w:rsidRDefault="008E10A0" w:rsidP="00353194">
            <w:pPr>
              <w:rPr>
                <w:b/>
                <w:bCs/>
                <w:lang w:val="en-US"/>
              </w:rPr>
            </w:pPr>
            <w:r w:rsidRPr="00CA0104">
              <w:rPr>
                <w:lang w:val="en-US"/>
              </w:rPr>
              <w:t xml:space="preserve">±1.5g, ±3g, ±6g </w:t>
            </w:r>
            <w:proofErr w:type="spellStart"/>
            <w:r w:rsidRPr="00CA0104">
              <w:rPr>
                <w:lang w:val="en-US"/>
              </w:rPr>
              <w:t>seleccionable</w:t>
            </w:r>
            <w:proofErr w:type="spellEnd"/>
          </w:p>
        </w:tc>
      </w:tr>
      <w:tr w:rsidR="008E10A0" w:rsidRPr="00CA0104" w14:paraId="5E533840" w14:textId="77777777" w:rsidTr="00353194">
        <w:tc>
          <w:tcPr>
            <w:tcW w:w="5041" w:type="dxa"/>
          </w:tcPr>
          <w:p w14:paraId="2E704F20" w14:textId="1B7A6F72" w:rsidR="008E10A0" w:rsidRPr="00CA0104" w:rsidRDefault="00FF6AF0" w:rsidP="00353194">
            <w:pPr>
              <w:rPr>
                <w:b/>
                <w:bCs/>
                <w:lang w:val="en-US"/>
              </w:rPr>
            </w:pPr>
            <w:r w:rsidRPr="00CA0104">
              <w:rPr>
                <w:b/>
                <w:bCs/>
                <w:lang w:val="en-US"/>
              </w:rPr>
              <w:t xml:space="preserve">Rango de </w:t>
            </w:r>
            <w:proofErr w:type="spellStart"/>
            <w:r w:rsidRPr="00CA0104">
              <w:rPr>
                <w:b/>
                <w:bCs/>
                <w:lang w:val="en-US"/>
              </w:rPr>
              <w:t>medición</w:t>
            </w:r>
            <w:proofErr w:type="spellEnd"/>
            <w:r w:rsidRPr="00CA0104">
              <w:rPr>
                <w:b/>
                <w:bCs/>
                <w:lang w:val="en-US"/>
              </w:rPr>
              <w:t xml:space="preserve"> (</w:t>
            </w:r>
            <w:proofErr w:type="spellStart"/>
            <w:r w:rsidRPr="00CA0104">
              <w:rPr>
                <w:b/>
                <w:bCs/>
                <w:lang w:val="en-US"/>
              </w:rPr>
              <w:t>giroscopio</w:t>
            </w:r>
            <w:proofErr w:type="spellEnd"/>
            <w:r w:rsidRPr="00CA0104">
              <w:rPr>
                <w:b/>
                <w:bCs/>
                <w:lang w:val="en-US"/>
              </w:rPr>
              <w:t>)</w:t>
            </w:r>
          </w:p>
        </w:tc>
        <w:tc>
          <w:tcPr>
            <w:tcW w:w="5029" w:type="dxa"/>
          </w:tcPr>
          <w:p w14:paraId="259849C8" w14:textId="5DA23C82" w:rsidR="008E10A0" w:rsidRPr="00CA0104" w:rsidRDefault="00FF6AF0" w:rsidP="00353194">
            <w:pPr>
              <w:rPr>
                <w:b/>
                <w:bCs/>
                <w:lang w:val="es-ES"/>
              </w:rPr>
            </w:pPr>
            <w:r w:rsidRPr="00CA0104">
              <w:rPr>
                <w:lang w:val="es-ES"/>
              </w:rPr>
              <w:t>±150°/s (referencia aplicación, lectura indirecta por aceleración angular)</w:t>
            </w:r>
          </w:p>
        </w:tc>
      </w:tr>
      <w:tr w:rsidR="008E10A0" w:rsidRPr="00DB414D" w14:paraId="7C878486" w14:textId="77777777" w:rsidTr="00353194">
        <w:tc>
          <w:tcPr>
            <w:tcW w:w="5041" w:type="dxa"/>
          </w:tcPr>
          <w:p w14:paraId="39A1CABD" w14:textId="29BA555E" w:rsidR="008E10A0" w:rsidRPr="00CA0104" w:rsidRDefault="00FF6AF0" w:rsidP="00353194">
            <w:pPr>
              <w:rPr>
                <w:b/>
                <w:bCs/>
                <w:lang w:val="en-US"/>
              </w:rPr>
            </w:pPr>
            <w:proofErr w:type="spellStart"/>
            <w:r w:rsidRPr="00CA0104">
              <w:rPr>
                <w:b/>
                <w:bCs/>
                <w:lang w:val="en-US"/>
              </w:rPr>
              <w:t>Sensibilidad</w:t>
            </w:r>
            <w:proofErr w:type="spellEnd"/>
          </w:p>
        </w:tc>
        <w:tc>
          <w:tcPr>
            <w:tcW w:w="5029" w:type="dxa"/>
          </w:tcPr>
          <w:p w14:paraId="0EEB862F" w14:textId="6E54F865" w:rsidR="008E10A0" w:rsidRPr="00CA0104" w:rsidRDefault="00FF6AF0" w:rsidP="00353194">
            <w:pPr>
              <w:rPr>
                <w:b/>
                <w:bCs/>
                <w:lang w:val="en-US"/>
              </w:rPr>
            </w:pPr>
            <w:r w:rsidRPr="00CA0104">
              <w:rPr>
                <w:lang w:val="en-US"/>
              </w:rPr>
              <w:t>5400 LSB/g (±1.5g), 2700 LSB/g (±3g), 1350 LSB/g (±6g)</w:t>
            </w:r>
          </w:p>
        </w:tc>
      </w:tr>
      <w:tr w:rsidR="008E10A0" w:rsidRPr="00CA0104" w14:paraId="4541830E" w14:textId="77777777" w:rsidTr="00353194">
        <w:tc>
          <w:tcPr>
            <w:tcW w:w="5041" w:type="dxa"/>
          </w:tcPr>
          <w:p w14:paraId="75F40582" w14:textId="74661934" w:rsidR="008E10A0" w:rsidRPr="00CA0104" w:rsidRDefault="00FF6AF0" w:rsidP="00353194">
            <w:pPr>
              <w:rPr>
                <w:b/>
                <w:bCs/>
                <w:lang w:val="en-US"/>
              </w:rPr>
            </w:pPr>
            <w:proofErr w:type="spellStart"/>
            <w:r w:rsidRPr="00CA0104">
              <w:rPr>
                <w:b/>
                <w:bCs/>
                <w:lang w:val="en-US"/>
              </w:rPr>
              <w:t>Resolución</w:t>
            </w:r>
            <w:proofErr w:type="spellEnd"/>
            <w:r w:rsidRPr="00CA0104">
              <w:rPr>
                <w:b/>
                <w:bCs/>
                <w:lang w:val="en-US"/>
              </w:rPr>
              <w:t xml:space="preserve"> de </w:t>
            </w:r>
            <w:proofErr w:type="spellStart"/>
            <w:r w:rsidRPr="00CA0104">
              <w:rPr>
                <w:b/>
                <w:bCs/>
                <w:lang w:val="en-US"/>
              </w:rPr>
              <w:t>ruido</w:t>
            </w:r>
            <w:proofErr w:type="spellEnd"/>
          </w:p>
        </w:tc>
        <w:tc>
          <w:tcPr>
            <w:tcW w:w="5029" w:type="dxa"/>
          </w:tcPr>
          <w:p w14:paraId="2D843DBF" w14:textId="2F01224E" w:rsidR="008E10A0" w:rsidRPr="00CA0104" w:rsidRDefault="00FF6AF0" w:rsidP="00353194">
            <w:pPr>
              <w:rPr>
                <w:b/>
                <w:bCs/>
                <w:lang w:val="pt-BR"/>
              </w:rPr>
            </w:pPr>
            <w:r w:rsidRPr="00CA0104">
              <w:rPr>
                <w:lang w:val="en-US"/>
              </w:rPr>
              <w:t>37 µg/√Hz</w:t>
            </w:r>
          </w:p>
        </w:tc>
      </w:tr>
      <w:tr w:rsidR="008E10A0" w:rsidRPr="00CA0104" w14:paraId="08FE6276" w14:textId="77777777" w:rsidTr="00353194">
        <w:tc>
          <w:tcPr>
            <w:tcW w:w="5041" w:type="dxa"/>
          </w:tcPr>
          <w:p w14:paraId="7D4D928A" w14:textId="51040965" w:rsidR="008E10A0" w:rsidRPr="00CA0104" w:rsidRDefault="00FF6AF0" w:rsidP="00353194">
            <w:pPr>
              <w:rPr>
                <w:b/>
                <w:bCs/>
                <w:lang w:val="en-US"/>
              </w:rPr>
            </w:pPr>
            <w:proofErr w:type="spellStart"/>
            <w:r w:rsidRPr="00CA0104">
              <w:rPr>
                <w:b/>
                <w:bCs/>
                <w:lang w:val="en-US"/>
              </w:rPr>
              <w:t>Voltaje</w:t>
            </w:r>
            <w:proofErr w:type="spellEnd"/>
            <w:r w:rsidRPr="00CA0104">
              <w:rPr>
                <w:b/>
                <w:bCs/>
                <w:lang w:val="en-US"/>
              </w:rPr>
              <w:t xml:space="preserve"> de </w:t>
            </w:r>
            <w:proofErr w:type="spellStart"/>
            <w:r w:rsidRPr="00CA0104">
              <w:rPr>
                <w:b/>
                <w:bCs/>
                <w:lang w:val="en-US"/>
              </w:rPr>
              <w:t>alimentación</w:t>
            </w:r>
            <w:proofErr w:type="spellEnd"/>
          </w:p>
        </w:tc>
        <w:tc>
          <w:tcPr>
            <w:tcW w:w="5029" w:type="dxa"/>
          </w:tcPr>
          <w:p w14:paraId="23FBABE6" w14:textId="17401A58" w:rsidR="008E10A0" w:rsidRPr="00CA0104" w:rsidRDefault="00FF6AF0" w:rsidP="00353194">
            <w:pPr>
              <w:rPr>
                <w:b/>
                <w:bCs/>
                <w:lang w:val="en-US"/>
              </w:rPr>
            </w:pPr>
            <w:r w:rsidRPr="00CA0104">
              <w:rPr>
                <w:lang w:val="en-US"/>
              </w:rPr>
              <w:t>3.0–3.6 VDC</w:t>
            </w:r>
          </w:p>
        </w:tc>
      </w:tr>
      <w:tr w:rsidR="008E10A0" w:rsidRPr="00CA0104" w14:paraId="44C10FDC" w14:textId="77777777" w:rsidTr="00353194">
        <w:tc>
          <w:tcPr>
            <w:tcW w:w="5041" w:type="dxa"/>
          </w:tcPr>
          <w:p w14:paraId="2213FC6C" w14:textId="4DECA4F6" w:rsidR="008E10A0" w:rsidRPr="00CA0104" w:rsidRDefault="00FF6AF0" w:rsidP="00353194">
            <w:pPr>
              <w:rPr>
                <w:b/>
                <w:bCs/>
                <w:lang w:val="en-US"/>
              </w:rPr>
            </w:pPr>
            <w:proofErr w:type="spellStart"/>
            <w:r w:rsidRPr="00CA0104">
              <w:rPr>
                <w:b/>
                <w:bCs/>
                <w:lang w:val="en-US"/>
              </w:rPr>
              <w:t>Consumo</w:t>
            </w:r>
            <w:proofErr w:type="spellEnd"/>
            <w:r w:rsidRPr="00CA0104">
              <w:rPr>
                <w:b/>
                <w:bCs/>
                <w:lang w:val="en-US"/>
              </w:rPr>
              <w:t xml:space="preserve"> de </w:t>
            </w:r>
            <w:proofErr w:type="spellStart"/>
            <w:r w:rsidRPr="00CA0104">
              <w:rPr>
                <w:b/>
                <w:bCs/>
                <w:lang w:val="en-US"/>
              </w:rPr>
              <w:t>corriente</w:t>
            </w:r>
            <w:proofErr w:type="spellEnd"/>
          </w:p>
        </w:tc>
        <w:tc>
          <w:tcPr>
            <w:tcW w:w="5029" w:type="dxa"/>
          </w:tcPr>
          <w:p w14:paraId="73C76D82" w14:textId="33CE6F4A" w:rsidR="008E10A0" w:rsidRPr="00CA0104" w:rsidRDefault="00FF6AF0" w:rsidP="00353194">
            <w:pPr>
              <w:rPr>
                <w:lang w:val="en-US"/>
              </w:rPr>
            </w:pPr>
            <w:r w:rsidRPr="00CA0104">
              <w:rPr>
                <w:lang w:val="en-US"/>
              </w:rPr>
              <w:t xml:space="preserve">1.2 mA </w:t>
            </w:r>
            <w:proofErr w:type="spellStart"/>
            <w:r w:rsidRPr="00CA0104">
              <w:rPr>
                <w:lang w:val="en-US"/>
              </w:rPr>
              <w:t>típico</w:t>
            </w:r>
            <w:proofErr w:type="spellEnd"/>
          </w:p>
        </w:tc>
      </w:tr>
      <w:tr w:rsidR="008E10A0" w:rsidRPr="00CA0104" w14:paraId="17F0492A" w14:textId="77777777" w:rsidTr="00353194">
        <w:tc>
          <w:tcPr>
            <w:tcW w:w="5041" w:type="dxa"/>
          </w:tcPr>
          <w:p w14:paraId="3D8A39AC" w14:textId="62799927" w:rsidR="008E10A0" w:rsidRPr="00CA0104" w:rsidRDefault="00FF6AF0" w:rsidP="00353194">
            <w:pPr>
              <w:rPr>
                <w:b/>
                <w:bCs/>
                <w:lang w:val="en-US"/>
              </w:rPr>
            </w:pPr>
            <w:proofErr w:type="spellStart"/>
            <w:r w:rsidRPr="00CA0104">
              <w:rPr>
                <w:b/>
                <w:bCs/>
                <w:lang w:val="en-US"/>
              </w:rPr>
              <w:t>Temperatura</w:t>
            </w:r>
            <w:proofErr w:type="spellEnd"/>
            <w:r w:rsidRPr="00CA0104">
              <w:rPr>
                <w:b/>
                <w:bCs/>
                <w:lang w:val="en-US"/>
              </w:rPr>
              <w:t xml:space="preserve"> de </w:t>
            </w:r>
            <w:proofErr w:type="spellStart"/>
            <w:r w:rsidRPr="00CA0104">
              <w:rPr>
                <w:b/>
                <w:bCs/>
                <w:lang w:val="en-US"/>
              </w:rPr>
              <w:t>operación</w:t>
            </w:r>
            <w:proofErr w:type="spellEnd"/>
          </w:p>
        </w:tc>
        <w:tc>
          <w:tcPr>
            <w:tcW w:w="5029" w:type="dxa"/>
          </w:tcPr>
          <w:p w14:paraId="7AD351A6" w14:textId="5DF9D966" w:rsidR="008E10A0" w:rsidRPr="00CA0104" w:rsidRDefault="00FF6AF0" w:rsidP="00353194">
            <w:pPr>
              <w:rPr>
                <w:lang w:val="en-US"/>
              </w:rPr>
            </w:pPr>
            <w:r w:rsidRPr="00CA0104">
              <w:rPr>
                <w:lang w:val="en-US"/>
              </w:rPr>
              <w:t>–40°C a +125°C</w:t>
            </w:r>
          </w:p>
        </w:tc>
      </w:tr>
      <w:tr w:rsidR="008E10A0" w:rsidRPr="00CA0104" w14:paraId="338E8D45" w14:textId="77777777" w:rsidTr="00353194">
        <w:tc>
          <w:tcPr>
            <w:tcW w:w="5041" w:type="dxa"/>
          </w:tcPr>
          <w:p w14:paraId="78338D79" w14:textId="41A830FF" w:rsidR="008E10A0" w:rsidRPr="00CA0104" w:rsidRDefault="00FF6AF0" w:rsidP="00353194">
            <w:pPr>
              <w:rPr>
                <w:b/>
                <w:bCs/>
                <w:lang w:val="en-US"/>
              </w:rPr>
            </w:pPr>
            <w:proofErr w:type="spellStart"/>
            <w:r w:rsidRPr="00CA0104">
              <w:rPr>
                <w:b/>
                <w:bCs/>
                <w:lang w:val="en-US"/>
              </w:rPr>
              <w:t>Interfaz</w:t>
            </w:r>
            <w:proofErr w:type="spellEnd"/>
            <w:r w:rsidRPr="00CA0104">
              <w:rPr>
                <w:b/>
                <w:bCs/>
                <w:lang w:val="en-US"/>
              </w:rPr>
              <w:t xml:space="preserve"> de </w:t>
            </w:r>
            <w:proofErr w:type="spellStart"/>
            <w:r w:rsidRPr="00CA0104">
              <w:rPr>
                <w:b/>
                <w:bCs/>
                <w:lang w:val="en-US"/>
              </w:rPr>
              <w:t>salida</w:t>
            </w:r>
            <w:proofErr w:type="spellEnd"/>
          </w:p>
        </w:tc>
        <w:tc>
          <w:tcPr>
            <w:tcW w:w="5029" w:type="dxa"/>
          </w:tcPr>
          <w:p w14:paraId="6CC74427" w14:textId="00D6778B" w:rsidR="008E10A0" w:rsidRPr="00CA0104" w:rsidRDefault="00FF6AF0" w:rsidP="00353194">
            <w:pPr>
              <w:rPr>
                <w:lang w:val="en-US"/>
              </w:rPr>
            </w:pPr>
            <w:r w:rsidRPr="00CA0104">
              <w:rPr>
                <w:lang w:val="en-US"/>
              </w:rPr>
              <w:t>SPI digital (hasta 8 MHz)</w:t>
            </w:r>
          </w:p>
        </w:tc>
      </w:tr>
      <w:tr w:rsidR="008E10A0" w:rsidRPr="00CA0104" w14:paraId="71C75DED" w14:textId="77777777" w:rsidTr="00353194">
        <w:tc>
          <w:tcPr>
            <w:tcW w:w="5041" w:type="dxa"/>
          </w:tcPr>
          <w:p w14:paraId="7ECE68B4" w14:textId="7B996C68" w:rsidR="008E10A0" w:rsidRPr="00CA0104" w:rsidRDefault="00FF6AF0" w:rsidP="00353194">
            <w:pPr>
              <w:rPr>
                <w:b/>
                <w:bCs/>
                <w:lang w:val="en-US"/>
              </w:rPr>
            </w:pPr>
            <w:proofErr w:type="spellStart"/>
            <w:r w:rsidRPr="00CA0104">
              <w:rPr>
                <w:b/>
                <w:bCs/>
                <w:lang w:val="en-US"/>
              </w:rPr>
              <w:t>Tamaño</w:t>
            </w:r>
            <w:proofErr w:type="spellEnd"/>
          </w:p>
        </w:tc>
        <w:tc>
          <w:tcPr>
            <w:tcW w:w="5029" w:type="dxa"/>
          </w:tcPr>
          <w:p w14:paraId="4F93BD06" w14:textId="6465B85D" w:rsidR="008E10A0" w:rsidRPr="00CA0104" w:rsidRDefault="00FF6AF0" w:rsidP="00353194">
            <w:pPr>
              <w:rPr>
                <w:lang w:val="en-US"/>
              </w:rPr>
            </w:pPr>
            <w:r w:rsidRPr="00CA0104">
              <w:rPr>
                <w:lang w:val="en-US"/>
              </w:rPr>
              <w:t>8.6 x 7.6 x 3.3 mm</w:t>
            </w:r>
          </w:p>
        </w:tc>
      </w:tr>
      <w:tr w:rsidR="008E10A0" w:rsidRPr="00CA0104" w14:paraId="3C24926E" w14:textId="77777777" w:rsidTr="00353194">
        <w:tc>
          <w:tcPr>
            <w:tcW w:w="5041" w:type="dxa"/>
          </w:tcPr>
          <w:p w14:paraId="086B49A2" w14:textId="2D6786C7" w:rsidR="008E10A0" w:rsidRPr="00CA0104" w:rsidRDefault="00FF6AF0" w:rsidP="00353194">
            <w:pPr>
              <w:rPr>
                <w:b/>
                <w:bCs/>
                <w:lang w:val="en-US"/>
              </w:rPr>
            </w:pPr>
            <w:r w:rsidRPr="00CA0104">
              <w:rPr>
                <w:b/>
                <w:bCs/>
                <w:lang w:val="en-US"/>
              </w:rPr>
              <w:t>MTBF</w:t>
            </w:r>
          </w:p>
        </w:tc>
        <w:tc>
          <w:tcPr>
            <w:tcW w:w="5029" w:type="dxa"/>
          </w:tcPr>
          <w:p w14:paraId="16F47B22" w14:textId="19F3AA9B" w:rsidR="008E10A0" w:rsidRPr="00CA0104" w:rsidRDefault="00FF6AF0" w:rsidP="00353194">
            <w:pPr>
              <w:rPr>
                <w:lang w:val="es-ES"/>
              </w:rPr>
            </w:pPr>
            <w:r w:rsidRPr="00CA0104">
              <w:rPr>
                <w:lang w:val="en-US"/>
              </w:rPr>
              <w:t xml:space="preserve">Alta </w:t>
            </w:r>
            <w:proofErr w:type="spellStart"/>
            <w:r w:rsidRPr="00CA0104">
              <w:rPr>
                <w:lang w:val="en-US"/>
              </w:rPr>
              <w:t>confiabilidad</w:t>
            </w:r>
            <w:proofErr w:type="spellEnd"/>
            <w:r w:rsidRPr="00CA0104">
              <w:rPr>
                <w:lang w:val="en-US"/>
              </w:rPr>
              <w:t xml:space="preserve"> industrial</w:t>
            </w:r>
          </w:p>
        </w:tc>
      </w:tr>
      <w:tr w:rsidR="008E10A0" w:rsidRPr="00CA0104" w14:paraId="3E7BF19D" w14:textId="77777777" w:rsidTr="00353194">
        <w:tc>
          <w:tcPr>
            <w:tcW w:w="5041" w:type="dxa"/>
          </w:tcPr>
          <w:p w14:paraId="62125FF3" w14:textId="180758F5" w:rsidR="008E10A0" w:rsidRPr="00CA0104" w:rsidRDefault="00FF6AF0" w:rsidP="00353194">
            <w:pPr>
              <w:rPr>
                <w:b/>
                <w:bCs/>
                <w:lang w:val="en-US"/>
              </w:rPr>
            </w:pPr>
            <w:proofErr w:type="spellStart"/>
            <w:r w:rsidRPr="00CA0104">
              <w:rPr>
                <w:b/>
                <w:bCs/>
                <w:lang w:val="en-US"/>
              </w:rPr>
              <w:t>Autodiagnóstico</w:t>
            </w:r>
            <w:proofErr w:type="spellEnd"/>
          </w:p>
        </w:tc>
        <w:tc>
          <w:tcPr>
            <w:tcW w:w="5029" w:type="dxa"/>
          </w:tcPr>
          <w:p w14:paraId="75F7CCE2" w14:textId="47F355F2" w:rsidR="008E10A0" w:rsidRPr="00CA0104" w:rsidRDefault="00FF6AF0" w:rsidP="00353194">
            <w:pPr>
              <w:rPr>
                <w:lang w:val="es-ES"/>
              </w:rPr>
            </w:pPr>
            <w:proofErr w:type="spellStart"/>
            <w:r w:rsidRPr="00CA0104">
              <w:rPr>
                <w:lang w:val="en-US"/>
              </w:rPr>
              <w:t>Incluido</w:t>
            </w:r>
            <w:proofErr w:type="spellEnd"/>
          </w:p>
        </w:tc>
      </w:tr>
      <w:tr w:rsidR="008E10A0" w:rsidRPr="00CA0104" w14:paraId="5022217E" w14:textId="77777777" w:rsidTr="00353194">
        <w:tc>
          <w:tcPr>
            <w:tcW w:w="5041" w:type="dxa"/>
          </w:tcPr>
          <w:p w14:paraId="33F0E316" w14:textId="2E4815E6" w:rsidR="008E10A0" w:rsidRPr="00CA0104" w:rsidRDefault="00FF6AF0" w:rsidP="00353194">
            <w:pPr>
              <w:rPr>
                <w:b/>
                <w:bCs/>
                <w:lang w:val="en-US"/>
              </w:rPr>
            </w:pPr>
            <w:r w:rsidRPr="00CA0104">
              <w:rPr>
                <w:b/>
                <w:bCs/>
                <w:lang w:val="en-US"/>
              </w:rPr>
              <w:t xml:space="preserve">Tasa de </w:t>
            </w:r>
            <w:proofErr w:type="spellStart"/>
            <w:r w:rsidRPr="00CA0104">
              <w:rPr>
                <w:b/>
                <w:bCs/>
                <w:lang w:val="en-US"/>
              </w:rPr>
              <w:t>actualización</w:t>
            </w:r>
            <w:proofErr w:type="spellEnd"/>
          </w:p>
        </w:tc>
        <w:tc>
          <w:tcPr>
            <w:tcW w:w="5029" w:type="dxa"/>
          </w:tcPr>
          <w:p w14:paraId="3B448EAC" w14:textId="74E62BAF" w:rsidR="008E10A0" w:rsidRPr="00CA0104" w:rsidRDefault="00FF6AF0" w:rsidP="00353194">
            <w:pPr>
              <w:rPr>
                <w:lang w:val="es-ES"/>
              </w:rPr>
            </w:pPr>
            <w:r w:rsidRPr="00CA0104">
              <w:rPr>
                <w:lang w:val="en-US"/>
              </w:rPr>
              <w:t>2000 Hz</w:t>
            </w:r>
          </w:p>
        </w:tc>
      </w:tr>
    </w:tbl>
    <w:p w14:paraId="575135B8" w14:textId="12172930" w:rsidR="00A36420" w:rsidRPr="00CA0104" w:rsidRDefault="00A36420" w:rsidP="00A36420">
      <w:pPr>
        <w:jc w:val="both"/>
        <w:rPr>
          <w:b/>
          <w:bCs/>
          <w:lang w:val="es-ES"/>
        </w:rPr>
      </w:pPr>
    </w:p>
    <w:p w14:paraId="575135B9" w14:textId="77777777" w:rsidR="00A36420" w:rsidRPr="00CA0104" w:rsidRDefault="00A36420" w:rsidP="00A36420">
      <w:pPr>
        <w:jc w:val="both"/>
        <w:rPr>
          <w:b/>
          <w:bCs/>
          <w:lang w:val="es-ES"/>
        </w:rPr>
      </w:pPr>
    </w:p>
    <w:p w14:paraId="1F6B47C7" w14:textId="77777777" w:rsidR="007727BF" w:rsidRPr="00CA0104" w:rsidRDefault="007727BF" w:rsidP="007727BF">
      <w:pPr>
        <w:suppressAutoHyphens w:val="0"/>
        <w:spacing w:after="160" w:line="278" w:lineRule="auto"/>
        <w:jc w:val="both"/>
        <w:rPr>
          <w:b/>
          <w:bCs/>
        </w:rPr>
      </w:pPr>
      <w:r w:rsidRPr="00CA0104">
        <w:rPr>
          <w:b/>
          <w:bCs/>
        </w:rPr>
        <w:t>Perturbaciones internas y externas</w:t>
      </w:r>
    </w:p>
    <w:p w14:paraId="233C6D81" w14:textId="1047558A" w:rsidR="007727BF" w:rsidRPr="00CA0104" w:rsidRDefault="007727BF" w:rsidP="007727BF">
      <w:pPr>
        <w:suppressAutoHyphens w:val="0"/>
        <w:spacing w:after="160" w:line="278" w:lineRule="auto"/>
        <w:jc w:val="both"/>
      </w:pPr>
      <w:r w:rsidRPr="00CA0104">
        <w:t xml:space="preserve">El sistema de control está expuesto a perturbaciones </w:t>
      </w:r>
      <w:r w:rsidR="005D4BE6" w:rsidRPr="00CA0104">
        <w:t xml:space="preserve">temporales </w:t>
      </w:r>
      <w:r w:rsidRPr="00CA0104">
        <w:t>que pueden afectar su desempeño, las cuales se clasifican en:</w:t>
      </w:r>
    </w:p>
    <w:p w14:paraId="545DEFAB" w14:textId="6E15DF4D" w:rsidR="007727BF" w:rsidRPr="00CA0104" w:rsidRDefault="007727BF" w:rsidP="007727BF">
      <w:pPr>
        <w:suppressAutoHyphens w:val="0"/>
        <w:spacing w:after="160" w:line="278" w:lineRule="auto"/>
        <w:jc w:val="both"/>
      </w:pPr>
      <w:r w:rsidRPr="00CA0104">
        <w:rPr>
          <w:b/>
          <w:bCs/>
        </w:rPr>
        <w:t>Externas:</w:t>
      </w:r>
      <w:r w:rsidRPr="00CA0104">
        <w:t xml:space="preserve"> son aquellas que provienen del entorno, como </w:t>
      </w:r>
      <w:r w:rsidR="00E51518" w:rsidRPr="00CA0104">
        <w:t xml:space="preserve">las ráfagas de </w:t>
      </w:r>
      <w:r w:rsidRPr="00CA0104">
        <w:t>viento, la turbulencia y el ruido aerodinámico o electromagnético. Estas alteran directamente la dinámica del avión o interfieren en los sensores y actuadores.</w:t>
      </w:r>
    </w:p>
    <w:p w14:paraId="575135BD" w14:textId="351A3C4D" w:rsidR="00A36420" w:rsidRPr="00CA0104" w:rsidRDefault="007727BF" w:rsidP="007727BF">
      <w:pPr>
        <w:suppressAutoHyphens w:val="0"/>
        <w:spacing w:after="160" w:line="278" w:lineRule="auto"/>
        <w:jc w:val="both"/>
      </w:pPr>
      <w:r w:rsidRPr="00CA0104">
        <w:rPr>
          <w:b/>
          <w:bCs/>
        </w:rPr>
        <w:t>Internas:</w:t>
      </w:r>
      <w:r w:rsidRPr="00CA0104">
        <w:t xml:space="preserve"> se originan dentro del propio sistema. </w:t>
      </w:r>
      <w:r w:rsidR="00AE1971" w:rsidRPr="00CA0104">
        <w:t>Por ejemplo, el r</w:t>
      </w:r>
      <w:r w:rsidRPr="00CA0104">
        <w:t>uido en los sensores o circuitos electrónicos.</w:t>
      </w:r>
    </w:p>
    <w:p w14:paraId="6F0AF56C" w14:textId="69B33DD3" w:rsidR="0012033A" w:rsidRPr="00CA0104" w:rsidRDefault="0012033A" w:rsidP="007727BF">
      <w:pPr>
        <w:suppressAutoHyphens w:val="0"/>
        <w:spacing w:after="160" w:line="278" w:lineRule="auto"/>
        <w:jc w:val="both"/>
        <w:rPr>
          <w:b/>
          <w:bCs/>
          <w:sz w:val="22"/>
          <w:szCs w:val="22"/>
        </w:rPr>
      </w:pPr>
      <w:r w:rsidRPr="00CA0104">
        <w:rPr>
          <w:b/>
          <w:bCs/>
          <w:sz w:val="22"/>
          <w:szCs w:val="22"/>
        </w:rPr>
        <w:t>Características de la respuesta</w:t>
      </w:r>
    </w:p>
    <w:p w14:paraId="1A92243B" w14:textId="1A875F0C" w:rsidR="00AA352D" w:rsidRPr="00CA0104" w:rsidRDefault="0012033A" w:rsidP="0012033A">
      <w:pPr>
        <w:suppressAutoHyphens w:val="0"/>
        <w:spacing w:after="160" w:line="278" w:lineRule="auto"/>
        <w:jc w:val="both"/>
        <w:rPr>
          <w:b/>
          <w:bCs/>
        </w:rPr>
      </w:pPr>
      <w:r w:rsidRPr="00CA0104">
        <w:rPr>
          <w:b/>
          <w:bCs/>
        </w:rPr>
        <w:t>Transitori</w:t>
      </w:r>
      <w:r w:rsidR="00BE1BB4" w:rsidRPr="00CA0104">
        <w:rPr>
          <w:b/>
          <w:bCs/>
        </w:rPr>
        <w:t>o</w:t>
      </w:r>
    </w:p>
    <w:p w14:paraId="1E5B338A" w14:textId="79580646" w:rsidR="00AA352D" w:rsidRPr="00CA0104" w:rsidRDefault="00AA352D" w:rsidP="00AA352D">
      <w:pPr>
        <w:suppressAutoHyphens w:val="0"/>
        <w:spacing w:after="160" w:line="278" w:lineRule="auto"/>
        <w:jc w:val="both"/>
      </w:pPr>
      <w:r w:rsidRPr="00CA0104">
        <w:t>En este sistema, la parte transitoria comienza al introducir una nueva entrada (</w:t>
      </w:r>
      <w:proofErr w:type="spellStart"/>
      <w:r w:rsidRPr="00CA0104">
        <w:t>θ</w:t>
      </w:r>
      <w:r w:rsidRPr="00CA0104">
        <w:rPr>
          <w:vertAlign w:val="subscript"/>
        </w:rPr>
        <w:t>c</w:t>
      </w:r>
      <w:proofErr w:type="spellEnd"/>
      <w:r w:rsidRPr="00CA0104">
        <w:t>) o en el caso de una perturbación. En ese instante inicial, el sistema puede encontrarse con un error máximo entre la referencia deseada y la salida real (θ), ya que aún no ha iniciado el proceso de corrección.</w:t>
      </w:r>
    </w:p>
    <w:p w14:paraId="4DFE3598" w14:textId="1F8FA609" w:rsidR="00AA352D" w:rsidRPr="00CA0104" w:rsidRDefault="00AA352D" w:rsidP="00AA352D">
      <w:pPr>
        <w:suppressAutoHyphens w:val="0"/>
        <w:spacing w:after="160" w:line="278" w:lineRule="auto"/>
        <w:jc w:val="both"/>
      </w:pPr>
      <w:r w:rsidRPr="00CA0104">
        <w:t xml:space="preserve">A medida que transcurre el tiempo y se activan los mecanismos de control, en un instante intermedio </w:t>
      </w:r>
      <w:r w:rsidRPr="00CA0104">
        <w:rPr>
          <w:rFonts w:ascii="Cambria Math" w:hAnsi="Cambria Math" w:cs="Cambria Math"/>
        </w:rPr>
        <w:t>𝑡</w:t>
      </w:r>
      <w:r w:rsidRPr="00CA0104">
        <w:t>=</w:t>
      </w:r>
      <w:r w:rsidRPr="00CA0104">
        <w:rPr>
          <w:rFonts w:ascii="Cambria Math" w:hAnsi="Cambria Math" w:cs="Cambria Math"/>
        </w:rPr>
        <w:t>𝑁</w:t>
      </w:r>
      <w:r w:rsidRPr="00CA0104">
        <w:t xml:space="preserve">, donde N es menor al tiempo de establecimiento, el sistema se encuentra en proceso de ajuste: la salida comienza a acercarse al valor deseado, aunque todavía puede haber oscilaciones, </w:t>
      </w:r>
      <w:proofErr w:type="spellStart"/>
      <w:r w:rsidRPr="00CA0104">
        <w:t>sobreimpulsos</w:t>
      </w:r>
      <w:proofErr w:type="spellEnd"/>
      <w:r w:rsidRPr="00CA0104">
        <w:t xml:space="preserve"> o desfasajes, dependiendo de la configuración del controlador y la dinámica propia de la planta.</w:t>
      </w:r>
    </w:p>
    <w:p w14:paraId="0C827219" w14:textId="5DBFC168" w:rsidR="00E51518" w:rsidRPr="00CA0104" w:rsidRDefault="00AA352D" w:rsidP="007727BF">
      <w:pPr>
        <w:suppressAutoHyphens w:val="0"/>
        <w:spacing w:after="160" w:line="278" w:lineRule="auto"/>
        <w:jc w:val="both"/>
      </w:pPr>
      <w:r w:rsidRPr="00CA0104">
        <w:t xml:space="preserve">Este comportamiento transitorio </w:t>
      </w:r>
      <w:r w:rsidR="00BE1BB4" w:rsidRPr="00CA0104">
        <w:t>busca ser amortiguado por los mecanismos de control ya mencionados.</w:t>
      </w:r>
    </w:p>
    <w:p w14:paraId="6C7E0445" w14:textId="059FBC44" w:rsidR="006A2D44" w:rsidRPr="00CA0104" w:rsidRDefault="001124AA" w:rsidP="007727BF">
      <w:pPr>
        <w:suppressAutoHyphens w:val="0"/>
        <w:spacing w:after="160" w:line="278" w:lineRule="auto"/>
        <w:jc w:val="both"/>
      </w:pPr>
      <w:r w:rsidRPr="00CA0104">
        <w:t xml:space="preserve">Se estima que el estado transitorio dura unos </w:t>
      </w:r>
      <w:r w:rsidR="00944634" w:rsidRPr="00CA0104">
        <w:t>60</w:t>
      </w:r>
      <w:r w:rsidRPr="00CA0104">
        <w:t xml:space="preserve"> segundos.</w:t>
      </w:r>
    </w:p>
    <w:p w14:paraId="677DC883" w14:textId="5FD03FCB" w:rsidR="00BE1BB4" w:rsidRPr="00CA0104" w:rsidRDefault="00BE1BB4" w:rsidP="007727BF">
      <w:pPr>
        <w:suppressAutoHyphens w:val="0"/>
        <w:spacing w:after="160" w:line="278" w:lineRule="auto"/>
        <w:jc w:val="both"/>
        <w:rPr>
          <w:b/>
          <w:bCs/>
        </w:rPr>
      </w:pPr>
      <w:r w:rsidRPr="00CA0104">
        <w:rPr>
          <w:b/>
          <w:bCs/>
        </w:rPr>
        <w:t>Estable</w:t>
      </w:r>
    </w:p>
    <w:p w14:paraId="5952E978" w14:textId="62CEA590" w:rsidR="00BE1BB4" w:rsidRPr="00CA0104" w:rsidRDefault="00BE1BB4" w:rsidP="00BE1BB4">
      <w:pPr>
        <w:suppressAutoHyphens w:val="0"/>
        <w:spacing w:after="160" w:line="278" w:lineRule="auto"/>
        <w:jc w:val="both"/>
      </w:pPr>
      <w:r w:rsidRPr="00CA0104">
        <w:t>Una vez terminada la etapa transitoria, el sistema entra en régimen estacionario. En esta fase, el ángulo real de pitch (θ) converge al valor de referencia (</w:t>
      </w:r>
      <w:proofErr w:type="spellStart"/>
      <w:r w:rsidRPr="00CA0104">
        <w:t>θ</w:t>
      </w:r>
      <w:r w:rsidRPr="00CA0104">
        <w:rPr>
          <w:vertAlign w:val="subscript"/>
        </w:rPr>
        <w:t>c</w:t>
      </w:r>
      <w:proofErr w:type="spellEnd"/>
      <w:r w:rsidRPr="00CA0104">
        <w:t>), manteniéndose constante.</w:t>
      </w:r>
    </w:p>
    <w:p w14:paraId="55924421" w14:textId="146DF5EC" w:rsidR="004B3C17" w:rsidRPr="00CA0104" w:rsidRDefault="00BE1BB4" w:rsidP="00BE1BB4">
      <w:pPr>
        <w:suppressAutoHyphens w:val="0"/>
        <w:spacing w:after="160" w:line="278" w:lineRule="auto"/>
        <w:jc w:val="both"/>
      </w:pPr>
      <w:r w:rsidRPr="00CA0104">
        <w:t xml:space="preserve">En nuestro caso el error en estado estable pasa a ser cero. Esto se logra gracias a la acción integral del controlador PI ya que acumula el error a lo largo del tiempo y ajusta la señal de control hasta anularlo completamente. A </w:t>
      </w:r>
      <w:r w:rsidR="00702249" w:rsidRPr="00CA0104">
        <w:t>continuación,</w:t>
      </w:r>
      <w:r w:rsidRPr="00CA0104">
        <w:t xml:space="preserve"> se detallan los cálculos del error en estado estable.</w:t>
      </w:r>
    </w:p>
    <w:p w14:paraId="0A3FAD7D" w14:textId="77777777" w:rsidR="003620E5" w:rsidRPr="00CA0104" w:rsidRDefault="00DC1DEF" w:rsidP="003620E5">
      <w:pPr>
        <w:suppressAutoHyphens w:val="0"/>
        <w:spacing w:after="160" w:line="278" w:lineRule="auto"/>
        <w:jc w:val="both"/>
      </w:pPr>
      <w:r w:rsidRPr="00CA0104">
        <w:rPr>
          <w:lang w:val="es-ES"/>
        </w:rPr>
        <w:t>Error estado estable</w:t>
      </w:r>
      <w:r w:rsidRPr="00CA0104">
        <w:rPr>
          <w:b/>
          <w:bCs/>
          <w:lang w:val="es-ES"/>
        </w:rPr>
        <w:t>:</w:t>
      </w:r>
    </w:p>
    <w:p w14:paraId="15C28FF8" w14:textId="7C4BFD41" w:rsidR="00000818" w:rsidRPr="00CA0104" w:rsidRDefault="00DC1DEF" w:rsidP="003620E5">
      <w:pPr>
        <w:suppressAutoHyphens w:val="0"/>
        <w:spacing w:after="160" w:line="278" w:lineRule="auto"/>
        <w:jc w:val="both"/>
      </w:pPr>
      <w:r w:rsidRPr="00CA0104">
        <w:rPr>
          <w:lang w:val="es-ES"/>
        </w:rPr>
        <w:t>Para calcular el error en estado estable debemos calcular la G</w:t>
      </w:r>
      <w:r w:rsidRPr="00CA0104">
        <w:rPr>
          <w:vertAlign w:val="subscript"/>
          <w:lang w:val="es-ES"/>
        </w:rPr>
        <w:t>0</w:t>
      </w:r>
      <w:r w:rsidRPr="00CA0104">
        <w:rPr>
          <w:b/>
          <w:bCs/>
          <w:lang w:val="es-ES"/>
        </w:rPr>
        <w:t>.</w:t>
      </w:r>
      <w:r w:rsidRPr="00CA0104">
        <w:rPr>
          <w:lang w:val="es-ES"/>
        </w:rPr>
        <w:t xml:space="preserve"> En nuestro caso </w:t>
      </w:r>
      <w:r w:rsidR="00000818" w:rsidRPr="00CA0104">
        <w:rPr>
          <w:lang w:val="es-ES"/>
        </w:rPr>
        <w:t>la trayectoria de realimentación es 1. Por lo tanto, G</w:t>
      </w:r>
      <w:r w:rsidR="00000818" w:rsidRPr="00CA0104">
        <w:rPr>
          <w:vertAlign w:val="subscript"/>
          <w:lang w:val="es-ES"/>
        </w:rPr>
        <w:t>0</w:t>
      </w:r>
      <w:r w:rsidR="00000818" w:rsidRPr="00CA0104">
        <w:rPr>
          <w:b/>
          <w:bCs/>
          <w:lang w:val="es-ES"/>
        </w:rPr>
        <w:t xml:space="preserve"> </w:t>
      </w:r>
      <w:r w:rsidR="00000818" w:rsidRPr="00CA0104">
        <w:rPr>
          <w:lang w:val="es-ES"/>
        </w:rPr>
        <w:t>será igual a la G total.</w:t>
      </w:r>
    </w:p>
    <w:p w14:paraId="2B7AB589" w14:textId="77777777" w:rsidR="006A74FF" w:rsidRDefault="00000818" w:rsidP="00DC1DEF">
      <w:pPr>
        <w:suppressAutoHyphens w:val="0"/>
        <w:spacing w:after="160" w:line="278" w:lineRule="auto"/>
        <w:rPr>
          <w:lang w:val="es-ES"/>
        </w:rPr>
      </w:pPr>
      <w:r w:rsidRPr="00CA0104">
        <w:rPr>
          <w:lang w:val="es-ES"/>
        </w:rPr>
        <w:t>G</w:t>
      </w:r>
      <w:r w:rsidRPr="00CA0104">
        <w:rPr>
          <w:vertAlign w:val="subscript"/>
          <w:lang w:val="es-ES"/>
        </w:rPr>
        <w:t>0</w:t>
      </w:r>
      <w:r w:rsidRPr="00CA0104">
        <w:rPr>
          <w:lang w:val="es-ES"/>
        </w:rPr>
        <w:t xml:space="preserve"> = </w:t>
      </w:r>
      <w:proofErr w:type="spellStart"/>
      <w:r w:rsidRPr="00CA0104">
        <w:rPr>
          <w:lang w:val="es-ES"/>
        </w:rPr>
        <w:t>Gc</w:t>
      </w:r>
      <w:proofErr w:type="spellEnd"/>
      <w:r w:rsidRPr="00CA0104">
        <w:rPr>
          <w:lang w:val="es-ES"/>
        </w:rPr>
        <w:t xml:space="preserve"> * (G</w:t>
      </w:r>
      <w:r w:rsidRPr="00CA0104">
        <w:rPr>
          <w:vertAlign w:val="subscript"/>
          <w:lang w:val="es-ES"/>
        </w:rPr>
        <w:t>a</w:t>
      </w:r>
      <w:r w:rsidRPr="00CA0104">
        <w:rPr>
          <w:lang w:val="es-ES"/>
        </w:rPr>
        <w:t>*</w:t>
      </w:r>
      <w:proofErr w:type="spellStart"/>
      <w:r w:rsidRPr="00CA0104">
        <w:rPr>
          <w:lang w:val="es-ES"/>
        </w:rPr>
        <w:t>G</w:t>
      </w:r>
      <w:r w:rsidRPr="00CA0104">
        <w:rPr>
          <w:vertAlign w:val="subscript"/>
          <w:lang w:val="es-ES"/>
        </w:rPr>
        <w:t>p</w:t>
      </w:r>
      <w:proofErr w:type="spellEnd"/>
      <w:r w:rsidRPr="00CA0104">
        <w:rPr>
          <w:lang w:val="es-ES"/>
        </w:rPr>
        <w:t>/1+ G</w:t>
      </w:r>
      <w:r w:rsidRPr="00CA0104">
        <w:rPr>
          <w:vertAlign w:val="subscript"/>
          <w:lang w:val="es-ES"/>
        </w:rPr>
        <w:t>a</w:t>
      </w:r>
      <w:r w:rsidRPr="00CA0104">
        <w:rPr>
          <w:lang w:val="es-ES"/>
        </w:rPr>
        <w:t>*</w:t>
      </w:r>
      <w:proofErr w:type="spellStart"/>
      <w:r w:rsidRPr="00CA0104">
        <w:rPr>
          <w:lang w:val="es-ES"/>
        </w:rPr>
        <w:t>G</w:t>
      </w:r>
      <w:r w:rsidRPr="00CA0104">
        <w:rPr>
          <w:vertAlign w:val="subscript"/>
          <w:lang w:val="es-ES"/>
        </w:rPr>
        <w:t>p</w:t>
      </w:r>
      <w:proofErr w:type="spellEnd"/>
      <w:r w:rsidRPr="00CA0104">
        <w:rPr>
          <w:lang w:val="es-ES"/>
        </w:rPr>
        <w:t>*</w:t>
      </w:r>
      <w:proofErr w:type="spellStart"/>
      <w:r w:rsidR="00C85DCF" w:rsidRPr="00CA0104">
        <w:rPr>
          <w:lang w:val="es-ES"/>
        </w:rPr>
        <w:t>k</w:t>
      </w:r>
      <w:r w:rsidR="00C85DCF" w:rsidRPr="00CA0104">
        <w:rPr>
          <w:vertAlign w:val="subscript"/>
          <w:lang w:val="es-ES"/>
        </w:rPr>
        <w:t>q</w:t>
      </w:r>
      <w:proofErr w:type="spellEnd"/>
      <w:r w:rsidR="00C85DCF" w:rsidRPr="00CA0104">
        <w:rPr>
          <w:lang w:val="es-ES"/>
        </w:rPr>
        <w:t>*</w:t>
      </w:r>
      <w:r w:rsidR="00C85DCF" w:rsidRPr="00CA0104">
        <w:rPr>
          <w:rFonts w:ascii="Cambria Math" w:hAnsi="Cambria Math" w:cs="Cambria Math"/>
          <w:lang w:val="pt-BR"/>
        </w:rPr>
        <w:t>𝐻𝑞</w:t>
      </w:r>
      <w:r w:rsidRPr="00CA0104">
        <w:rPr>
          <w:lang w:val="es-ES"/>
        </w:rPr>
        <w:t>)</w:t>
      </w:r>
    </w:p>
    <w:p w14:paraId="632DEB13" w14:textId="2A87815E" w:rsidR="00C85DCF" w:rsidRPr="00DB414D" w:rsidRDefault="00C85DCF" w:rsidP="00DC1DEF">
      <w:pPr>
        <w:suppressAutoHyphens w:val="0"/>
        <w:spacing w:after="160" w:line="278" w:lineRule="auto"/>
        <w:rPr>
          <w:lang w:val="pt-BR"/>
        </w:rPr>
      </w:pPr>
      <w:r w:rsidRPr="00CA0104">
        <w:rPr>
          <w:lang w:val="pt-BR"/>
        </w:rPr>
        <w:t>Sabemos que:</w:t>
      </w:r>
    </w:p>
    <w:p w14:paraId="08B692BE" w14:textId="0B5985C6" w:rsidR="00C85DCF" w:rsidRPr="00CA0104" w:rsidRDefault="00C85DCF" w:rsidP="00DC1DEF">
      <w:pPr>
        <w:suppressAutoHyphens w:val="0"/>
        <w:spacing w:after="160" w:line="278" w:lineRule="auto"/>
        <w:rPr>
          <w:lang w:val="pt-BR"/>
        </w:rPr>
      </w:pPr>
      <w:r w:rsidRPr="00CA0104">
        <w:rPr>
          <w:lang w:val="pt-BR"/>
        </w:rPr>
        <w:t xml:space="preserve">Gc = </w:t>
      </w:r>
      <w:r w:rsidR="002B205D" w:rsidRPr="00CA0104">
        <w:rPr>
          <w:lang w:val="pt-BR"/>
        </w:rPr>
        <w:t>K</w:t>
      </w:r>
      <w:r w:rsidR="002B205D" w:rsidRPr="00CA0104">
        <w:rPr>
          <w:vertAlign w:val="subscript"/>
          <w:lang w:val="pt-BR"/>
        </w:rPr>
        <w:t>p</w:t>
      </w:r>
      <w:r w:rsidR="002B205D" w:rsidRPr="00CA0104">
        <w:rPr>
          <w:lang w:val="pt-BR"/>
        </w:rPr>
        <w:t xml:space="preserve"> </w:t>
      </w:r>
      <w:r w:rsidRPr="00CA0104">
        <w:rPr>
          <w:rFonts w:ascii="Cambria Math" w:hAnsi="Cambria Math" w:cs="Cambria Math"/>
          <w:lang w:val="pt-BR"/>
        </w:rPr>
        <w:t>⋅</w:t>
      </w:r>
      <w:r w:rsidRPr="00CA0104">
        <w:rPr>
          <w:lang w:val="pt-BR"/>
        </w:rPr>
        <w:t>(s+z</w:t>
      </w:r>
      <w:r w:rsidR="005E0D55" w:rsidRPr="00CA0104">
        <w:rPr>
          <w:vertAlign w:val="subscript"/>
          <w:lang w:val="pt-BR"/>
        </w:rPr>
        <w:t>c</w:t>
      </w:r>
      <w:r w:rsidRPr="00CA0104">
        <w:rPr>
          <w:lang w:val="pt-BR"/>
        </w:rPr>
        <w:t>/s)</w:t>
      </w:r>
    </w:p>
    <w:p w14:paraId="3279E090" w14:textId="35F79ED5" w:rsidR="00C85DCF" w:rsidRPr="00CA0104" w:rsidRDefault="00C85DCF" w:rsidP="00DC1DEF">
      <w:pPr>
        <w:suppressAutoHyphens w:val="0"/>
        <w:spacing w:after="160" w:line="278" w:lineRule="auto"/>
        <w:rPr>
          <w:lang w:val="pt-BR"/>
        </w:rPr>
      </w:pPr>
      <w:r w:rsidRPr="00CA0104">
        <w:rPr>
          <w:lang w:val="pt-BR"/>
        </w:rPr>
        <w:lastRenderedPageBreak/>
        <w:t>Ga = 1/(</w:t>
      </w:r>
      <w:r w:rsidRPr="00CA0104">
        <w:rPr>
          <w:lang w:val="es-ES"/>
        </w:rPr>
        <w:t>τ</w:t>
      </w:r>
      <w:r w:rsidRPr="00CA0104">
        <w:rPr>
          <w:lang w:val="pt-BR"/>
        </w:rPr>
        <w:t>s+1)</w:t>
      </w:r>
    </w:p>
    <w:p w14:paraId="31292F32" w14:textId="672D0B0E" w:rsidR="00C85DCF" w:rsidRPr="00CA0104" w:rsidRDefault="00C85DCF" w:rsidP="00DC1DEF">
      <w:pPr>
        <w:suppressAutoHyphens w:val="0"/>
        <w:spacing w:after="160" w:line="278" w:lineRule="auto"/>
        <w:rPr>
          <w:lang w:val="pt-BR"/>
        </w:rPr>
      </w:pPr>
      <w:r w:rsidRPr="00CA0104">
        <w:rPr>
          <w:lang w:val="pt-BR"/>
        </w:rPr>
        <w:t>Gp = (</w:t>
      </w:r>
      <w:r w:rsidRPr="00CA0104">
        <w:rPr>
          <w:rFonts w:ascii="Cambria Math" w:hAnsi="Cambria Math" w:cs="Cambria Math"/>
          <w:lang w:val="es-ES"/>
        </w:rPr>
        <w:t>𝐾𝑞</w:t>
      </w:r>
      <w:r w:rsidRPr="00CA0104">
        <w:rPr>
          <w:lang w:val="pt-BR"/>
        </w:rPr>
        <w:t xml:space="preserve"> (</w:t>
      </w:r>
      <w:r w:rsidRPr="00CA0104">
        <w:rPr>
          <w:rFonts w:ascii="Cambria Math" w:hAnsi="Cambria Math" w:cs="Cambria Math"/>
          <w:lang w:val="es-ES"/>
        </w:rPr>
        <w:t>𝑠</w:t>
      </w:r>
      <w:r w:rsidRPr="00CA0104">
        <w:rPr>
          <w:lang w:val="pt-BR"/>
        </w:rPr>
        <w:t>+</w:t>
      </w:r>
      <w:r w:rsidRPr="00CA0104">
        <w:rPr>
          <w:rFonts w:ascii="Cambria Math" w:hAnsi="Cambria Math" w:cs="Cambria Math"/>
          <w:lang w:val="es-ES"/>
        </w:rPr>
        <w:t>𝑧</w:t>
      </w:r>
      <w:r w:rsidR="005E0D55" w:rsidRPr="00CA0104">
        <w:rPr>
          <w:vertAlign w:val="subscript"/>
          <w:lang w:val="pt-BR"/>
        </w:rPr>
        <w:t>p</w:t>
      </w:r>
      <w:r w:rsidRPr="00CA0104">
        <w:rPr>
          <w:lang w:val="pt-BR"/>
        </w:rPr>
        <w:t>)) / (s(</w:t>
      </w:r>
      <w:r w:rsidRPr="00CA0104">
        <w:rPr>
          <w:rFonts w:ascii="Cambria Math" w:hAnsi="Cambria Math" w:cs="Cambria Math"/>
          <w:lang w:val="es-ES"/>
        </w:rPr>
        <w:t>𝑠</w:t>
      </w:r>
      <w:r w:rsidRPr="00CA0104">
        <w:rPr>
          <w:vertAlign w:val="superscript"/>
          <w:lang w:val="pt-BR"/>
        </w:rPr>
        <w:t>2</w:t>
      </w:r>
      <w:r w:rsidRPr="00CA0104">
        <w:rPr>
          <w:lang w:val="pt-BR"/>
        </w:rPr>
        <w:t>+</w:t>
      </w:r>
      <w:r w:rsidRPr="00CA0104">
        <w:rPr>
          <w:rFonts w:ascii="Cambria Math" w:hAnsi="Cambria Math" w:cs="Cambria Math"/>
          <w:lang w:val="es-ES"/>
        </w:rPr>
        <w:t>𝑎</w:t>
      </w:r>
      <w:r w:rsidRPr="00CA0104">
        <w:rPr>
          <w:vertAlign w:val="subscript"/>
          <w:lang w:val="pt-BR"/>
        </w:rPr>
        <w:t>1</w:t>
      </w:r>
      <w:r w:rsidRPr="00CA0104">
        <w:rPr>
          <w:rFonts w:ascii="Cambria Math" w:hAnsi="Cambria Math" w:cs="Cambria Math"/>
          <w:lang w:val="es-ES"/>
        </w:rPr>
        <w:t>𝑠</w:t>
      </w:r>
      <w:r w:rsidRPr="00CA0104">
        <w:rPr>
          <w:lang w:val="pt-BR"/>
        </w:rPr>
        <w:t>+</w:t>
      </w:r>
      <w:r w:rsidRPr="00CA0104">
        <w:rPr>
          <w:rFonts w:ascii="Cambria Math" w:hAnsi="Cambria Math" w:cs="Cambria Math"/>
          <w:lang w:val="es-ES"/>
        </w:rPr>
        <w:t>𝑎</w:t>
      </w:r>
      <w:r w:rsidRPr="00CA0104">
        <w:rPr>
          <w:vertAlign w:val="subscript"/>
          <w:lang w:val="pt-BR"/>
        </w:rPr>
        <w:t>0</w:t>
      </w:r>
      <w:r w:rsidRPr="00CA0104">
        <w:rPr>
          <w:lang w:val="pt-BR"/>
        </w:rPr>
        <w:t>))</w:t>
      </w:r>
    </w:p>
    <w:p w14:paraId="6521B3C7" w14:textId="4B0A8DAF" w:rsidR="00C85DCF" w:rsidRPr="00CA0104" w:rsidRDefault="00C85DCF" w:rsidP="00DC1DEF">
      <w:pPr>
        <w:suppressAutoHyphens w:val="0"/>
        <w:spacing w:after="160" w:line="278" w:lineRule="auto"/>
        <w:rPr>
          <w:lang w:val="pt-BR"/>
        </w:rPr>
      </w:pPr>
      <w:r w:rsidRPr="00CA0104">
        <w:rPr>
          <w:rFonts w:ascii="Cambria Math" w:hAnsi="Cambria Math" w:cs="Cambria Math"/>
          <w:lang w:val="es-ES"/>
        </w:rPr>
        <w:t>𝐻𝑞</w:t>
      </w:r>
      <w:r w:rsidRPr="00CA0104">
        <w:rPr>
          <w:lang w:val="pt-BR"/>
        </w:rPr>
        <w:t xml:space="preserve"> = 1</w:t>
      </w:r>
    </w:p>
    <w:p w14:paraId="6A2D2466" w14:textId="77777777" w:rsidR="00000818" w:rsidRPr="00CA0104" w:rsidRDefault="00000818" w:rsidP="00DC1DEF">
      <w:pPr>
        <w:suppressAutoHyphens w:val="0"/>
        <w:spacing w:after="160" w:line="278" w:lineRule="auto"/>
        <w:rPr>
          <w:lang w:val="pt-BR"/>
        </w:rPr>
      </w:pPr>
      <w:r w:rsidRPr="00CA0104">
        <w:rPr>
          <w:lang w:val="pt-BR"/>
        </w:rPr>
        <w:t>Al resolver queda:</w:t>
      </w:r>
    </w:p>
    <w:p w14:paraId="67E409BC" w14:textId="6C502024" w:rsidR="00493356" w:rsidRPr="00CA0104" w:rsidRDefault="00000818" w:rsidP="00000818">
      <w:pPr>
        <w:suppressAutoHyphens w:val="0"/>
        <w:spacing w:after="160" w:line="278" w:lineRule="auto"/>
        <w:rPr>
          <w:lang w:val="pt-BR"/>
        </w:rPr>
      </w:pPr>
      <w:r w:rsidRPr="00CA0104">
        <w:rPr>
          <w:lang w:val="pt-BR"/>
        </w:rPr>
        <w:t>G</w:t>
      </w:r>
      <w:r w:rsidRPr="00CA0104">
        <w:rPr>
          <w:vertAlign w:val="subscript"/>
          <w:lang w:val="pt-BR"/>
        </w:rPr>
        <w:t>0</w:t>
      </w:r>
      <w:r w:rsidRPr="00CA0104">
        <w:rPr>
          <w:lang w:val="pt-BR"/>
        </w:rPr>
        <w:t xml:space="preserve">(s)= </w:t>
      </w:r>
      <w:r w:rsidR="00493356" w:rsidRPr="00CA0104">
        <w:rPr>
          <w:lang w:val="pt-BR"/>
        </w:rPr>
        <w:t>(</w:t>
      </w:r>
      <w:r w:rsidR="002B205D" w:rsidRPr="00CA0104">
        <w:rPr>
          <w:lang w:val="pt-BR"/>
        </w:rPr>
        <w:t>K</w:t>
      </w:r>
      <w:r w:rsidR="002B205D" w:rsidRPr="00CA0104">
        <w:rPr>
          <w:vertAlign w:val="subscript"/>
          <w:lang w:val="pt-BR"/>
        </w:rPr>
        <w:t>p</w:t>
      </w:r>
      <w:r w:rsidR="002B205D" w:rsidRPr="00CA0104">
        <w:rPr>
          <w:lang w:val="pt-BR"/>
        </w:rPr>
        <w:t xml:space="preserve"> </w:t>
      </w:r>
      <w:r w:rsidR="00493356" w:rsidRPr="00CA0104">
        <w:rPr>
          <w:lang w:val="pt-BR"/>
        </w:rPr>
        <w:t>*K</w:t>
      </w:r>
      <w:r w:rsidR="00493356" w:rsidRPr="00CA0104">
        <w:rPr>
          <w:vertAlign w:val="subscript"/>
          <w:lang w:val="pt-BR"/>
        </w:rPr>
        <w:t>q</w:t>
      </w:r>
      <w:r w:rsidR="00493356" w:rsidRPr="00CA0104">
        <w:rPr>
          <w:lang w:val="pt-BR"/>
        </w:rPr>
        <w:t>*(s+z</w:t>
      </w:r>
      <w:r w:rsidR="005E0D55" w:rsidRPr="00CA0104">
        <w:rPr>
          <w:vertAlign w:val="subscript"/>
          <w:lang w:val="pt-BR"/>
        </w:rPr>
        <w:t>p</w:t>
      </w:r>
      <w:r w:rsidR="00493356" w:rsidRPr="00CA0104">
        <w:rPr>
          <w:lang w:val="pt-BR"/>
        </w:rPr>
        <w:t>)</w:t>
      </w:r>
      <w:r w:rsidR="005E0D55" w:rsidRPr="00CA0104">
        <w:rPr>
          <w:lang w:val="pt-BR"/>
        </w:rPr>
        <w:t>(s+z</w:t>
      </w:r>
      <w:r w:rsidR="005E0D55" w:rsidRPr="00CA0104">
        <w:rPr>
          <w:vertAlign w:val="subscript"/>
          <w:lang w:val="pt-BR"/>
        </w:rPr>
        <w:t>c</w:t>
      </w:r>
      <w:r w:rsidR="005E0D55" w:rsidRPr="00CA0104">
        <w:rPr>
          <w:lang w:val="pt-BR"/>
        </w:rPr>
        <w:t>)</w:t>
      </w:r>
      <w:r w:rsidR="00493356" w:rsidRPr="00CA0104">
        <w:rPr>
          <w:lang w:val="pt-BR"/>
        </w:rPr>
        <w:t>/(s</w:t>
      </w:r>
      <w:r w:rsidR="00493356" w:rsidRPr="00CA0104">
        <w:rPr>
          <w:vertAlign w:val="superscript"/>
          <w:lang w:val="pt-BR"/>
        </w:rPr>
        <w:t>1</w:t>
      </w:r>
      <w:r w:rsidR="00493356" w:rsidRPr="00CA0104">
        <w:rPr>
          <w:lang w:val="pt-BR"/>
        </w:rPr>
        <w:t>*(</w:t>
      </w:r>
      <w:r w:rsidR="00493356" w:rsidRPr="00CA0104">
        <w:rPr>
          <w:lang w:val="es-ES"/>
        </w:rPr>
        <w:t>τ</w:t>
      </w:r>
      <w:r w:rsidR="00493356" w:rsidRPr="00CA0104">
        <w:rPr>
          <w:lang w:val="pt-BR"/>
        </w:rPr>
        <w:t>s</w:t>
      </w:r>
      <w:r w:rsidR="00493356" w:rsidRPr="00CA0104">
        <w:rPr>
          <w:vertAlign w:val="superscript"/>
          <w:lang w:val="pt-BR"/>
        </w:rPr>
        <w:t>4</w:t>
      </w:r>
      <w:r w:rsidR="00493356" w:rsidRPr="00CA0104">
        <w:rPr>
          <w:lang w:val="pt-BR"/>
        </w:rPr>
        <w:t>+(</w:t>
      </w:r>
      <w:r w:rsidR="00493356" w:rsidRPr="00CA0104">
        <w:rPr>
          <w:lang w:val="es-ES"/>
        </w:rPr>
        <w:t>τ</w:t>
      </w:r>
      <w:r w:rsidR="00493356" w:rsidRPr="00CA0104">
        <w:rPr>
          <w:lang w:val="pt-BR"/>
        </w:rPr>
        <w:t>*a</w:t>
      </w:r>
      <w:r w:rsidR="00493356" w:rsidRPr="00CA0104">
        <w:rPr>
          <w:vertAlign w:val="subscript"/>
          <w:lang w:val="pt-BR"/>
        </w:rPr>
        <w:t>1</w:t>
      </w:r>
      <w:r w:rsidR="00493356" w:rsidRPr="00CA0104">
        <w:rPr>
          <w:lang w:val="pt-BR"/>
        </w:rPr>
        <w:t>+1)s</w:t>
      </w:r>
      <w:r w:rsidR="00493356" w:rsidRPr="00CA0104">
        <w:rPr>
          <w:vertAlign w:val="superscript"/>
          <w:lang w:val="pt-BR"/>
        </w:rPr>
        <w:t>3</w:t>
      </w:r>
      <w:r w:rsidR="00493356" w:rsidRPr="00CA0104">
        <w:rPr>
          <w:lang w:val="pt-BR"/>
        </w:rPr>
        <w:t>+(</w:t>
      </w:r>
      <w:r w:rsidR="00493356" w:rsidRPr="00CA0104">
        <w:rPr>
          <w:lang w:val="es-ES"/>
        </w:rPr>
        <w:t>τ</w:t>
      </w:r>
      <w:r w:rsidR="00493356" w:rsidRPr="00CA0104">
        <w:rPr>
          <w:lang w:val="pt-BR"/>
        </w:rPr>
        <w:t>*a</w:t>
      </w:r>
      <w:r w:rsidR="00493356" w:rsidRPr="00CA0104">
        <w:rPr>
          <w:vertAlign w:val="subscript"/>
          <w:lang w:val="pt-BR"/>
        </w:rPr>
        <w:t>0</w:t>
      </w:r>
      <w:r w:rsidR="00493356" w:rsidRPr="00CA0104">
        <w:rPr>
          <w:lang w:val="pt-BR"/>
        </w:rPr>
        <w:t>+a</w:t>
      </w:r>
      <w:r w:rsidR="00493356" w:rsidRPr="00CA0104">
        <w:rPr>
          <w:vertAlign w:val="subscript"/>
          <w:lang w:val="pt-BR"/>
        </w:rPr>
        <w:t>1</w:t>
      </w:r>
      <w:r w:rsidR="00493356" w:rsidRPr="00CA0104">
        <w:rPr>
          <w:lang w:val="pt-BR"/>
        </w:rPr>
        <w:t>)s</w:t>
      </w:r>
      <w:r w:rsidR="00493356" w:rsidRPr="00CA0104">
        <w:rPr>
          <w:vertAlign w:val="superscript"/>
          <w:lang w:val="pt-BR"/>
        </w:rPr>
        <w:t>2</w:t>
      </w:r>
      <w:r w:rsidR="00493356" w:rsidRPr="00CA0104">
        <w:rPr>
          <w:lang w:val="pt-BR"/>
        </w:rPr>
        <w:t>+(a</w:t>
      </w:r>
      <w:r w:rsidR="00493356" w:rsidRPr="00CA0104">
        <w:rPr>
          <w:vertAlign w:val="subscript"/>
          <w:lang w:val="pt-BR"/>
        </w:rPr>
        <w:t>0</w:t>
      </w:r>
      <w:r w:rsidR="00493356" w:rsidRPr="00CA0104">
        <w:rPr>
          <w:lang w:val="pt-BR"/>
        </w:rPr>
        <w:t>+K</w:t>
      </w:r>
      <w:r w:rsidR="00493356" w:rsidRPr="00CA0104">
        <w:rPr>
          <w:vertAlign w:val="subscript"/>
          <w:lang w:val="pt-BR"/>
        </w:rPr>
        <w:t>q</w:t>
      </w:r>
      <w:r w:rsidR="00493356" w:rsidRPr="00CA0104">
        <w:rPr>
          <w:lang w:val="pt-BR"/>
        </w:rPr>
        <w:t>*k</w:t>
      </w:r>
      <w:r w:rsidR="00493356" w:rsidRPr="00CA0104">
        <w:rPr>
          <w:vertAlign w:val="subscript"/>
          <w:lang w:val="pt-BR"/>
        </w:rPr>
        <w:t>q</w:t>
      </w:r>
      <w:r w:rsidR="00493356" w:rsidRPr="00CA0104">
        <w:rPr>
          <w:lang w:val="pt-BR"/>
        </w:rPr>
        <w:t>)s+K</w:t>
      </w:r>
      <w:r w:rsidR="00493356" w:rsidRPr="00CA0104">
        <w:rPr>
          <w:vertAlign w:val="subscript"/>
          <w:lang w:val="pt-BR"/>
        </w:rPr>
        <w:t>q</w:t>
      </w:r>
      <w:r w:rsidR="00493356" w:rsidRPr="00CA0104">
        <w:rPr>
          <w:lang w:val="pt-BR"/>
        </w:rPr>
        <w:t>*k</w:t>
      </w:r>
      <w:r w:rsidR="00493356" w:rsidRPr="00CA0104">
        <w:rPr>
          <w:vertAlign w:val="subscript"/>
          <w:lang w:val="pt-BR"/>
        </w:rPr>
        <w:t>q</w:t>
      </w:r>
      <w:r w:rsidR="00493356" w:rsidRPr="00CA0104">
        <w:rPr>
          <w:lang w:val="pt-BR"/>
        </w:rPr>
        <w:t>*z</w:t>
      </w:r>
      <w:r w:rsidR="005E0D55" w:rsidRPr="00CA0104">
        <w:rPr>
          <w:vertAlign w:val="subscript"/>
          <w:lang w:val="pt-BR"/>
        </w:rPr>
        <w:t>p</w:t>
      </w:r>
      <w:r w:rsidR="00493356" w:rsidRPr="00CA0104">
        <w:rPr>
          <w:lang w:val="pt-BR"/>
        </w:rPr>
        <w:t>))</w:t>
      </w:r>
    </w:p>
    <w:p w14:paraId="7C25BDCC" w14:textId="7C8ECF90" w:rsidR="00E23C35" w:rsidRPr="00CA0104" w:rsidRDefault="00493356" w:rsidP="00000818">
      <w:pPr>
        <w:suppressAutoHyphens w:val="0"/>
        <w:spacing w:after="160" w:line="278" w:lineRule="auto"/>
        <w:rPr>
          <w:lang w:val="es-ES"/>
        </w:rPr>
      </w:pPr>
      <w:r w:rsidRPr="00CA0104">
        <w:rPr>
          <w:lang w:val="es-ES"/>
        </w:rPr>
        <w:t xml:space="preserve">Como vemos, el denominador es </w:t>
      </w:r>
      <w:proofErr w:type="spellStart"/>
      <w:r w:rsidRPr="00CA0104">
        <w:rPr>
          <w:lang w:val="es-ES"/>
        </w:rPr>
        <w:t>s</w:t>
      </w:r>
      <w:r w:rsidRPr="00CA0104">
        <w:rPr>
          <w:vertAlign w:val="superscript"/>
          <w:lang w:val="es-ES"/>
        </w:rPr>
        <w:t>q</w:t>
      </w:r>
      <w:proofErr w:type="spellEnd"/>
      <w:r w:rsidRPr="00CA0104">
        <w:rPr>
          <w:lang w:val="es-ES"/>
        </w:rPr>
        <w:t xml:space="preserve"> * P(x), donde P(x) es un polinomio. q representaría el tipo. En este caso q=1, entonces el sistema es de tipo 1.</w:t>
      </w:r>
    </w:p>
    <w:p w14:paraId="21FC6D6B" w14:textId="5C852D3F" w:rsidR="00493356" w:rsidRPr="00CA0104" w:rsidRDefault="00E23C35" w:rsidP="00000818">
      <w:pPr>
        <w:suppressAutoHyphens w:val="0"/>
        <w:spacing w:after="160" w:line="278" w:lineRule="auto"/>
        <w:rPr>
          <w:lang w:val="es-ES"/>
        </w:rPr>
      </w:pPr>
      <w:r w:rsidRPr="00CA0104">
        <w:rPr>
          <w:lang w:val="es-ES"/>
        </w:rPr>
        <w:t>El error en estado estable sería:</w:t>
      </w:r>
    </w:p>
    <w:p w14:paraId="269D7C3F" w14:textId="7B691F08" w:rsidR="00E23C35" w:rsidRPr="00CA0104" w:rsidRDefault="00E23C35" w:rsidP="00000818">
      <w:pPr>
        <w:suppressAutoHyphens w:val="0"/>
        <w:spacing w:after="160" w:line="278" w:lineRule="auto"/>
        <w:rPr>
          <w:lang w:val="es-ES"/>
        </w:rPr>
      </w:pPr>
      <w:proofErr w:type="spellStart"/>
      <w:r w:rsidRPr="00CA0104">
        <w:rPr>
          <w:lang w:val="es-ES"/>
        </w:rPr>
        <w:t>e</w:t>
      </w:r>
      <w:r w:rsidRPr="00CA0104">
        <w:rPr>
          <w:vertAlign w:val="subscript"/>
          <w:lang w:val="es-ES"/>
        </w:rPr>
        <w:t>ss</w:t>
      </w:r>
      <w:proofErr w:type="spellEnd"/>
      <w:r w:rsidRPr="00CA0104">
        <w:rPr>
          <w:vertAlign w:val="subscript"/>
          <w:lang w:val="es-ES"/>
        </w:rPr>
        <w:t xml:space="preserve"> </w:t>
      </w:r>
      <w:r w:rsidRPr="00CA0104">
        <w:rPr>
          <w:lang w:val="es-ES"/>
        </w:rPr>
        <w:t xml:space="preserve">= </w:t>
      </w:r>
      <w:proofErr w:type="spellStart"/>
      <w:r w:rsidRPr="00CA0104">
        <w:rPr>
          <w:lang w:val="es-ES"/>
        </w:rPr>
        <w:t>lim</w:t>
      </w:r>
      <w:r w:rsidRPr="00CA0104">
        <w:rPr>
          <w:vertAlign w:val="subscript"/>
          <w:lang w:val="es-ES"/>
        </w:rPr>
        <w:t>s</w:t>
      </w:r>
      <w:proofErr w:type="spellEnd"/>
      <w:r w:rsidRPr="00CA0104">
        <w:rPr>
          <w:vertAlign w:val="subscript"/>
          <w:lang w:val="es-ES"/>
        </w:rPr>
        <w:t>-&gt;0</w:t>
      </w:r>
      <w:r w:rsidRPr="00CA0104">
        <w:rPr>
          <w:lang w:val="es-ES"/>
        </w:rPr>
        <w:t xml:space="preserve"> s* 1/(1+G</w:t>
      </w:r>
      <w:r w:rsidRPr="00CA0104">
        <w:rPr>
          <w:vertAlign w:val="subscript"/>
          <w:lang w:val="es-ES"/>
        </w:rPr>
        <w:t>0</w:t>
      </w:r>
      <w:r w:rsidRPr="00CA0104">
        <w:rPr>
          <w:lang w:val="es-ES"/>
        </w:rPr>
        <w:t xml:space="preserve">(s)) * </w:t>
      </w:r>
      <w:r w:rsidRPr="00CA0104">
        <w:rPr>
          <w:rFonts w:ascii="Cambria Math" w:hAnsi="Cambria Math" w:cs="Cambria Math"/>
          <w:lang w:val="es-ES"/>
        </w:rPr>
        <w:t>𝜃</w:t>
      </w:r>
      <w:r w:rsidRPr="00CA0104">
        <w:rPr>
          <w:lang w:val="es-ES"/>
        </w:rPr>
        <w:t>i(s)</w:t>
      </w:r>
    </w:p>
    <w:p w14:paraId="5565E82C" w14:textId="4BF9E75E" w:rsidR="00E23C35" w:rsidRPr="00CA0104" w:rsidRDefault="00E23C35" w:rsidP="00000818">
      <w:pPr>
        <w:suppressAutoHyphens w:val="0"/>
        <w:spacing w:after="160" w:line="278" w:lineRule="auto"/>
        <w:rPr>
          <w:lang w:val="es-ES"/>
        </w:rPr>
      </w:pPr>
      <w:r w:rsidRPr="00CA0104">
        <w:rPr>
          <w:rFonts w:ascii="Cambria Math" w:hAnsi="Cambria Math" w:cs="Cambria Math"/>
          <w:lang w:val="en-US"/>
        </w:rPr>
        <w:t>𝜃</w:t>
      </w:r>
      <w:r w:rsidRPr="00CA0104">
        <w:rPr>
          <w:lang w:val="es-ES"/>
        </w:rPr>
        <w:t>i(s) = 10/s</w:t>
      </w:r>
    </w:p>
    <w:p w14:paraId="74873E73" w14:textId="656EA077" w:rsidR="00E23C35" w:rsidRPr="00CA0104" w:rsidRDefault="00E23C35" w:rsidP="00000818">
      <w:pPr>
        <w:suppressAutoHyphens w:val="0"/>
        <w:spacing w:after="160" w:line="278" w:lineRule="auto"/>
        <w:rPr>
          <w:lang w:val="es-ES"/>
        </w:rPr>
      </w:pPr>
      <w:proofErr w:type="spellStart"/>
      <w:r w:rsidRPr="00CA0104">
        <w:rPr>
          <w:lang w:val="es-ES"/>
        </w:rPr>
        <w:t>e</w:t>
      </w:r>
      <w:r w:rsidRPr="00CA0104">
        <w:rPr>
          <w:vertAlign w:val="subscript"/>
          <w:lang w:val="es-ES"/>
        </w:rPr>
        <w:t>ss</w:t>
      </w:r>
      <w:proofErr w:type="spellEnd"/>
      <w:r w:rsidRPr="00CA0104">
        <w:rPr>
          <w:lang w:val="es-ES"/>
        </w:rPr>
        <w:t xml:space="preserve"> = 10/(1+lim</w:t>
      </w:r>
      <w:r w:rsidRPr="00CA0104">
        <w:rPr>
          <w:vertAlign w:val="subscript"/>
          <w:lang w:val="es-ES"/>
        </w:rPr>
        <w:t xml:space="preserve">s-&gt;0 </w:t>
      </w:r>
      <w:r w:rsidRPr="00CA0104">
        <w:rPr>
          <w:lang w:val="es-ES"/>
        </w:rPr>
        <w:t>G</w:t>
      </w:r>
      <w:r w:rsidRPr="00CA0104">
        <w:rPr>
          <w:vertAlign w:val="subscript"/>
          <w:lang w:val="es-ES"/>
        </w:rPr>
        <w:t>0</w:t>
      </w:r>
      <w:r w:rsidRPr="00CA0104">
        <w:rPr>
          <w:lang w:val="es-ES"/>
        </w:rPr>
        <w:t>(s))</w:t>
      </w:r>
    </w:p>
    <w:p w14:paraId="34B82542" w14:textId="4097503B" w:rsidR="00E23C35" w:rsidRPr="00CA0104" w:rsidRDefault="00E23C35" w:rsidP="00E23C35">
      <w:pPr>
        <w:suppressAutoHyphens w:val="0"/>
        <w:spacing w:after="160" w:line="278" w:lineRule="auto"/>
        <w:rPr>
          <w:lang w:val="es-ES"/>
        </w:rPr>
      </w:pPr>
      <w:proofErr w:type="spellStart"/>
      <w:r w:rsidRPr="00CA0104">
        <w:rPr>
          <w:lang w:val="es-ES"/>
        </w:rPr>
        <w:t>lim</w:t>
      </w:r>
      <w:r w:rsidRPr="00CA0104">
        <w:rPr>
          <w:vertAlign w:val="subscript"/>
          <w:lang w:val="es-ES"/>
        </w:rPr>
        <w:t>s</w:t>
      </w:r>
      <w:proofErr w:type="spellEnd"/>
      <w:r w:rsidRPr="00CA0104">
        <w:rPr>
          <w:vertAlign w:val="subscript"/>
          <w:lang w:val="es-ES"/>
        </w:rPr>
        <w:t>-&gt;0</w:t>
      </w:r>
      <w:r w:rsidRPr="00CA0104">
        <w:rPr>
          <w:lang w:val="es-ES"/>
        </w:rPr>
        <w:t xml:space="preserve"> G</w:t>
      </w:r>
      <w:r w:rsidRPr="00CA0104">
        <w:rPr>
          <w:vertAlign w:val="subscript"/>
          <w:lang w:val="es-ES"/>
        </w:rPr>
        <w:t>0</w:t>
      </w:r>
      <w:r w:rsidRPr="00CA0104">
        <w:rPr>
          <w:lang w:val="es-ES"/>
        </w:rPr>
        <w:t>(s)) = ∞</w:t>
      </w:r>
    </w:p>
    <w:p w14:paraId="44AF8809" w14:textId="36DE2633" w:rsidR="00E23C35" w:rsidRPr="00CA0104" w:rsidRDefault="00E23C35" w:rsidP="00E23C35">
      <w:pPr>
        <w:suppressAutoHyphens w:val="0"/>
        <w:spacing w:after="160" w:line="278" w:lineRule="auto"/>
        <w:rPr>
          <w:lang w:val="es-ES"/>
        </w:rPr>
      </w:pPr>
      <w:proofErr w:type="spellStart"/>
      <w:r w:rsidRPr="00CA0104">
        <w:rPr>
          <w:lang w:val="es-ES"/>
        </w:rPr>
        <w:t>e</w:t>
      </w:r>
      <w:r w:rsidRPr="00CA0104">
        <w:rPr>
          <w:vertAlign w:val="subscript"/>
          <w:lang w:val="es-ES"/>
        </w:rPr>
        <w:t>ss</w:t>
      </w:r>
      <w:proofErr w:type="spellEnd"/>
      <w:r w:rsidRPr="00CA0104">
        <w:rPr>
          <w:lang w:val="es-ES"/>
        </w:rPr>
        <w:t xml:space="preserve"> = 10/∞ = 0</w:t>
      </w:r>
    </w:p>
    <w:p w14:paraId="20704DE1" w14:textId="3AE8AF28" w:rsidR="00E23C35" w:rsidRPr="00CA0104" w:rsidRDefault="00E23C35" w:rsidP="00E23C35">
      <w:pPr>
        <w:suppressAutoHyphens w:val="0"/>
        <w:spacing w:after="160" w:line="278" w:lineRule="auto"/>
        <w:rPr>
          <w:lang w:val="es-ES"/>
        </w:rPr>
      </w:pPr>
      <w:r w:rsidRPr="00CA0104">
        <w:rPr>
          <w:lang w:val="es-ES"/>
        </w:rPr>
        <w:t>Por lo tanto, el error en estado estable es cero.</w:t>
      </w:r>
      <w:r w:rsidR="00535154" w:rsidRPr="00CA0104">
        <w:rPr>
          <w:lang w:val="es-ES"/>
        </w:rPr>
        <w:t xml:space="preserve"> Este error es admisible para la carga. El rango de desvío admisible es entre -5 y 5. Si el error en estado estable diera fuera de este rango, sería un desvío inadmisible y lo consideraríamos falla.</w:t>
      </w:r>
    </w:p>
    <w:p w14:paraId="6B938C17" w14:textId="20081BE2" w:rsidR="005F558C" w:rsidRPr="00CA0104" w:rsidRDefault="005E0D55" w:rsidP="005E0D55">
      <w:pPr>
        <w:suppressAutoHyphens w:val="0"/>
        <w:spacing w:after="160" w:line="278" w:lineRule="auto"/>
        <w:rPr>
          <w:b/>
          <w:lang w:val="es-ES"/>
        </w:rPr>
      </w:pPr>
      <w:r w:rsidRPr="00CA0104">
        <w:rPr>
          <w:b/>
          <w:lang w:val="es-ES"/>
        </w:rPr>
        <w:t>Estabilidad</w:t>
      </w:r>
    </w:p>
    <w:p w14:paraId="2ED3DD6D" w14:textId="5AD52710" w:rsidR="005E0D55" w:rsidRPr="00CA0104" w:rsidRDefault="005E0D55" w:rsidP="005E0D55">
      <w:pPr>
        <w:suppressAutoHyphens w:val="0"/>
        <w:spacing w:after="160" w:line="278" w:lineRule="auto"/>
        <w:rPr>
          <w:bCs/>
          <w:lang w:val="es-ES"/>
        </w:rPr>
      </w:pPr>
      <w:r w:rsidRPr="00CA0104">
        <w:rPr>
          <w:bCs/>
          <w:lang w:val="es-ES"/>
        </w:rPr>
        <w:t>Para averiguar el tipo de estabilidad debemos analizar los polos de la transferencia global (G</w:t>
      </w:r>
      <w:r w:rsidRPr="00CA0104">
        <w:rPr>
          <w:bCs/>
          <w:vertAlign w:val="subscript"/>
          <w:lang w:val="es-ES"/>
        </w:rPr>
        <w:t>G</w:t>
      </w:r>
      <w:r w:rsidRPr="00CA0104">
        <w:rPr>
          <w:bCs/>
          <w:lang w:val="es-ES"/>
        </w:rPr>
        <w:t>)</w:t>
      </w:r>
    </w:p>
    <w:p w14:paraId="7CF0C629" w14:textId="3736B247" w:rsidR="005E0D55" w:rsidRPr="00CA0104" w:rsidRDefault="005E0D55" w:rsidP="005E0D55">
      <w:pPr>
        <w:suppressAutoHyphens w:val="0"/>
        <w:spacing w:after="160" w:line="278" w:lineRule="auto"/>
        <w:rPr>
          <w:bCs/>
          <w:lang w:val="pt-BR"/>
        </w:rPr>
      </w:pPr>
      <w:r w:rsidRPr="00CA0104">
        <w:rPr>
          <w:bCs/>
          <w:lang w:val="pt-BR"/>
        </w:rPr>
        <w:t>G</w:t>
      </w:r>
      <w:r w:rsidRPr="00CA0104">
        <w:rPr>
          <w:bCs/>
          <w:vertAlign w:val="subscript"/>
          <w:lang w:val="pt-BR"/>
        </w:rPr>
        <w:t>G</w:t>
      </w:r>
      <w:r w:rsidRPr="00CA0104">
        <w:rPr>
          <w:bCs/>
          <w:lang w:val="pt-BR"/>
        </w:rPr>
        <w:t xml:space="preserve"> = G</w:t>
      </w:r>
      <w:r w:rsidRPr="00CA0104">
        <w:rPr>
          <w:bCs/>
          <w:vertAlign w:val="subscript"/>
          <w:lang w:val="pt-BR"/>
        </w:rPr>
        <w:t>0</w:t>
      </w:r>
      <w:r w:rsidRPr="00CA0104">
        <w:rPr>
          <w:bCs/>
          <w:lang w:val="pt-BR"/>
        </w:rPr>
        <w:t>/(1+G</w:t>
      </w:r>
      <w:r w:rsidRPr="00CA0104">
        <w:rPr>
          <w:bCs/>
          <w:vertAlign w:val="subscript"/>
          <w:lang w:val="pt-BR"/>
        </w:rPr>
        <w:t>0</w:t>
      </w:r>
      <w:r w:rsidRPr="00CA0104">
        <w:rPr>
          <w:bCs/>
          <w:lang w:val="pt-BR"/>
        </w:rPr>
        <w:t>)</w:t>
      </w:r>
    </w:p>
    <w:p w14:paraId="4BA2C523" w14:textId="21C871C0" w:rsidR="000B0927" w:rsidRPr="00CA0104" w:rsidRDefault="000B0927" w:rsidP="005E0D55">
      <w:pPr>
        <w:suppressAutoHyphens w:val="0"/>
        <w:spacing w:after="160" w:line="278" w:lineRule="auto"/>
        <w:rPr>
          <w:bCs/>
          <w:lang w:val="pt-BR"/>
        </w:rPr>
      </w:pPr>
      <w:r w:rsidRPr="00CA0104">
        <w:rPr>
          <w:bCs/>
          <w:lang w:val="pt-BR"/>
        </w:rPr>
        <w:t>Si tomamos a G</w:t>
      </w:r>
      <w:r w:rsidRPr="00CA0104">
        <w:rPr>
          <w:bCs/>
          <w:vertAlign w:val="subscript"/>
          <w:lang w:val="pt-BR"/>
        </w:rPr>
        <w:t xml:space="preserve">0 </w:t>
      </w:r>
      <w:r w:rsidRPr="00CA0104">
        <w:rPr>
          <w:bCs/>
          <w:lang w:val="pt-BR"/>
        </w:rPr>
        <w:t>como un cociente de polinomios: G</w:t>
      </w:r>
      <w:r w:rsidRPr="00CA0104">
        <w:rPr>
          <w:bCs/>
          <w:vertAlign w:val="subscript"/>
          <w:lang w:val="pt-BR"/>
        </w:rPr>
        <w:t xml:space="preserve">0 </w:t>
      </w:r>
      <w:r w:rsidRPr="00CA0104">
        <w:rPr>
          <w:bCs/>
          <w:lang w:val="pt-BR"/>
        </w:rPr>
        <w:t>= N/D</w:t>
      </w:r>
    </w:p>
    <w:p w14:paraId="4C624FEE" w14:textId="77777777" w:rsidR="00C87B7B" w:rsidRDefault="000B0927" w:rsidP="005E0D55">
      <w:pPr>
        <w:suppressAutoHyphens w:val="0"/>
        <w:spacing w:after="160" w:line="278" w:lineRule="auto"/>
        <w:rPr>
          <w:bCs/>
          <w:lang w:val="pt-BR"/>
        </w:rPr>
      </w:pPr>
      <w:r w:rsidRPr="00CA0104">
        <w:rPr>
          <w:bCs/>
          <w:lang w:val="pt-BR"/>
        </w:rPr>
        <w:t>G</w:t>
      </w:r>
      <w:r w:rsidRPr="00CA0104">
        <w:rPr>
          <w:bCs/>
          <w:vertAlign w:val="subscript"/>
          <w:lang w:val="pt-BR"/>
        </w:rPr>
        <w:t>G</w:t>
      </w:r>
      <w:r w:rsidRPr="00CA0104">
        <w:rPr>
          <w:bCs/>
          <w:lang w:val="pt-BR"/>
        </w:rPr>
        <w:t xml:space="preserve"> = (N/</w:t>
      </w:r>
      <w:r w:rsidR="004647BF" w:rsidRPr="00CA0104">
        <w:rPr>
          <w:bCs/>
          <w:lang w:val="pt-BR"/>
        </w:rPr>
        <w:t>D) /</w:t>
      </w:r>
      <w:r w:rsidRPr="00CA0104">
        <w:rPr>
          <w:bCs/>
          <w:lang w:val="pt-BR"/>
        </w:rPr>
        <w:t xml:space="preserve"> (1+ (N/D)) = N/(D+N)</w:t>
      </w:r>
    </w:p>
    <w:p w14:paraId="56F5788B" w14:textId="33011A7F" w:rsidR="005E0D55" w:rsidRPr="00CA0104" w:rsidRDefault="005E0D55" w:rsidP="005E0D55">
      <w:pPr>
        <w:suppressAutoHyphens w:val="0"/>
        <w:spacing w:after="160" w:line="278" w:lineRule="auto"/>
        <w:rPr>
          <w:bCs/>
          <w:lang w:val="pt-BR"/>
        </w:rPr>
      </w:pPr>
      <w:r w:rsidRPr="00CA0104">
        <w:rPr>
          <w:bCs/>
          <w:lang w:val="pt-BR"/>
        </w:rPr>
        <w:t>Reemplazando quedaría así:</w:t>
      </w:r>
    </w:p>
    <w:p w14:paraId="1EF41212" w14:textId="723D3D10" w:rsidR="005E0D55" w:rsidRPr="00CA0104" w:rsidRDefault="005E0D55" w:rsidP="005E0D55">
      <w:pPr>
        <w:suppressAutoHyphens w:val="0"/>
        <w:spacing w:after="160" w:line="278" w:lineRule="auto"/>
        <w:rPr>
          <w:lang w:val="pt-BR"/>
        </w:rPr>
      </w:pPr>
      <w:r w:rsidRPr="00CA0104">
        <w:rPr>
          <w:bCs/>
          <w:lang w:val="pt-BR"/>
        </w:rPr>
        <w:t>G</w:t>
      </w:r>
      <w:r w:rsidRPr="00CA0104">
        <w:rPr>
          <w:bCs/>
          <w:vertAlign w:val="subscript"/>
          <w:lang w:val="pt-BR"/>
        </w:rPr>
        <w:t>G</w:t>
      </w:r>
      <w:r w:rsidRPr="00CA0104">
        <w:rPr>
          <w:bCs/>
          <w:lang w:val="pt-BR"/>
        </w:rPr>
        <w:t xml:space="preserve"> = </w:t>
      </w:r>
      <w:r w:rsidRPr="00CA0104">
        <w:rPr>
          <w:lang w:val="pt-BR"/>
        </w:rPr>
        <w:t>(</w:t>
      </w:r>
      <w:r w:rsidR="002B205D" w:rsidRPr="00CA0104">
        <w:rPr>
          <w:lang w:val="pt-BR"/>
        </w:rPr>
        <w:t>K</w:t>
      </w:r>
      <w:r w:rsidR="002B205D" w:rsidRPr="00CA0104">
        <w:rPr>
          <w:vertAlign w:val="subscript"/>
          <w:lang w:val="pt-BR"/>
        </w:rPr>
        <w:t>p</w:t>
      </w:r>
      <w:r w:rsidR="002B205D" w:rsidRPr="00CA0104">
        <w:rPr>
          <w:lang w:val="pt-BR"/>
        </w:rPr>
        <w:t xml:space="preserve"> </w:t>
      </w:r>
      <w:r w:rsidRPr="00CA0104">
        <w:rPr>
          <w:lang w:val="pt-BR"/>
        </w:rPr>
        <w:t>*Kq*(s+</w:t>
      </w:r>
      <w:r w:rsidR="008A04EC" w:rsidRPr="00CA0104">
        <w:rPr>
          <w:lang w:val="pt-BR"/>
        </w:rPr>
        <w:t>z</w:t>
      </w:r>
      <w:r w:rsidR="008A04EC" w:rsidRPr="00CA0104">
        <w:rPr>
          <w:vertAlign w:val="subscript"/>
          <w:lang w:val="pt-BR"/>
        </w:rPr>
        <w:t>p</w:t>
      </w:r>
      <w:r w:rsidR="008A04EC" w:rsidRPr="00CA0104">
        <w:rPr>
          <w:lang w:val="pt-BR"/>
        </w:rPr>
        <w:t>) (</w:t>
      </w:r>
      <w:r w:rsidRPr="00CA0104">
        <w:rPr>
          <w:lang w:val="pt-BR"/>
        </w:rPr>
        <w:t>s+</w:t>
      </w:r>
      <w:r w:rsidR="008A04EC" w:rsidRPr="00CA0104">
        <w:rPr>
          <w:lang w:val="pt-BR"/>
        </w:rPr>
        <w:t>z</w:t>
      </w:r>
      <w:r w:rsidR="008A04EC" w:rsidRPr="00CA0104">
        <w:rPr>
          <w:vertAlign w:val="subscript"/>
          <w:lang w:val="pt-BR"/>
        </w:rPr>
        <w:t>c</w:t>
      </w:r>
      <w:r w:rsidR="008A04EC" w:rsidRPr="00CA0104">
        <w:rPr>
          <w:lang w:val="pt-BR"/>
        </w:rPr>
        <w:t>) /</w:t>
      </w:r>
      <w:r w:rsidRPr="00CA0104">
        <w:rPr>
          <w:lang w:val="pt-BR"/>
        </w:rPr>
        <w:t>((s*(</w:t>
      </w:r>
      <w:r w:rsidRPr="00CA0104">
        <w:rPr>
          <w:lang w:val="es-ES"/>
        </w:rPr>
        <w:t>τ</w:t>
      </w:r>
      <w:r w:rsidRPr="00CA0104">
        <w:rPr>
          <w:lang w:val="pt-BR"/>
        </w:rPr>
        <w:t>s</w:t>
      </w:r>
      <w:r w:rsidRPr="00CA0104">
        <w:rPr>
          <w:vertAlign w:val="superscript"/>
          <w:lang w:val="pt-BR"/>
        </w:rPr>
        <w:t>4</w:t>
      </w:r>
      <w:r w:rsidRPr="00CA0104">
        <w:rPr>
          <w:lang w:val="pt-BR"/>
        </w:rPr>
        <w:t>+(</w:t>
      </w:r>
      <w:r w:rsidRPr="00CA0104">
        <w:rPr>
          <w:lang w:val="es-ES"/>
        </w:rPr>
        <w:t>τ</w:t>
      </w:r>
      <w:r w:rsidRPr="00CA0104">
        <w:rPr>
          <w:lang w:val="pt-BR"/>
        </w:rPr>
        <w:t>*a</w:t>
      </w:r>
      <w:r w:rsidRPr="00CA0104">
        <w:rPr>
          <w:vertAlign w:val="subscript"/>
          <w:lang w:val="pt-BR"/>
        </w:rPr>
        <w:t>1</w:t>
      </w:r>
      <w:r w:rsidRPr="00CA0104">
        <w:rPr>
          <w:lang w:val="pt-BR"/>
        </w:rPr>
        <w:t>+</w:t>
      </w:r>
      <w:r w:rsidR="008A04EC" w:rsidRPr="00CA0104">
        <w:rPr>
          <w:lang w:val="pt-BR"/>
        </w:rPr>
        <w:t>1) s</w:t>
      </w:r>
      <w:r w:rsidRPr="00CA0104">
        <w:rPr>
          <w:vertAlign w:val="superscript"/>
          <w:lang w:val="pt-BR"/>
        </w:rPr>
        <w:t>3</w:t>
      </w:r>
      <w:r w:rsidRPr="00CA0104">
        <w:rPr>
          <w:lang w:val="pt-BR"/>
        </w:rPr>
        <w:t>+(</w:t>
      </w:r>
      <w:r w:rsidRPr="00CA0104">
        <w:rPr>
          <w:lang w:val="es-ES"/>
        </w:rPr>
        <w:t>τ</w:t>
      </w:r>
      <w:r w:rsidRPr="00CA0104">
        <w:rPr>
          <w:lang w:val="pt-BR"/>
        </w:rPr>
        <w:t>*a</w:t>
      </w:r>
      <w:r w:rsidRPr="00CA0104">
        <w:rPr>
          <w:vertAlign w:val="subscript"/>
          <w:lang w:val="pt-BR"/>
        </w:rPr>
        <w:t>0</w:t>
      </w:r>
      <w:r w:rsidRPr="00CA0104">
        <w:rPr>
          <w:lang w:val="pt-BR"/>
        </w:rPr>
        <w:t>+a</w:t>
      </w:r>
      <w:r w:rsidR="008A04EC" w:rsidRPr="00CA0104">
        <w:rPr>
          <w:vertAlign w:val="subscript"/>
          <w:lang w:val="pt-BR"/>
        </w:rPr>
        <w:t>1</w:t>
      </w:r>
      <w:r w:rsidR="008A04EC" w:rsidRPr="00CA0104">
        <w:rPr>
          <w:lang w:val="pt-BR"/>
        </w:rPr>
        <w:t>) s</w:t>
      </w:r>
      <w:r w:rsidRPr="00CA0104">
        <w:rPr>
          <w:vertAlign w:val="superscript"/>
          <w:lang w:val="pt-BR"/>
        </w:rPr>
        <w:t>2</w:t>
      </w:r>
      <w:r w:rsidRPr="00CA0104">
        <w:rPr>
          <w:lang w:val="pt-BR"/>
        </w:rPr>
        <w:t>+(a</w:t>
      </w:r>
      <w:r w:rsidRPr="00CA0104">
        <w:rPr>
          <w:vertAlign w:val="subscript"/>
          <w:lang w:val="pt-BR"/>
        </w:rPr>
        <w:t>0</w:t>
      </w:r>
      <w:r w:rsidRPr="00CA0104">
        <w:rPr>
          <w:lang w:val="pt-BR"/>
        </w:rPr>
        <w:t>+Kq*</w:t>
      </w:r>
      <w:r w:rsidR="008A04EC" w:rsidRPr="00CA0104">
        <w:rPr>
          <w:lang w:val="pt-BR"/>
        </w:rPr>
        <w:t>kq) s</w:t>
      </w:r>
      <w:r w:rsidRPr="00CA0104">
        <w:rPr>
          <w:lang w:val="pt-BR"/>
        </w:rPr>
        <w:t>+Kq*kq*z</w:t>
      </w:r>
      <w:r w:rsidRPr="00CA0104">
        <w:rPr>
          <w:vertAlign w:val="subscript"/>
          <w:lang w:val="pt-BR"/>
        </w:rPr>
        <w:t>p</w:t>
      </w:r>
      <w:r w:rsidR="008A04EC" w:rsidRPr="00CA0104">
        <w:rPr>
          <w:lang w:val="pt-BR"/>
        </w:rPr>
        <w:t>)) +</w:t>
      </w:r>
      <w:r w:rsidRPr="00CA0104">
        <w:rPr>
          <w:lang w:val="pt-BR"/>
        </w:rPr>
        <w:t xml:space="preserve"> (</w:t>
      </w:r>
      <w:r w:rsidR="002B205D" w:rsidRPr="00CA0104">
        <w:rPr>
          <w:lang w:val="pt-BR"/>
        </w:rPr>
        <w:t>K</w:t>
      </w:r>
      <w:r w:rsidR="002B205D" w:rsidRPr="00CA0104">
        <w:rPr>
          <w:vertAlign w:val="subscript"/>
          <w:lang w:val="pt-BR"/>
        </w:rPr>
        <w:t>p</w:t>
      </w:r>
      <w:r w:rsidR="002B205D" w:rsidRPr="00CA0104">
        <w:rPr>
          <w:lang w:val="pt-BR"/>
        </w:rPr>
        <w:t xml:space="preserve"> </w:t>
      </w:r>
      <w:r w:rsidRPr="00CA0104">
        <w:rPr>
          <w:lang w:val="pt-BR"/>
        </w:rPr>
        <w:t>*Kq*(s+</w:t>
      </w:r>
      <w:r w:rsidR="008A04EC" w:rsidRPr="00CA0104">
        <w:rPr>
          <w:lang w:val="pt-BR"/>
        </w:rPr>
        <w:t>z</w:t>
      </w:r>
      <w:r w:rsidR="008A04EC" w:rsidRPr="00CA0104">
        <w:rPr>
          <w:vertAlign w:val="subscript"/>
          <w:lang w:val="pt-BR"/>
        </w:rPr>
        <w:t>p</w:t>
      </w:r>
      <w:r w:rsidR="008A04EC" w:rsidRPr="00CA0104">
        <w:rPr>
          <w:lang w:val="pt-BR"/>
        </w:rPr>
        <w:t>) *</w:t>
      </w:r>
      <w:r w:rsidRPr="00CA0104">
        <w:rPr>
          <w:lang w:val="pt-BR"/>
        </w:rPr>
        <w:t xml:space="preserve"> (s+z</w:t>
      </w:r>
      <w:r w:rsidRPr="00CA0104">
        <w:rPr>
          <w:vertAlign w:val="subscript"/>
          <w:lang w:val="pt-BR"/>
        </w:rPr>
        <w:t>c</w:t>
      </w:r>
      <w:r w:rsidRPr="00CA0104">
        <w:rPr>
          <w:lang w:val="pt-BR"/>
        </w:rPr>
        <w:t>))</w:t>
      </w:r>
    </w:p>
    <w:p w14:paraId="5C3E1C20" w14:textId="314C628C" w:rsidR="005E0D55" w:rsidRPr="00CA0104" w:rsidRDefault="005E0D55" w:rsidP="005E0D55">
      <w:pPr>
        <w:suppressAutoHyphens w:val="0"/>
        <w:spacing w:after="160" w:line="278" w:lineRule="auto"/>
        <w:rPr>
          <w:bCs/>
          <w:lang w:val="pt-BR"/>
        </w:rPr>
      </w:pPr>
      <w:r w:rsidRPr="00CA0104">
        <w:rPr>
          <w:bCs/>
          <w:lang w:val="pt-BR"/>
        </w:rPr>
        <w:t>Analizaremos el denominador y las raíces de este polinomio serán los polos: s*(</w:t>
      </w:r>
      <w:r w:rsidRPr="00CA0104">
        <w:rPr>
          <w:bCs/>
          <w:lang w:val="es-ES"/>
        </w:rPr>
        <w:t>τ</w:t>
      </w:r>
      <w:r w:rsidRPr="00CA0104">
        <w:rPr>
          <w:bCs/>
          <w:lang w:val="pt-BR"/>
        </w:rPr>
        <w:t>s</w:t>
      </w:r>
      <w:r w:rsidRPr="00CA0104">
        <w:rPr>
          <w:bCs/>
          <w:vertAlign w:val="superscript"/>
          <w:lang w:val="pt-BR"/>
        </w:rPr>
        <w:t>4</w:t>
      </w:r>
      <w:r w:rsidRPr="00CA0104">
        <w:rPr>
          <w:bCs/>
          <w:lang w:val="pt-BR"/>
        </w:rPr>
        <w:t>+(</w:t>
      </w:r>
      <w:r w:rsidRPr="00CA0104">
        <w:rPr>
          <w:bCs/>
          <w:lang w:val="es-ES"/>
        </w:rPr>
        <w:t>τ</w:t>
      </w:r>
      <w:r w:rsidRPr="00CA0104">
        <w:rPr>
          <w:bCs/>
          <w:lang w:val="pt-BR"/>
        </w:rPr>
        <w:t>*a</w:t>
      </w:r>
      <w:r w:rsidRPr="00CA0104">
        <w:rPr>
          <w:bCs/>
          <w:vertAlign w:val="subscript"/>
          <w:lang w:val="pt-BR"/>
        </w:rPr>
        <w:t>1</w:t>
      </w:r>
      <w:r w:rsidRPr="00CA0104">
        <w:rPr>
          <w:bCs/>
          <w:lang w:val="pt-BR"/>
        </w:rPr>
        <w:t>+</w:t>
      </w:r>
      <w:r w:rsidR="008A04EC" w:rsidRPr="00CA0104">
        <w:rPr>
          <w:bCs/>
          <w:lang w:val="pt-BR"/>
        </w:rPr>
        <w:t>1) s</w:t>
      </w:r>
      <w:r w:rsidRPr="00CA0104">
        <w:rPr>
          <w:bCs/>
          <w:vertAlign w:val="superscript"/>
          <w:lang w:val="pt-BR"/>
        </w:rPr>
        <w:t>3</w:t>
      </w:r>
      <w:r w:rsidRPr="00CA0104">
        <w:rPr>
          <w:bCs/>
          <w:lang w:val="pt-BR"/>
        </w:rPr>
        <w:t>+(</w:t>
      </w:r>
      <w:r w:rsidRPr="00CA0104">
        <w:rPr>
          <w:bCs/>
          <w:lang w:val="es-ES"/>
        </w:rPr>
        <w:t>τ</w:t>
      </w:r>
      <w:r w:rsidRPr="00CA0104">
        <w:rPr>
          <w:bCs/>
          <w:lang w:val="pt-BR"/>
        </w:rPr>
        <w:t>*a</w:t>
      </w:r>
      <w:r w:rsidRPr="00CA0104">
        <w:rPr>
          <w:bCs/>
          <w:vertAlign w:val="subscript"/>
          <w:lang w:val="pt-BR"/>
        </w:rPr>
        <w:t>0</w:t>
      </w:r>
      <w:r w:rsidRPr="00CA0104">
        <w:rPr>
          <w:bCs/>
          <w:lang w:val="pt-BR"/>
        </w:rPr>
        <w:t>+a</w:t>
      </w:r>
      <w:r w:rsidR="008A04EC" w:rsidRPr="00CA0104">
        <w:rPr>
          <w:bCs/>
          <w:vertAlign w:val="subscript"/>
          <w:lang w:val="pt-BR"/>
        </w:rPr>
        <w:t>1</w:t>
      </w:r>
      <w:r w:rsidR="008A04EC" w:rsidRPr="00CA0104">
        <w:rPr>
          <w:bCs/>
          <w:lang w:val="pt-BR"/>
        </w:rPr>
        <w:t>) s</w:t>
      </w:r>
      <w:r w:rsidRPr="00CA0104">
        <w:rPr>
          <w:bCs/>
          <w:vertAlign w:val="superscript"/>
          <w:lang w:val="pt-BR"/>
        </w:rPr>
        <w:t>2</w:t>
      </w:r>
      <w:r w:rsidRPr="00CA0104">
        <w:rPr>
          <w:bCs/>
          <w:lang w:val="pt-BR"/>
        </w:rPr>
        <w:t>+(a</w:t>
      </w:r>
      <w:r w:rsidRPr="00CA0104">
        <w:rPr>
          <w:bCs/>
          <w:vertAlign w:val="subscript"/>
          <w:lang w:val="pt-BR"/>
        </w:rPr>
        <w:t>0</w:t>
      </w:r>
      <w:r w:rsidRPr="00CA0104">
        <w:rPr>
          <w:bCs/>
          <w:lang w:val="pt-BR"/>
        </w:rPr>
        <w:t>+K</w:t>
      </w:r>
      <w:r w:rsidRPr="00CA0104">
        <w:rPr>
          <w:bCs/>
          <w:vertAlign w:val="subscript"/>
          <w:lang w:val="pt-BR"/>
        </w:rPr>
        <w:t>q</w:t>
      </w:r>
      <w:r w:rsidRPr="00CA0104">
        <w:rPr>
          <w:bCs/>
          <w:lang w:val="pt-BR"/>
        </w:rPr>
        <w:t>*k</w:t>
      </w:r>
      <w:r w:rsidRPr="00CA0104">
        <w:rPr>
          <w:bCs/>
          <w:vertAlign w:val="subscript"/>
          <w:lang w:val="pt-BR"/>
        </w:rPr>
        <w:t>q</w:t>
      </w:r>
      <w:r w:rsidRPr="00CA0104">
        <w:rPr>
          <w:bCs/>
          <w:lang w:val="pt-BR"/>
        </w:rPr>
        <w:t>)s+K</w:t>
      </w:r>
      <w:r w:rsidRPr="00CA0104">
        <w:rPr>
          <w:bCs/>
          <w:vertAlign w:val="subscript"/>
          <w:lang w:val="pt-BR"/>
        </w:rPr>
        <w:t>q</w:t>
      </w:r>
      <w:r w:rsidRPr="00CA0104">
        <w:rPr>
          <w:bCs/>
          <w:lang w:val="pt-BR"/>
        </w:rPr>
        <w:t>*k</w:t>
      </w:r>
      <w:r w:rsidRPr="00CA0104">
        <w:rPr>
          <w:bCs/>
          <w:vertAlign w:val="subscript"/>
          <w:lang w:val="pt-BR"/>
        </w:rPr>
        <w:t>q</w:t>
      </w:r>
      <w:r w:rsidRPr="00CA0104">
        <w:rPr>
          <w:bCs/>
          <w:lang w:val="pt-BR"/>
        </w:rPr>
        <w:t>*z</w:t>
      </w:r>
      <w:r w:rsidRPr="00CA0104">
        <w:rPr>
          <w:bCs/>
          <w:vertAlign w:val="subscript"/>
          <w:lang w:val="pt-BR"/>
        </w:rPr>
        <w:t>p</w:t>
      </w:r>
      <w:r w:rsidR="008A04EC" w:rsidRPr="00CA0104">
        <w:rPr>
          <w:bCs/>
          <w:lang w:val="pt-BR"/>
        </w:rPr>
        <w:t>)) +</w:t>
      </w:r>
      <w:r w:rsidRPr="00CA0104">
        <w:rPr>
          <w:bCs/>
          <w:lang w:val="pt-BR"/>
        </w:rPr>
        <w:t xml:space="preserve"> (</w:t>
      </w:r>
      <w:r w:rsidR="002B205D" w:rsidRPr="00CA0104">
        <w:rPr>
          <w:lang w:val="pt-BR"/>
        </w:rPr>
        <w:t>K</w:t>
      </w:r>
      <w:r w:rsidR="002B205D" w:rsidRPr="00CA0104">
        <w:rPr>
          <w:vertAlign w:val="subscript"/>
          <w:lang w:val="pt-BR"/>
        </w:rPr>
        <w:t>p</w:t>
      </w:r>
      <w:r w:rsidR="002B205D" w:rsidRPr="00CA0104">
        <w:rPr>
          <w:bCs/>
          <w:lang w:val="pt-BR"/>
        </w:rPr>
        <w:t xml:space="preserve"> </w:t>
      </w:r>
      <w:r w:rsidRPr="00CA0104">
        <w:rPr>
          <w:bCs/>
          <w:lang w:val="pt-BR"/>
        </w:rPr>
        <w:t>*K</w:t>
      </w:r>
      <w:r w:rsidRPr="00CA0104">
        <w:rPr>
          <w:bCs/>
          <w:vertAlign w:val="subscript"/>
          <w:lang w:val="pt-BR"/>
        </w:rPr>
        <w:t>q</w:t>
      </w:r>
      <w:r w:rsidRPr="00CA0104">
        <w:rPr>
          <w:bCs/>
          <w:lang w:val="pt-BR"/>
        </w:rPr>
        <w:t>*(s+</w:t>
      </w:r>
      <w:r w:rsidR="008A04EC" w:rsidRPr="00CA0104">
        <w:rPr>
          <w:bCs/>
          <w:lang w:val="pt-BR"/>
        </w:rPr>
        <w:t>z</w:t>
      </w:r>
      <w:r w:rsidR="008A04EC" w:rsidRPr="00CA0104">
        <w:rPr>
          <w:bCs/>
          <w:vertAlign w:val="subscript"/>
          <w:lang w:val="pt-BR"/>
        </w:rPr>
        <w:t>p</w:t>
      </w:r>
      <w:r w:rsidR="008A04EC" w:rsidRPr="00CA0104">
        <w:rPr>
          <w:bCs/>
          <w:lang w:val="pt-BR"/>
        </w:rPr>
        <w:t>) *</w:t>
      </w:r>
      <w:r w:rsidRPr="00CA0104">
        <w:rPr>
          <w:bCs/>
          <w:lang w:val="pt-BR"/>
        </w:rPr>
        <w:t xml:space="preserve"> (s+z</w:t>
      </w:r>
      <w:r w:rsidRPr="00CA0104">
        <w:rPr>
          <w:bCs/>
          <w:vertAlign w:val="subscript"/>
          <w:lang w:val="pt-BR"/>
        </w:rPr>
        <w:t>c</w:t>
      </w:r>
      <w:r w:rsidRPr="00CA0104">
        <w:rPr>
          <w:bCs/>
          <w:lang w:val="pt-BR"/>
        </w:rPr>
        <w:t>))</w:t>
      </w:r>
    </w:p>
    <w:p w14:paraId="7EED920F" w14:textId="1C731A86" w:rsidR="005E0D55" w:rsidRPr="00CA0104" w:rsidRDefault="005E0D55" w:rsidP="005E0D55">
      <w:pPr>
        <w:suppressAutoHyphens w:val="0"/>
        <w:spacing w:after="160" w:line="278" w:lineRule="auto"/>
        <w:rPr>
          <w:bCs/>
          <w:lang w:val="pt-BR"/>
        </w:rPr>
      </w:pPr>
      <w:r w:rsidRPr="00CA0104">
        <w:rPr>
          <w:bCs/>
          <w:lang w:val="pt-BR"/>
        </w:rPr>
        <w:t xml:space="preserve">El polinomio ordenado quedaría: </w:t>
      </w:r>
      <w:r w:rsidRPr="00CA0104">
        <w:rPr>
          <w:bCs/>
        </w:rPr>
        <w:t>τ</w:t>
      </w:r>
      <w:r w:rsidRPr="00CA0104">
        <w:rPr>
          <w:bCs/>
          <w:lang w:val="pt-BR"/>
        </w:rPr>
        <w:t>s</w:t>
      </w:r>
      <w:r w:rsidRPr="00CA0104">
        <w:rPr>
          <w:bCs/>
          <w:vertAlign w:val="superscript"/>
          <w:lang w:val="pt-BR"/>
        </w:rPr>
        <w:t>5</w:t>
      </w:r>
      <w:r w:rsidRPr="00CA0104">
        <w:rPr>
          <w:bCs/>
          <w:lang w:val="pt-BR"/>
        </w:rPr>
        <w:t>+(</w:t>
      </w:r>
      <w:r w:rsidRPr="00CA0104">
        <w:rPr>
          <w:bCs/>
        </w:rPr>
        <w:t>τ</w:t>
      </w:r>
      <w:r w:rsidRPr="00CA0104">
        <w:rPr>
          <w:bCs/>
          <w:lang w:val="pt-BR"/>
        </w:rPr>
        <w:t>a</w:t>
      </w:r>
      <w:r w:rsidRPr="00CA0104">
        <w:rPr>
          <w:bCs/>
          <w:vertAlign w:val="subscript"/>
          <w:lang w:val="pt-BR"/>
        </w:rPr>
        <w:t>1</w:t>
      </w:r>
      <w:r w:rsidRPr="00CA0104">
        <w:rPr>
          <w:bCs/>
          <w:lang w:val="pt-BR"/>
        </w:rPr>
        <w:t>​+1)s</w:t>
      </w:r>
      <w:r w:rsidRPr="00CA0104">
        <w:rPr>
          <w:bCs/>
          <w:vertAlign w:val="superscript"/>
          <w:lang w:val="pt-BR"/>
        </w:rPr>
        <w:t>4</w:t>
      </w:r>
      <w:r w:rsidRPr="00CA0104">
        <w:rPr>
          <w:bCs/>
          <w:lang w:val="pt-BR"/>
        </w:rPr>
        <w:t>+(</w:t>
      </w:r>
      <w:r w:rsidRPr="00CA0104">
        <w:rPr>
          <w:bCs/>
        </w:rPr>
        <w:t>τ</w:t>
      </w:r>
      <w:r w:rsidRPr="00CA0104">
        <w:rPr>
          <w:bCs/>
          <w:lang w:val="pt-BR"/>
        </w:rPr>
        <w:t>a</w:t>
      </w:r>
      <w:r w:rsidRPr="00CA0104">
        <w:rPr>
          <w:bCs/>
          <w:vertAlign w:val="subscript"/>
          <w:lang w:val="pt-BR"/>
        </w:rPr>
        <w:t>0​</w:t>
      </w:r>
      <w:r w:rsidRPr="00CA0104">
        <w:rPr>
          <w:bCs/>
          <w:lang w:val="pt-BR"/>
        </w:rPr>
        <w:t>+a</w:t>
      </w:r>
      <w:r w:rsidRPr="00CA0104">
        <w:rPr>
          <w:bCs/>
          <w:vertAlign w:val="subscript"/>
          <w:lang w:val="pt-BR"/>
        </w:rPr>
        <w:t>1</w:t>
      </w:r>
      <w:r w:rsidRPr="00CA0104">
        <w:rPr>
          <w:bCs/>
          <w:lang w:val="pt-BR"/>
        </w:rPr>
        <w:t>​)s</w:t>
      </w:r>
      <w:r w:rsidRPr="00CA0104">
        <w:rPr>
          <w:bCs/>
          <w:vertAlign w:val="superscript"/>
          <w:lang w:val="pt-BR"/>
        </w:rPr>
        <w:t>3</w:t>
      </w:r>
      <w:r w:rsidRPr="00CA0104">
        <w:rPr>
          <w:bCs/>
          <w:lang w:val="pt-BR"/>
        </w:rPr>
        <w:t>+(a</w:t>
      </w:r>
      <w:r w:rsidRPr="00CA0104">
        <w:rPr>
          <w:bCs/>
          <w:vertAlign w:val="subscript"/>
          <w:lang w:val="pt-BR"/>
        </w:rPr>
        <w:t>0</w:t>
      </w:r>
      <w:r w:rsidRPr="00CA0104">
        <w:rPr>
          <w:bCs/>
          <w:lang w:val="pt-BR"/>
        </w:rPr>
        <w:t>​+K</w:t>
      </w:r>
      <w:r w:rsidRPr="00CA0104">
        <w:rPr>
          <w:bCs/>
          <w:vertAlign w:val="subscript"/>
          <w:lang w:val="pt-BR"/>
        </w:rPr>
        <w:t>q</w:t>
      </w:r>
      <w:r w:rsidRPr="00CA0104">
        <w:rPr>
          <w:bCs/>
          <w:lang w:val="pt-BR"/>
        </w:rPr>
        <w:t>*​k</w:t>
      </w:r>
      <w:r w:rsidRPr="00CA0104">
        <w:rPr>
          <w:bCs/>
          <w:vertAlign w:val="subscript"/>
          <w:lang w:val="pt-BR"/>
        </w:rPr>
        <w:t>q</w:t>
      </w:r>
      <w:r w:rsidRPr="00CA0104">
        <w:rPr>
          <w:bCs/>
          <w:lang w:val="pt-BR"/>
        </w:rPr>
        <w:t>​+</w:t>
      </w:r>
      <w:r w:rsidR="002B205D" w:rsidRPr="00CA0104">
        <w:rPr>
          <w:lang w:val="pt-BR"/>
        </w:rPr>
        <w:t xml:space="preserve"> K</w:t>
      </w:r>
      <w:r w:rsidR="002B205D" w:rsidRPr="00CA0104">
        <w:rPr>
          <w:vertAlign w:val="subscript"/>
          <w:lang w:val="pt-BR"/>
        </w:rPr>
        <w:t>p</w:t>
      </w:r>
      <w:r w:rsidR="002B205D" w:rsidRPr="00CA0104">
        <w:rPr>
          <w:bCs/>
          <w:lang w:val="pt-BR"/>
        </w:rPr>
        <w:t xml:space="preserve"> </w:t>
      </w:r>
      <w:r w:rsidRPr="00CA0104">
        <w:rPr>
          <w:bCs/>
          <w:lang w:val="pt-BR"/>
        </w:rPr>
        <w:t>*K</w:t>
      </w:r>
      <w:r w:rsidRPr="00CA0104">
        <w:rPr>
          <w:bCs/>
          <w:vertAlign w:val="subscript"/>
          <w:lang w:val="pt-BR"/>
        </w:rPr>
        <w:t>q</w:t>
      </w:r>
      <w:r w:rsidRPr="00CA0104">
        <w:rPr>
          <w:bCs/>
          <w:lang w:val="pt-BR"/>
        </w:rPr>
        <w:t>​)s</w:t>
      </w:r>
      <w:r w:rsidRPr="00CA0104">
        <w:rPr>
          <w:bCs/>
          <w:vertAlign w:val="superscript"/>
          <w:lang w:val="pt-BR"/>
        </w:rPr>
        <w:t>2</w:t>
      </w:r>
      <w:r w:rsidRPr="00CA0104">
        <w:rPr>
          <w:bCs/>
          <w:lang w:val="pt-BR"/>
        </w:rPr>
        <w:t>+(K</w:t>
      </w:r>
      <w:r w:rsidRPr="00CA0104">
        <w:rPr>
          <w:bCs/>
          <w:vertAlign w:val="subscript"/>
          <w:lang w:val="pt-BR"/>
        </w:rPr>
        <w:t>q</w:t>
      </w:r>
      <w:r w:rsidRPr="00CA0104">
        <w:rPr>
          <w:bCs/>
          <w:lang w:val="pt-BR"/>
        </w:rPr>
        <w:t>*​k</w:t>
      </w:r>
      <w:r w:rsidRPr="00CA0104">
        <w:rPr>
          <w:bCs/>
          <w:vertAlign w:val="subscript"/>
          <w:lang w:val="pt-BR"/>
        </w:rPr>
        <w:t>q</w:t>
      </w:r>
      <w:r w:rsidRPr="00CA0104">
        <w:rPr>
          <w:bCs/>
          <w:lang w:val="pt-BR"/>
        </w:rPr>
        <w:t>*​z</w:t>
      </w:r>
      <w:r w:rsidRPr="00CA0104">
        <w:rPr>
          <w:bCs/>
          <w:vertAlign w:val="subscript"/>
          <w:lang w:val="pt-BR"/>
        </w:rPr>
        <w:t>p</w:t>
      </w:r>
      <w:r w:rsidRPr="00CA0104">
        <w:rPr>
          <w:bCs/>
          <w:lang w:val="pt-BR"/>
        </w:rPr>
        <w:t>​+</w:t>
      </w:r>
      <w:r w:rsidR="002B205D" w:rsidRPr="00CA0104">
        <w:rPr>
          <w:lang w:val="pt-BR"/>
        </w:rPr>
        <w:t xml:space="preserve"> K</w:t>
      </w:r>
      <w:r w:rsidR="002B205D" w:rsidRPr="00CA0104">
        <w:rPr>
          <w:vertAlign w:val="subscript"/>
          <w:lang w:val="pt-BR"/>
        </w:rPr>
        <w:t>p</w:t>
      </w:r>
      <w:r w:rsidR="002B205D" w:rsidRPr="00CA0104">
        <w:rPr>
          <w:bCs/>
          <w:lang w:val="pt-BR"/>
        </w:rPr>
        <w:t xml:space="preserve"> </w:t>
      </w:r>
      <w:r w:rsidRPr="00CA0104">
        <w:rPr>
          <w:bCs/>
          <w:lang w:val="pt-BR"/>
        </w:rPr>
        <w:t>*K</w:t>
      </w:r>
      <w:r w:rsidRPr="00CA0104">
        <w:rPr>
          <w:bCs/>
          <w:vertAlign w:val="subscript"/>
          <w:lang w:val="pt-BR"/>
        </w:rPr>
        <w:t>q​</w:t>
      </w:r>
      <w:r w:rsidRPr="00CA0104">
        <w:rPr>
          <w:bCs/>
          <w:lang w:val="pt-BR"/>
        </w:rPr>
        <w:t>*(z</w:t>
      </w:r>
      <w:r w:rsidRPr="00CA0104">
        <w:rPr>
          <w:bCs/>
          <w:vertAlign w:val="subscript"/>
          <w:lang w:val="pt-BR"/>
        </w:rPr>
        <w:t>p</w:t>
      </w:r>
      <w:r w:rsidRPr="00CA0104">
        <w:rPr>
          <w:bCs/>
          <w:lang w:val="pt-BR"/>
        </w:rPr>
        <w:t>​+z</w:t>
      </w:r>
      <w:r w:rsidRPr="00CA0104">
        <w:rPr>
          <w:bCs/>
          <w:vertAlign w:val="subscript"/>
          <w:lang w:val="pt-BR"/>
        </w:rPr>
        <w:t>c</w:t>
      </w:r>
      <w:r w:rsidRPr="00CA0104">
        <w:rPr>
          <w:bCs/>
          <w:lang w:val="pt-BR"/>
        </w:rPr>
        <w:t>​))s+</w:t>
      </w:r>
      <w:r w:rsidR="002B205D" w:rsidRPr="00CA0104">
        <w:rPr>
          <w:lang w:val="pt-BR"/>
        </w:rPr>
        <w:t xml:space="preserve"> K</w:t>
      </w:r>
      <w:r w:rsidR="002B205D" w:rsidRPr="00CA0104">
        <w:rPr>
          <w:vertAlign w:val="subscript"/>
          <w:lang w:val="pt-BR"/>
        </w:rPr>
        <w:t>p</w:t>
      </w:r>
      <w:r w:rsidR="002B205D" w:rsidRPr="00CA0104">
        <w:rPr>
          <w:bCs/>
          <w:lang w:val="pt-BR"/>
        </w:rPr>
        <w:t xml:space="preserve"> </w:t>
      </w:r>
      <w:r w:rsidRPr="00CA0104">
        <w:rPr>
          <w:bCs/>
          <w:lang w:val="pt-BR"/>
        </w:rPr>
        <w:t>*K</w:t>
      </w:r>
      <w:r w:rsidRPr="00CA0104">
        <w:rPr>
          <w:bCs/>
          <w:vertAlign w:val="subscript"/>
          <w:lang w:val="pt-BR"/>
        </w:rPr>
        <w:t>q</w:t>
      </w:r>
      <w:r w:rsidRPr="00CA0104">
        <w:rPr>
          <w:bCs/>
          <w:lang w:val="pt-BR"/>
        </w:rPr>
        <w:t>*​z</w:t>
      </w:r>
      <w:r w:rsidRPr="00CA0104">
        <w:rPr>
          <w:bCs/>
          <w:vertAlign w:val="subscript"/>
          <w:lang w:val="pt-BR"/>
        </w:rPr>
        <w:t>p</w:t>
      </w:r>
      <w:r w:rsidRPr="00CA0104">
        <w:rPr>
          <w:bCs/>
          <w:lang w:val="pt-BR"/>
        </w:rPr>
        <w:t>*​z</w:t>
      </w:r>
      <w:r w:rsidRPr="00CA0104">
        <w:rPr>
          <w:bCs/>
          <w:vertAlign w:val="subscript"/>
          <w:lang w:val="pt-BR"/>
        </w:rPr>
        <w:t>c</w:t>
      </w:r>
      <w:r w:rsidRPr="00CA0104">
        <w:rPr>
          <w:bCs/>
          <w:lang w:val="pt-BR"/>
        </w:rPr>
        <w:t>​</w:t>
      </w:r>
    </w:p>
    <w:p w14:paraId="379CC95A" w14:textId="16153C07" w:rsidR="007554AA" w:rsidRPr="00CA0104" w:rsidRDefault="007554AA" w:rsidP="005E0D55">
      <w:pPr>
        <w:suppressAutoHyphens w:val="0"/>
        <w:spacing w:after="160" w:line="278" w:lineRule="auto"/>
        <w:rPr>
          <w:bCs/>
          <w:lang w:val="es-ES"/>
        </w:rPr>
      </w:pPr>
      <w:r w:rsidRPr="00CA0104">
        <w:rPr>
          <w:bCs/>
          <w:lang w:val="es-ES"/>
        </w:rPr>
        <w:t>Si tomamos los siguientes valores:</w:t>
      </w:r>
    </w:p>
    <w:p w14:paraId="602BDA12" w14:textId="0AD8BF36" w:rsidR="007554AA" w:rsidRPr="00CA0104" w:rsidRDefault="007554AA" w:rsidP="007554AA">
      <w:pPr>
        <w:suppressAutoHyphens w:val="0"/>
        <w:spacing w:after="160" w:line="278" w:lineRule="auto"/>
        <w:rPr>
          <w:bCs/>
          <w:lang w:val="en-US"/>
        </w:rPr>
      </w:pPr>
      <w:r w:rsidRPr="00CA0104">
        <w:rPr>
          <w:bCs/>
          <w:lang w:val="en-US"/>
        </w:rPr>
        <w:t>K = 0.1</w:t>
      </w:r>
    </w:p>
    <w:p w14:paraId="0D59C81F" w14:textId="7ABA5F62" w:rsidR="007554AA" w:rsidRPr="00CA0104" w:rsidRDefault="007554AA" w:rsidP="007554AA">
      <w:pPr>
        <w:suppressAutoHyphens w:val="0"/>
        <w:spacing w:after="160" w:line="278" w:lineRule="auto"/>
        <w:rPr>
          <w:bCs/>
          <w:lang w:val="en-US"/>
        </w:rPr>
      </w:pPr>
      <w:proofErr w:type="spellStart"/>
      <w:r w:rsidRPr="00CA0104">
        <w:rPr>
          <w:bCs/>
          <w:lang w:val="en-US"/>
        </w:rPr>
        <w:t>z</w:t>
      </w:r>
      <w:r w:rsidRPr="00CA0104">
        <w:rPr>
          <w:bCs/>
          <w:vertAlign w:val="subscript"/>
          <w:lang w:val="en-US"/>
        </w:rPr>
        <w:t>c</w:t>
      </w:r>
      <w:proofErr w:type="spellEnd"/>
      <w:r w:rsidRPr="00CA0104">
        <w:rPr>
          <w:bCs/>
          <w:lang w:val="en-US"/>
        </w:rPr>
        <w:t xml:space="preserve"> = </w:t>
      </w:r>
      <w:r w:rsidR="009F5379" w:rsidRPr="00CA0104">
        <w:rPr>
          <w:bCs/>
          <w:lang w:val="en-US"/>
        </w:rPr>
        <w:t>1</w:t>
      </w:r>
    </w:p>
    <w:p w14:paraId="485F1019" w14:textId="77777777" w:rsidR="007554AA" w:rsidRPr="00CA0104" w:rsidRDefault="007554AA" w:rsidP="007554AA">
      <w:pPr>
        <w:suppressAutoHyphens w:val="0"/>
        <w:spacing w:after="160" w:line="278" w:lineRule="auto"/>
        <w:rPr>
          <w:bCs/>
          <w:lang w:val="en-US"/>
        </w:rPr>
      </w:pPr>
      <w:r w:rsidRPr="00CA0104">
        <w:rPr>
          <w:bCs/>
          <w:lang w:val="en-US"/>
        </w:rPr>
        <w:t>tau = 0.3</w:t>
      </w:r>
    </w:p>
    <w:p w14:paraId="01F969D3" w14:textId="77777777" w:rsidR="007554AA" w:rsidRPr="00CA0104" w:rsidRDefault="007554AA" w:rsidP="007554AA">
      <w:pPr>
        <w:suppressAutoHyphens w:val="0"/>
        <w:spacing w:after="160" w:line="278" w:lineRule="auto"/>
        <w:rPr>
          <w:bCs/>
          <w:lang w:val="en-US"/>
        </w:rPr>
      </w:pPr>
      <w:proofErr w:type="spellStart"/>
      <w:r w:rsidRPr="00CA0104">
        <w:rPr>
          <w:bCs/>
          <w:lang w:val="en-US"/>
        </w:rPr>
        <w:t>K</w:t>
      </w:r>
      <w:r w:rsidRPr="00CA0104">
        <w:rPr>
          <w:bCs/>
          <w:vertAlign w:val="subscript"/>
          <w:lang w:val="en-US"/>
        </w:rPr>
        <w:t>q</w:t>
      </w:r>
      <w:proofErr w:type="spellEnd"/>
      <w:r w:rsidRPr="00CA0104">
        <w:rPr>
          <w:bCs/>
          <w:lang w:val="en-US"/>
        </w:rPr>
        <w:t xml:space="preserve"> = 0.8</w:t>
      </w:r>
    </w:p>
    <w:p w14:paraId="585D75DA" w14:textId="6CE33BCC" w:rsidR="007554AA" w:rsidRPr="00CA0104" w:rsidRDefault="007554AA" w:rsidP="007554AA">
      <w:pPr>
        <w:suppressAutoHyphens w:val="0"/>
        <w:spacing w:after="160" w:line="278" w:lineRule="auto"/>
        <w:rPr>
          <w:bCs/>
          <w:lang w:val="en-US"/>
        </w:rPr>
      </w:pPr>
      <w:proofErr w:type="spellStart"/>
      <w:r w:rsidRPr="00CA0104">
        <w:rPr>
          <w:bCs/>
          <w:lang w:val="en-US"/>
        </w:rPr>
        <w:t>z</w:t>
      </w:r>
      <w:r w:rsidRPr="00CA0104">
        <w:rPr>
          <w:bCs/>
          <w:vertAlign w:val="subscript"/>
          <w:lang w:val="en-US"/>
        </w:rPr>
        <w:t>p</w:t>
      </w:r>
      <w:proofErr w:type="spellEnd"/>
      <w:r w:rsidRPr="00CA0104">
        <w:rPr>
          <w:bCs/>
          <w:lang w:val="en-US"/>
        </w:rPr>
        <w:t xml:space="preserve"> = 1.2</w:t>
      </w:r>
    </w:p>
    <w:p w14:paraId="147F20DD" w14:textId="77777777" w:rsidR="007554AA" w:rsidRPr="00CA0104" w:rsidRDefault="007554AA" w:rsidP="007554AA">
      <w:pPr>
        <w:suppressAutoHyphens w:val="0"/>
        <w:spacing w:after="160" w:line="278" w:lineRule="auto"/>
        <w:rPr>
          <w:bCs/>
          <w:lang w:val="es-ES"/>
        </w:rPr>
      </w:pPr>
      <w:r w:rsidRPr="00CA0104">
        <w:rPr>
          <w:bCs/>
          <w:lang w:val="es-ES"/>
        </w:rPr>
        <w:t>a1 = 1.8</w:t>
      </w:r>
    </w:p>
    <w:p w14:paraId="6C1C81A5" w14:textId="77777777" w:rsidR="007554AA" w:rsidRPr="00CA0104" w:rsidRDefault="007554AA" w:rsidP="007554AA">
      <w:pPr>
        <w:suppressAutoHyphens w:val="0"/>
        <w:spacing w:after="160" w:line="278" w:lineRule="auto"/>
        <w:rPr>
          <w:bCs/>
          <w:lang w:val="es-ES"/>
        </w:rPr>
      </w:pPr>
      <w:r w:rsidRPr="00CA0104">
        <w:rPr>
          <w:bCs/>
          <w:lang w:val="es-ES"/>
        </w:rPr>
        <w:t>a0 = 0.9</w:t>
      </w:r>
    </w:p>
    <w:p w14:paraId="3BAFBBD9" w14:textId="13CAB6F0" w:rsidR="007554AA" w:rsidRPr="00CA0104" w:rsidRDefault="007554AA" w:rsidP="007554AA">
      <w:pPr>
        <w:suppressAutoHyphens w:val="0"/>
        <w:spacing w:after="160" w:line="278" w:lineRule="auto"/>
        <w:rPr>
          <w:bCs/>
          <w:lang w:val="es-ES"/>
        </w:rPr>
      </w:pPr>
      <w:proofErr w:type="spellStart"/>
      <w:r w:rsidRPr="00CA0104">
        <w:rPr>
          <w:bCs/>
          <w:lang w:val="es-ES"/>
        </w:rPr>
        <w:t>kq</w:t>
      </w:r>
      <w:proofErr w:type="spellEnd"/>
      <w:r w:rsidRPr="00CA0104">
        <w:rPr>
          <w:bCs/>
          <w:lang w:val="es-ES"/>
        </w:rPr>
        <w:t xml:space="preserve"> = </w:t>
      </w:r>
      <w:r w:rsidR="009F5379" w:rsidRPr="00CA0104">
        <w:rPr>
          <w:bCs/>
          <w:lang w:val="es-ES"/>
        </w:rPr>
        <w:t>0.5</w:t>
      </w:r>
    </w:p>
    <w:p w14:paraId="07034B73" w14:textId="64BCA6CB" w:rsidR="007554AA" w:rsidRPr="00CA0104" w:rsidRDefault="007554AA" w:rsidP="00B80642">
      <w:pPr>
        <w:suppressAutoHyphens w:val="0"/>
        <w:spacing w:after="160"/>
        <w:rPr>
          <w:bCs/>
          <w:lang w:val="es-ES"/>
        </w:rPr>
      </w:pPr>
      <w:r w:rsidRPr="00CA0104">
        <w:rPr>
          <w:bCs/>
          <w:lang w:val="es-ES"/>
        </w:rPr>
        <w:t>Las raíces de este polinomio son:</w:t>
      </w:r>
    </w:p>
    <w:p w14:paraId="2A2477ED" w14:textId="0E11C934" w:rsidR="007554AA" w:rsidRPr="00CA0104" w:rsidRDefault="007554AA" w:rsidP="00B80642">
      <w:pPr>
        <w:pStyle w:val="ListParagraph"/>
        <w:numPr>
          <w:ilvl w:val="0"/>
          <w:numId w:val="12"/>
        </w:numPr>
        <w:suppressAutoHyphens w:val="0"/>
        <w:spacing w:after="160"/>
        <w:rPr>
          <w:bCs/>
          <w:lang w:val="es-ES"/>
        </w:rPr>
      </w:pPr>
      <w:r w:rsidRPr="00CA0104">
        <w:rPr>
          <w:bCs/>
          <w:lang w:val="es-ES"/>
        </w:rPr>
        <w:t>-3.</w:t>
      </w:r>
      <w:r w:rsidR="009F5379" w:rsidRPr="00CA0104">
        <w:rPr>
          <w:bCs/>
          <w:lang w:val="es-ES"/>
        </w:rPr>
        <w:t>481</w:t>
      </w:r>
    </w:p>
    <w:p w14:paraId="243CF50D" w14:textId="132C2448" w:rsidR="009F5379" w:rsidRPr="00CA0104" w:rsidRDefault="009F5379" w:rsidP="00B80642">
      <w:pPr>
        <w:pStyle w:val="ListParagraph"/>
        <w:numPr>
          <w:ilvl w:val="0"/>
          <w:numId w:val="12"/>
        </w:numPr>
        <w:suppressAutoHyphens w:val="0"/>
        <w:spacing w:after="160"/>
        <w:rPr>
          <w:bCs/>
          <w:lang w:val="es-ES"/>
        </w:rPr>
      </w:pPr>
      <w:r w:rsidRPr="00CA0104">
        <w:rPr>
          <w:bCs/>
          <w:lang w:val="es-ES"/>
        </w:rPr>
        <w:t>-1.017</w:t>
      </w:r>
    </w:p>
    <w:p w14:paraId="3DC46E45" w14:textId="107C166E" w:rsidR="007554AA" w:rsidRPr="00CA0104" w:rsidRDefault="007554AA" w:rsidP="00B80642">
      <w:pPr>
        <w:pStyle w:val="ListParagraph"/>
        <w:numPr>
          <w:ilvl w:val="0"/>
          <w:numId w:val="12"/>
        </w:numPr>
        <w:suppressAutoHyphens w:val="0"/>
        <w:spacing w:after="160"/>
        <w:rPr>
          <w:bCs/>
          <w:lang w:val="es-ES"/>
        </w:rPr>
      </w:pPr>
      <w:r w:rsidRPr="00CA0104">
        <w:rPr>
          <w:bCs/>
          <w:lang w:val="es-ES"/>
        </w:rPr>
        <w:lastRenderedPageBreak/>
        <w:t>-0.</w:t>
      </w:r>
      <w:r w:rsidR="009F5379" w:rsidRPr="00CA0104">
        <w:rPr>
          <w:bCs/>
          <w:lang w:val="es-ES"/>
        </w:rPr>
        <w:t>2076</w:t>
      </w:r>
      <w:r w:rsidRPr="00CA0104">
        <w:rPr>
          <w:bCs/>
          <w:lang w:val="es-ES"/>
        </w:rPr>
        <w:t xml:space="preserve"> + </w:t>
      </w:r>
      <w:r w:rsidR="009F5379" w:rsidRPr="00CA0104">
        <w:rPr>
          <w:bCs/>
          <w:lang w:val="es-ES"/>
        </w:rPr>
        <w:t>0.6069</w:t>
      </w:r>
      <w:r w:rsidRPr="00CA0104">
        <w:rPr>
          <w:bCs/>
          <w:lang w:val="es-ES"/>
        </w:rPr>
        <w:t>j</w:t>
      </w:r>
    </w:p>
    <w:p w14:paraId="04734625" w14:textId="78DB690D" w:rsidR="009F5379" w:rsidRPr="00CA0104" w:rsidRDefault="009F5379" w:rsidP="00B80642">
      <w:pPr>
        <w:pStyle w:val="ListParagraph"/>
        <w:numPr>
          <w:ilvl w:val="0"/>
          <w:numId w:val="12"/>
        </w:numPr>
        <w:suppressAutoHyphens w:val="0"/>
        <w:spacing w:after="160"/>
        <w:rPr>
          <w:bCs/>
          <w:lang w:val="es-ES"/>
        </w:rPr>
      </w:pPr>
      <w:r w:rsidRPr="00CA0104">
        <w:rPr>
          <w:bCs/>
          <w:lang w:val="es-ES"/>
        </w:rPr>
        <w:t>-0.2076 - 0.6069j</w:t>
      </w:r>
    </w:p>
    <w:p w14:paraId="18E92EF6" w14:textId="0DEDB738" w:rsidR="007554AA" w:rsidRPr="00CA0104" w:rsidRDefault="007554AA" w:rsidP="00B80642">
      <w:pPr>
        <w:pStyle w:val="ListParagraph"/>
        <w:numPr>
          <w:ilvl w:val="0"/>
          <w:numId w:val="12"/>
        </w:numPr>
        <w:suppressAutoHyphens w:val="0"/>
        <w:spacing w:after="160"/>
        <w:rPr>
          <w:bCs/>
          <w:lang w:val="es-ES"/>
        </w:rPr>
      </w:pPr>
      <w:r w:rsidRPr="00CA0104">
        <w:rPr>
          <w:bCs/>
          <w:lang w:val="es-ES"/>
        </w:rPr>
        <w:t>-</w:t>
      </w:r>
      <w:r w:rsidR="009F5379" w:rsidRPr="00CA0104">
        <w:rPr>
          <w:bCs/>
          <w:lang w:val="es-ES"/>
        </w:rPr>
        <w:t>0.2196</w:t>
      </w:r>
    </w:p>
    <w:p w14:paraId="44DCBF7A" w14:textId="34DE944D" w:rsidR="005E0D55" w:rsidRPr="00CA0104" w:rsidRDefault="007554AA" w:rsidP="005E0D55">
      <w:pPr>
        <w:suppressAutoHyphens w:val="0"/>
        <w:spacing w:after="160" w:line="278" w:lineRule="auto"/>
        <w:rPr>
          <w:bCs/>
          <w:lang w:val="es-ES"/>
        </w:rPr>
      </w:pPr>
      <w:r w:rsidRPr="00CA0104">
        <w:rPr>
          <w:bCs/>
          <w:lang w:val="es-ES"/>
        </w:rPr>
        <w:t xml:space="preserve">Estos serían los polos, se puede apreciar que todos tienen parte real negativa, por lo tanto, el sistema no es inestable. </w:t>
      </w:r>
      <w:r w:rsidR="009F5379" w:rsidRPr="00CA0104">
        <w:rPr>
          <w:bCs/>
          <w:lang w:val="es-ES"/>
        </w:rPr>
        <w:t>Ninguno de los polos queda en el rango considerado cercano a cero, por lo tanto, tampoco se considera al sistema como críticamente estable. El sistema es estable.</w:t>
      </w:r>
    </w:p>
    <w:p w14:paraId="575135C1" w14:textId="77777777" w:rsidR="00A36420" w:rsidRPr="00CA0104" w:rsidRDefault="00A36420" w:rsidP="00A36420">
      <w:pPr>
        <w:jc w:val="both"/>
        <w:rPr>
          <w:b/>
          <w:bCs/>
          <w:lang w:val="es-ES"/>
        </w:rPr>
      </w:pPr>
      <w:r w:rsidRPr="00CA0104">
        <w:rPr>
          <w:b/>
          <w:bCs/>
          <w:lang w:val="es-ES"/>
        </w:rPr>
        <w:t>Ley de control:</w:t>
      </w:r>
    </w:p>
    <w:p w14:paraId="575135C2" w14:textId="77777777" w:rsidR="00A36420" w:rsidRPr="00CA0104" w:rsidRDefault="00A36420" w:rsidP="00A36420">
      <w:pPr>
        <w:jc w:val="both"/>
        <w:rPr>
          <w:b/>
          <w:bCs/>
          <w:lang w:val="es-ES"/>
        </w:rPr>
      </w:pPr>
    </w:p>
    <w:p w14:paraId="575135C3" w14:textId="77777777" w:rsidR="00A36420" w:rsidRPr="00CA0104" w:rsidRDefault="00A36420" w:rsidP="00A36420">
      <w:pPr>
        <w:jc w:val="both"/>
        <w:rPr>
          <w:lang w:val="es-ES"/>
        </w:rPr>
      </w:pPr>
      <w:r w:rsidRPr="00CA0104">
        <w:rPr>
          <w:lang w:val="es-ES"/>
        </w:rPr>
        <w:t xml:space="preserve">La señal de error es amplificada y procesada mediante un controlador PI, que combina una acción proporcional y una acción integrativa. </w:t>
      </w:r>
    </w:p>
    <w:p w14:paraId="575135C4" w14:textId="3BDDF8CA" w:rsidR="00A36420" w:rsidRPr="00CA0104" w:rsidRDefault="00A36420" w:rsidP="00A36420">
      <w:pPr>
        <w:jc w:val="both"/>
        <w:rPr>
          <w:lang w:val="es-ES"/>
        </w:rPr>
      </w:pPr>
      <w:r w:rsidRPr="00CA0104">
        <w:rPr>
          <w:lang w:val="es-ES"/>
        </w:rPr>
        <w:t>La acción proporcional se utiliza porque proporciona una respuesta inmediata ante la presencia de error. Cuanto mayor es el error entre la referencia y la salida, mayor será la señal de control aplicada. Esto mejora la velocidad de respuesta</w:t>
      </w:r>
      <w:r w:rsidRPr="00CA0104">
        <w:rPr>
          <w:b/>
          <w:bCs/>
          <w:lang w:val="es-ES"/>
        </w:rPr>
        <w:t xml:space="preserve">. </w:t>
      </w:r>
      <w:r w:rsidR="0031717D" w:rsidRPr="00CA0104">
        <w:rPr>
          <w:lang w:val="es-ES"/>
        </w:rPr>
        <w:t>Se decidió utilizarlo ya que permite que las correcciones sean más rápidas y proporcionales a la magnitud de la perturbación.</w:t>
      </w:r>
    </w:p>
    <w:p w14:paraId="575135C5" w14:textId="00959D3C" w:rsidR="00A36420" w:rsidRPr="00CA0104" w:rsidRDefault="00A36420" w:rsidP="00A36420">
      <w:pPr>
        <w:jc w:val="both"/>
        <w:rPr>
          <w:lang w:val="es-ES"/>
        </w:rPr>
      </w:pPr>
      <w:r w:rsidRPr="00CA0104">
        <w:rPr>
          <w:lang w:val="es-ES"/>
        </w:rPr>
        <w:t xml:space="preserve">La acción integral acumula el error a lo largo del tiempo. </w:t>
      </w:r>
      <w:r w:rsidR="0031717D" w:rsidRPr="00CA0104">
        <w:rPr>
          <w:lang w:val="es-ES"/>
        </w:rPr>
        <w:t>Es útil para este sistema porque se requiere de</w:t>
      </w:r>
      <w:r w:rsidR="0031717D" w:rsidRPr="00CA0104">
        <w:rPr>
          <w:b/>
          <w:bCs/>
          <w:lang w:val="es-ES"/>
        </w:rPr>
        <w:t xml:space="preserve"> </w:t>
      </w:r>
      <w:r w:rsidR="0031717D" w:rsidRPr="00CA0104">
        <w:rPr>
          <w:lang w:val="es-ES"/>
        </w:rPr>
        <w:t>alta precisión en el mantenimiento del ángulo de pitch, ya que incluso pequeños desvíos pueden afectar significativamente la calidad de vuelo. Por ello, se utiliza un controlador integral que elimina el error en régimen permanente, asegurando que el ángulo de pitch alcance exactamente el valor deseado.</w:t>
      </w:r>
    </w:p>
    <w:p w14:paraId="6E9AB0E3" w14:textId="77777777" w:rsidR="00D46D18" w:rsidRPr="00CA0104" w:rsidRDefault="00D46D18" w:rsidP="00A36420">
      <w:pPr>
        <w:jc w:val="both"/>
        <w:rPr>
          <w:lang w:val="es-ES"/>
        </w:rPr>
      </w:pPr>
    </w:p>
    <w:p w14:paraId="27483849" w14:textId="14DD9E89" w:rsidR="009275A0" w:rsidRPr="00CA0104" w:rsidRDefault="00A36420" w:rsidP="00A36420">
      <w:pPr>
        <w:jc w:val="both"/>
        <w:rPr>
          <w:lang w:val="es-ES"/>
        </w:rPr>
      </w:pPr>
      <w:r w:rsidRPr="00CA0104">
        <w:rPr>
          <w:lang w:val="es-ES"/>
        </w:rPr>
        <w:t xml:space="preserve">Adicionalmente, el sistema incorpora una realimentación interna de la tasa de pitch (q), medida por un giroscopio de velocidad angular. Esta señal se multiplica por una ganancia </w:t>
      </w:r>
      <w:proofErr w:type="spellStart"/>
      <w:r w:rsidRPr="00CA0104">
        <w:rPr>
          <w:lang w:val="es-ES"/>
        </w:rPr>
        <w:t>k</w:t>
      </w:r>
      <w:r w:rsidRPr="00CA0104">
        <w:rPr>
          <w:vertAlign w:val="subscript"/>
          <w:lang w:val="es-ES"/>
        </w:rPr>
        <w:t>q</w:t>
      </w:r>
      <w:proofErr w:type="spellEnd"/>
      <w:r w:rsidRPr="00CA0104">
        <w:rPr>
          <w:lang w:val="es-ES"/>
        </w:rPr>
        <w:t xml:space="preserve">​ y se resta de la salida del PI, implementando de esta forma una acción derivativa, que mejora el amortiguamiento del modo de corto período. </w:t>
      </w:r>
      <w:r w:rsidR="006D5F72" w:rsidRPr="00CA0104">
        <w:rPr>
          <w:lang w:val="es-ES"/>
        </w:rPr>
        <w:t>Como las aeronaves pueden estar expuestas a perturbaciones abruptas, como ráfagas de viento o turbulencia, es importante que el sistema corrija rápidamente cualquier desviación detectada. Por ello, se incorpora una realimentación derivativa basada en la tasa de pitch, que permite anticipar cambios en el error observando la velocidad de variación del ángulo de pitch, mejorando el amortiguamiento y logrando una respuesta más suave ante perturbaciones.</w:t>
      </w:r>
    </w:p>
    <w:p w14:paraId="66DBEDBD" w14:textId="77777777" w:rsidR="009275A0" w:rsidRPr="00CA0104" w:rsidRDefault="009275A0" w:rsidP="00A36420">
      <w:pPr>
        <w:jc w:val="both"/>
        <w:rPr>
          <w:lang w:val="es-ES"/>
        </w:rPr>
      </w:pPr>
    </w:p>
    <w:p w14:paraId="5EA4F22F" w14:textId="65F5DB86" w:rsidR="00A7589D" w:rsidRPr="00CA0104" w:rsidRDefault="00A36420" w:rsidP="00280693">
      <w:pPr>
        <w:jc w:val="both"/>
        <w:rPr>
          <w:lang w:val="es-ES"/>
        </w:rPr>
      </w:pPr>
      <w:r w:rsidRPr="00CA0104">
        <w:rPr>
          <w:b/>
          <w:bCs/>
          <w:lang w:val="es-ES"/>
        </w:rPr>
        <w:t>Relación entre señales analógicas y digitales</w:t>
      </w:r>
    </w:p>
    <w:p w14:paraId="509BB80C" w14:textId="77777777" w:rsidR="00280693" w:rsidRPr="00CA0104" w:rsidRDefault="00280693" w:rsidP="00280693">
      <w:pPr>
        <w:jc w:val="both"/>
        <w:rPr>
          <w:lang w:val="es-ES"/>
        </w:rPr>
      </w:pPr>
    </w:p>
    <w:p w14:paraId="2EB43BE5" w14:textId="67BD989F" w:rsidR="00A47984" w:rsidRPr="00CA0104" w:rsidRDefault="00A47984" w:rsidP="00A7589D">
      <w:pPr>
        <w:tabs>
          <w:tab w:val="left" w:pos="1776"/>
        </w:tabs>
        <w:ind w:left="360"/>
        <w:jc w:val="both"/>
        <w:rPr>
          <w:b/>
          <w:bCs/>
          <w:lang w:val="es-ES"/>
        </w:rPr>
      </w:pPr>
      <w:r w:rsidRPr="00CA0104">
        <w:rPr>
          <w:b/>
          <w:bCs/>
          <w:lang w:val="es-ES"/>
        </w:rPr>
        <w:t>Señales:</w:t>
      </w:r>
    </w:p>
    <w:p w14:paraId="14EC51F5" w14:textId="0813F455" w:rsidR="00A7589D" w:rsidRPr="00CA0104" w:rsidRDefault="00A47984" w:rsidP="00A47984">
      <w:pPr>
        <w:pStyle w:val="ListParagraph"/>
        <w:numPr>
          <w:ilvl w:val="0"/>
          <w:numId w:val="25"/>
        </w:numPr>
        <w:tabs>
          <w:tab w:val="left" w:pos="1776"/>
        </w:tabs>
        <w:jc w:val="both"/>
        <w:rPr>
          <w:lang w:val="es-ES"/>
        </w:rPr>
      </w:pPr>
      <w:r w:rsidRPr="00CA0104">
        <w:rPr>
          <w:b/>
          <w:bCs/>
          <w:lang w:val="es-ES"/>
        </w:rPr>
        <w:t>S</w:t>
      </w:r>
      <w:r w:rsidR="00A7589D" w:rsidRPr="00CA0104">
        <w:rPr>
          <w:b/>
          <w:bCs/>
          <w:lang w:val="es-ES"/>
        </w:rPr>
        <w:t>eñal de referencia de pitch</w:t>
      </w:r>
      <w:r w:rsidRPr="00CA0104">
        <w:rPr>
          <w:lang w:val="es-ES"/>
        </w:rPr>
        <w:t>:</w:t>
      </w:r>
      <w:r w:rsidR="00A7589D" w:rsidRPr="00CA0104">
        <w:rPr>
          <w:lang w:val="es-ES"/>
        </w:rPr>
        <w:t xml:space="preserve"> representa el ángulo deseado que debe alcanzar la aeronave. Esta señal es de tipo analógica y se expresa en grados o radianes. Es la entrada que guía la acción del controlador.</w:t>
      </w:r>
      <w:r w:rsidR="00180C93" w:rsidRPr="00CA0104">
        <w:rPr>
          <w:lang w:val="es-ES"/>
        </w:rPr>
        <w:t xml:space="preserve"> </w:t>
      </w:r>
      <w:r w:rsidR="00180C93" w:rsidRPr="00CA0104">
        <w:rPr>
          <w:b/>
          <w:bCs/>
        </w:rPr>
        <w:t>Rango típico:</w:t>
      </w:r>
      <w:r w:rsidR="00180C93" w:rsidRPr="00CA0104">
        <w:t xml:space="preserve"> de –10° a +15°.</w:t>
      </w:r>
    </w:p>
    <w:p w14:paraId="4910EB8F" w14:textId="5BF856A2" w:rsidR="00A7589D" w:rsidRPr="00CA0104" w:rsidRDefault="00A47984" w:rsidP="00A47984">
      <w:pPr>
        <w:pStyle w:val="ListParagraph"/>
        <w:numPr>
          <w:ilvl w:val="0"/>
          <w:numId w:val="25"/>
        </w:numPr>
        <w:tabs>
          <w:tab w:val="left" w:pos="1776"/>
        </w:tabs>
        <w:jc w:val="both"/>
        <w:rPr>
          <w:lang w:val="es-ES"/>
        </w:rPr>
      </w:pPr>
      <w:r w:rsidRPr="00CA0104">
        <w:rPr>
          <w:b/>
          <w:bCs/>
          <w:lang w:val="es-ES"/>
        </w:rPr>
        <w:t>Se</w:t>
      </w:r>
      <w:r w:rsidR="00A7589D" w:rsidRPr="00CA0104">
        <w:rPr>
          <w:b/>
          <w:bCs/>
          <w:lang w:val="es-ES"/>
        </w:rPr>
        <w:t>ñal de salida del sistema</w:t>
      </w:r>
      <w:r w:rsidRPr="00CA0104">
        <w:rPr>
          <w:b/>
          <w:bCs/>
          <w:lang w:val="es-ES"/>
        </w:rPr>
        <w:t>:</w:t>
      </w:r>
      <w:r w:rsidR="00A7589D" w:rsidRPr="00CA0104">
        <w:rPr>
          <w:lang w:val="es-ES"/>
        </w:rPr>
        <w:t xml:space="preserve"> corresponde al ángulo real de pitch medido en el avión, que también es analógica y tiene como unidad los grados o radianes. Esta señal es provista por un giroscopio de actitud.</w:t>
      </w:r>
      <w:r w:rsidR="00180C93" w:rsidRPr="00CA0104">
        <w:rPr>
          <w:lang w:val="es-ES"/>
        </w:rPr>
        <w:t xml:space="preserve"> </w:t>
      </w:r>
      <w:r w:rsidR="00180C93" w:rsidRPr="00CA0104">
        <w:rPr>
          <w:b/>
          <w:bCs/>
        </w:rPr>
        <w:t>Rango típico:</w:t>
      </w:r>
      <w:r w:rsidR="00180C93" w:rsidRPr="00CA0104">
        <w:t xml:space="preserve"> de –10° a +15°</w:t>
      </w:r>
      <w:r w:rsidR="00AF5245" w:rsidRPr="00CA0104">
        <w:t>.</w:t>
      </w:r>
    </w:p>
    <w:p w14:paraId="2929B8B3" w14:textId="7F0B8BA1" w:rsidR="00A7589D" w:rsidRPr="00CA0104" w:rsidRDefault="00A47984" w:rsidP="00A47984">
      <w:pPr>
        <w:pStyle w:val="ListParagraph"/>
        <w:numPr>
          <w:ilvl w:val="0"/>
          <w:numId w:val="25"/>
        </w:numPr>
        <w:tabs>
          <w:tab w:val="left" w:pos="1776"/>
        </w:tabs>
        <w:jc w:val="both"/>
        <w:rPr>
          <w:lang w:val="es-ES"/>
        </w:rPr>
      </w:pPr>
      <w:r w:rsidRPr="00CA0104">
        <w:rPr>
          <w:b/>
          <w:bCs/>
          <w:lang w:val="es-ES"/>
        </w:rPr>
        <w:t>Se</w:t>
      </w:r>
      <w:r w:rsidR="00A7589D" w:rsidRPr="00CA0104">
        <w:rPr>
          <w:b/>
          <w:bCs/>
          <w:lang w:val="es-ES"/>
        </w:rPr>
        <w:t>ñal de error</w:t>
      </w:r>
      <w:r w:rsidRPr="00CA0104">
        <w:rPr>
          <w:lang w:val="es-ES"/>
        </w:rPr>
        <w:t>: es la</w:t>
      </w:r>
      <w:r w:rsidR="00A7589D" w:rsidRPr="00CA0104">
        <w:rPr>
          <w:lang w:val="es-ES"/>
        </w:rPr>
        <w:t xml:space="preserve"> diferencia entre el ángulo deseado y el medido, es una señal analógica y se mide igualmente en grados o radianes. </w:t>
      </w:r>
      <w:r w:rsidR="00B25547" w:rsidRPr="00CA0104">
        <w:rPr>
          <w:lang w:val="es-ES"/>
        </w:rPr>
        <w:t>La</w:t>
      </w:r>
      <w:r w:rsidR="00A7589D" w:rsidRPr="00CA0104">
        <w:rPr>
          <w:lang w:val="es-ES"/>
        </w:rPr>
        <w:t xml:space="preserve"> utiliza el controlador para generar la acción correctiva.</w:t>
      </w:r>
      <w:r w:rsidR="009665C7" w:rsidRPr="00CA0104">
        <w:t xml:space="preserve"> </w:t>
      </w:r>
      <w:r w:rsidR="005626DC" w:rsidRPr="00CA0104">
        <w:rPr>
          <w:b/>
          <w:bCs/>
        </w:rPr>
        <w:t>Rango típico:</w:t>
      </w:r>
      <w:r w:rsidR="005626DC" w:rsidRPr="00CA0104">
        <w:t xml:space="preserve"> de –2° a +2° en condiciones normales de operación, reflejando el desvío a corregir.</w:t>
      </w:r>
    </w:p>
    <w:p w14:paraId="409F6625" w14:textId="045F6D7F" w:rsidR="00A7589D" w:rsidRPr="00CA0104" w:rsidRDefault="00A47984" w:rsidP="00A47984">
      <w:pPr>
        <w:pStyle w:val="ListParagraph"/>
        <w:numPr>
          <w:ilvl w:val="0"/>
          <w:numId w:val="25"/>
        </w:numPr>
        <w:tabs>
          <w:tab w:val="left" w:pos="1776"/>
        </w:tabs>
        <w:jc w:val="both"/>
        <w:rPr>
          <w:lang w:val="es-ES"/>
        </w:rPr>
      </w:pPr>
      <w:r w:rsidRPr="00CA0104">
        <w:rPr>
          <w:b/>
          <w:bCs/>
          <w:lang w:val="es-ES"/>
        </w:rPr>
        <w:t>Ta</w:t>
      </w:r>
      <w:r w:rsidR="00A7589D" w:rsidRPr="00CA0104">
        <w:rPr>
          <w:b/>
          <w:bCs/>
          <w:lang w:val="es-ES"/>
        </w:rPr>
        <w:t>sa de cambio del ángulo de pitch</w:t>
      </w:r>
      <w:r w:rsidR="00A7589D" w:rsidRPr="00CA0104">
        <w:rPr>
          <w:lang w:val="es-ES"/>
        </w:rPr>
        <w:t>, conocida como velocidad angular de cabeceo. Esta también es una señal analógica, medida en grados por segundo o radianes por segundo, y proviene de un giroscopio de tasa. Es utilizada en una realimentación adicional que mejora la respuesta dinámica del sistema.</w:t>
      </w:r>
      <w:r w:rsidR="009665C7" w:rsidRPr="00CA0104">
        <w:rPr>
          <w:lang w:val="es-ES"/>
        </w:rPr>
        <w:t xml:space="preserve"> </w:t>
      </w:r>
      <w:r w:rsidR="009665C7" w:rsidRPr="00CA0104">
        <w:rPr>
          <w:b/>
          <w:bCs/>
        </w:rPr>
        <w:t xml:space="preserve">Rango típico: </w:t>
      </w:r>
      <w:r w:rsidR="009665C7" w:rsidRPr="00CA0104">
        <w:t>de –30°/s a +30°/s</w:t>
      </w:r>
      <w:r w:rsidR="00AF5245" w:rsidRPr="00CA0104">
        <w:t>.</w:t>
      </w:r>
    </w:p>
    <w:p w14:paraId="33082E02" w14:textId="5133F62D" w:rsidR="00A7589D" w:rsidRPr="00CA0104" w:rsidRDefault="00A7589D" w:rsidP="00A47984">
      <w:pPr>
        <w:pStyle w:val="ListParagraph"/>
        <w:numPr>
          <w:ilvl w:val="0"/>
          <w:numId w:val="25"/>
        </w:numPr>
        <w:tabs>
          <w:tab w:val="left" w:pos="1776"/>
        </w:tabs>
        <w:jc w:val="both"/>
        <w:rPr>
          <w:lang w:val="es-ES"/>
        </w:rPr>
      </w:pPr>
      <w:r w:rsidRPr="00CA0104">
        <w:rPr>
          <w:lang w:val="es-ES"/>
        </w:rPr>
        <w:t xml:space="preserve">El </w:t>
      </w:r>
      <w:r w:rsidRPr="00CA0104">
        <w:rPr>
          <w:b/>
          <w:bCs/>
          <w:lang w:val="es-ES"/>
        </w:rPr>
        <w:t>controlador PI</w:t>
      </w:r>
      <w:r w:rsidR="00A47984" w:rsidRPr="00CA0104">
        <w:rPr>
          <w:b/>
          <w:bCs/>
          <w:lang w:val="es-ES"/>
        </w:rPr>
        <w:t xml:space="preserve"> </w:t>
      </w:r>
      <w:r w:rsidRPr="00CA0104">
        <w:rPr>
          <w:b/>
          <w:bCs/>
          <w:lang w:val="es-ES"/>
        </w:rPr>
        <w:t xml:space="preserve">genera una señal de control </w:t>
      </w:r>
      <w:r w:rsidR="0016722F" w:rsidRPr="00CA0104">
        <w:rPr>
          <w:b/>
          <w:bCs/>
          <w:lang w:val="es-ES"/>
        </w:rPr>
        <w:t>digital</w:t>
      </w:r>
      <w:r w:rsidRPr="00CA0104">
        <w:rPr>
          <w:lang w:val="es-ES"/>
        </w:rPr>
        <w:t xml:space="preserve"> que actúa sobre el sistema. Esta señal se expresa típicamente en voltios y representa la orden que ajusta la posición del </w:t>
      </w:r>
      <w:r w:rsidR="008D3A4B" w:rsidRPr="00CA0104">
        <w:rPr>
          <w:lang w:val="es-ES"/>
        </w:rPr>
        <w:t>elevador</w:t>
      </w:r>
      <w:r w:rsidRPr="00CA0104">
        <w:rPr>
          <w:lang w:val="es-ES"/>
        </w:rPr>
        <w:t>.</w:t>
      </w:r>
      <w:r w:rsidR="00A47984" w:rsidRPr="00CA0104">
        <w:rPr>
          <w:lang w:val="es-ES"/>
        </w:rPr>
        <w:t xml:space="preserve"> </w:t>
      </w:r>
      <w:r w:rsidRPr="00CA0104">
        <w:rPr>
          <w:lang w:val="es-ES"/>
        </w:rPr>
        <w:t>Luego, se suma una señal de realimentación derivativa, también analógica y expresada en voltios, que ayuda a amortiguar la respuesta del sistema frente a perturbaciones.</w:t>
      </w:r>
      <w:r w:rsidR="00AF5245" w:rsidRPr="00CA0104">
        <w:rPr>
          <w:lang w:val="es-ES"/>
        </w:rPr>
        <w:t xml:space="preserve"> </w:t>
      </w:r>
      <w:r w:rsidR="005626DC" w:rsidRPr="00CA0104">
        <w:rPr>
          <w:b/>
          <w:bCs/>
        </w:rPr>
        <w:t xml:space="preserve">Rango típico: </w:t>
      </w:r>
      <w:r w:rsidR="005626DC" w:rsidRPr="00CA0104">
        <w:t>de –10 V a +10 V</w:t>
      </w:r>
    </w:p>
    <w:p w14:paraId="4B964B3E" w14:textId="58AFD0AD" w:rsidR="00A15533" w:rsidRPr="00CA0104" w:rsidRDefault="00A15533" w:rsidP="00A47984">
      <w:pPr>
        <w:pStyle w:val="ListParagraph"/>
        <w:numPr>
          <w:ilvl w:val="0"/>
          <w:numId w:val="25"/>
        </w:numPr>
        <w:tabs>
          <w:tab w:val="left" w:pos="1776"/>
        </w:tabs>
        <w:jc w:val="both"/>
        <w:rPr>
          <w:lang w:val="es-ES"/>
        </w:rPr>
      </w:pPr>
      <w:r w:rsidRPr="00CA0104">
        <w:rPr>
          <w:b/>
          <w:bCs/>
        </w:rPr>
        <w:t xml:space="preserve">Señal de realimentación derivativa (tasa de pitch): </w:t>
      </w:r>
      <w:r w:rsidRPr="00CA0104">
        <w:t xml:space="preserve">señal </w:t>
      </w:r>
      <w:r w:rsidR="00CD1DBE" w:rsidRPr="00CA0104">
        <w:t>digital</w:t>
      </w:r>
      <w:r w:rsidRPr="00CA0104">
        <w:t>, en voltios (V), que se suma o resta a la salida del PI para amortiguar la respuesta ante perturbaciones.</w:t>
      </w:r>
      <w:r w:rsidRPr="00CA0104">
        <w:rPr>
          <w:b/>
          <w:bCs/>
        </w:rPr>
        <w:t xml:space="preserve"> Rango típico: </w:t>
      </w:r>
      <w:r w:rsidRPr="00CA0104">
        <w:t>de –10 V a +10 V.</w:t>
      </w:r>
    </w:p>
    <w:p w14:paraId="5BBAFB55" w14:textId="613DFC2F" w:rsidR="00A47984" w:rsidRPr="00CA0104" w:rsidRDefault="00A7589D" w:rsidP="00A47984">
      <w:pPr>
        <w:pStyle w:val="ListParagraph"/>
        <w:numPr>
          <w:ilvl w:val="0"/>
          <w:numId w:val="25"/>
        </w:numPr>
        <w:tabs>
          <w:tab w:val="left" w:pos="1776"/>
        </w:tabs>
        <w:jc w:val="both"/>
        <w:rPr>
          <w:lang w:val="es-ES"/>
        </w:rPr>
      </w:pPr>
      <w:r w:rsidRPr="00CA0104">
        <w:rPr>
          <w:lang w:val="es-ES"/>
        </w:rPr>
        <w:t xml:space="preserve">La </w:t>
      </w:r>
      <w:r w:rsidRPr="00CA0104">
        <w:rPr>
          <w:b/>
          <w:bCs/>
          <w:lang w:val="es-ES"/>
        </w:rPr>
        <w:t>señal total que entra al actuador</w:t>
      </w:r>
      <w:r w:rsidRPr="00CA0104">
        <w:rPr>
          <w:lang w:val="es-ES"/>
        </w:rPr>
        <w:t xml:space="preserve">, encargada de mover el elevador, también es una señal analógica en voltios. </w:t>
      </w:r>
      <w:r w:rsidR="006A33F5" w:rsidRPr="00CA0104">
        <w:rPr>
          <w:b/>
          <w:bCs/>
        </w:rPr>
        <w:t>Rango típico:</w:t>
      </w:r>
      <w:r w:rsidR="006A33F5" w:rsidRPr="00CA0104">
        <w:t xml:space="preserve"> de –10 V a +10 V, resultante de la suma de la señal PI con la realimentación derivativa.</w:t>
      </w:r>
    </w:p>
    <w:p w14:paraId="5BD9D0CD" w14:textId="540346AD" w:rsidR="00A7589D" w:rsidRPr="00CA0104" w:rsidRDefault="00A47984" w:rsidP="00A47984">
      <w:pPr>
        <w:pStyle w:val="ListParagraph"/>
        <w:numPr>
          <w:ilvl w:val="0"/>
          <w:numId w:val="25"/>
        </w:numPr>
        <w:tabs>
          <w:tab w:val="left" w:pos="1776"/>
        </w:tabs>
        <w:jc w:val="both"/>
        <w:rPr>
          <w:lang w:val="es-ES"/>
        </w:rPr>
      </w:pPr>
      <w:r w:rsidRPr="00CA0104">
        <w:rPr>
          <w:lang w:val="es-ES"/>
        </w:rPr>
        <w:t>L</w:t>
      </w:r>
      <w:r w:rsidR="00A7589D" w:rsidRPr="00CA0104">
        <w:rPr>
          <w:lang w:val="es-ES"/>
        </w:rPr>
        <w:t xml:space="preserve">a </w:t>
      </w:r>
      <w:r w:rsidR="00A7589D" w:rsidRPr="00CA0104">
        <w:rPr>
          <w:b/>
          <w:bCs/>
          <w:lang w:val="es-ES"/>
        </w:rPr>
        <w:t xml:space="preserve">deflexión del </w:t>
      </w:r>
      <w:r w:rsidR="00E31940" w:rsidRPr="00CA0104">
        <w:rPr>
          <w:b/>
          <w:bCs/>
          <w:lang w:val="es-ES"/>
        </w:rPr>
        <w:t>elevador</w:t>
      </w:r>
      <w:r w:rsidR="00A7589D" w:rsidRPr="00CA0104">
        <w:rPr>
          <w:lang w:val="es-ES"/>
        </w:rPr>
        <w:t xml:space="preserve"> generada por el actuador es una señal analógica, que se expresa en grados, y determina el cambio de actitud de la aeronave.</w:t>
      </w:r>
      <w:r w:rsidR="003B7618" w:rsidRPr="00CA0104">
        <w:rPr>
          <w:lang w:val="es-ES"/>
        </w:rPr>
        <w:t xml:space="preserve"> </w:t>
      </w:r>
      <w:r w:rsidR="003B7618" w:rsidRPr="00CA0104">
        <w:rPr>
          <w:b/>
          <w:bCs/>
        </w:rPr>
        <w:t>Rango típico:</w:t>
      </w:r>
      <w:r w:rsidR="003B7618" w:rsidRPr="00CA0104">
        <w:t xml:space="preserve"> de –</w:t>
      </w:r>
      <w:r w:rsidR="004F6F26" w:rsidRPr="00CA0104">
        <w:t>15</w:t>
      </w:r>
      <w:r w:rsidR="003B7618" w:rsidRPr="00CA0104">
        <w:t>° a +</w:t>
      </w:r>
      <w:r w:rsidR="004F6F26" w:rsidRPr="00CA0104">
        <w:t>15</w:t>
      </w:r>
      <w:r w:rsidR="003B7618" w:rsidRPr="00CA0104">
        <w:t>°</w:t>
      </w:r>
    </w:p>
    <w:p w14:paraId="109C607F" w14:textId="77777777" w:rsidR="00FC3CE5" w:rsidRPr="00CA0104" w:rsidRDefault="00FC3CE5" w:rsidP="00A36420">
      <w:pPr>
        <w:tabs>
          <w:tab w:val="left" w:pos="1776"/>
        </w:tabs>
        <w:jc w:val="both"/>
        <w:rPr>
          <w:lang w:val="es-ES"/>
        </w:rPr>
      </w:pPr>
    </w:p>
    <w:p w14:paraId="575135CB" w14:textId="54EFDA73" w:rsidR="00A36420" w:rsidRPr="00CA0104" w:rsidRDefault="00071678" w:rsidP="00A36420">
      <w:pPr>
        <w:tabs>
          <w:tab w:val="left" w:pos="1776"/>
        </w:tabs>
        <w:jc w:val="both"/>
        <w:rPr>
          <w:b/>
          <w:bCs/>
          <w:lang w:val="es-ES"/>
        </w:rPr>
      </w:pPr>
      <w:r w:rsidRPr="00CA0104">
        <w:rPr>
          <w:b/>
          <w:bCs/>
          <w:lang w:val="es-ES"/>
        </w:rPr>
        <w:t>Carga</w:t>
      </w:r>
    </w:p>
    <w:p w14:paraId="340F5CBB" w14:textId="77777777" w:rsidR="00071678" w:rsidRPr="00CA0104" w:rsidRDefault="00071678" w:rsidP="00A36420">
      <w:pPr>
        <w:tabs>
          <w:tab w:val="left" w:pos="1776"/>
        </w:tabs>
        <w:jc w:val="both"/>
        <w:rPr>
          <w:b/>
          <w:bCs/>
          <w:lang w:val="es-ES"/>
        </w:rPr>
      </w:pPr>
    </w:p>
    <w:p w14:paraId="5CFE9848" w14:textId="704BB660" w:rsidR="00DD61E5" w:rsidRPr="00CA0104" w:rsidRDefault="00DD61E5" w:rsidP="00DD61E5">
      <w:pPr>
        <w:tabs>
          <w:tab w:val="left" w:pos="1776"/>
        </w:tabs>
        <w:jc w:val="both"/>
        <w:rPr>
          <w:lang w:val="es-ES"/>
        </w:rPr>
      </w:pPr>
      <w:r w:rsidRPr="00CA0104">
        <w:rPr>
          <w:lang w:val="es-ES"/>
        </w:rPr>
        <w:t>La carga es el elemento que evalúa la salida del sistema, se encarga de valorar la calidad de servicio del sistema de control, asegurando que cumpla con los requerimientos de estabilidad y precisión establecidos.</w:t>
      </w:r>
    </w:p>
    <w:p w14:paraId="2E24E0F1" w14:textId="77777777" w:rsidR="00DD61E5" w:rsidRPr="00CA0104" w:rsidRDefault="00DD61E5" w:rsidP="00DD61E5">
      <w:pPr>
        <w:tabs>
          <w:tab w:val="left" w:pos="1776"/>
        </w:tabs>
        <w:jc w:val="both"/>
        <w:rPr>
          <w:lang w:val="es-ES"/>
        </w:rPr>
      </w:pPr>
      <w:r w:rsidRPr="00CA0104">
        <w:rPr>
          <w:lang w:val="es-ES"/>
        </w:rPr>
        <w:t xml:space="preserve">En este caso, la carga es la </w:t>
      </w:r>
      <w:r w:rsidRPr="00CA0104">
        <w:rPr>
          <w:b/>
          <w:bCs/>
          <w:lang w:val="es-ES"/>
        </w:rPr>
        <w:t>trayectoria de vuelo de la aeronave.</w:t>
      </w:r>
    </w:p>
    <w:p w14:paraId="10E63F42" w14:textId="137F1733" w:rsidR="00C5531D" w:rsidRDefault="00DD61E5" w:rsidP="00A36420">
      <w:pPr>
        <w:tabs>
          <w:tab w:val="left" w:pos="1776"/>
        </w:tabs>
        <w:jc w:val="both"/>
        <w:rPr>
          <w:lang w:val="es-ES"/>
        </w:rPr>
      </w:pPr>
      <w:r w:rsidRPr="00CA0104">
        <w:rPr>
          <w:lang w:val="es-ES"/>
        </w:rPr>
        <w:t>La trayectoria de vuelo se ve directamente afectada por el ángulo de pitch, ya que este determina si la aeronave asciende, desciende o mantiene un vuelo nivelado.</w:t>
      </w:r>
    </w:p>
    <w:p w14:paraId="2BD26EE2" w14:textId="77777777" w:rsidR="009A50FF" w:rsidRDefault="009A50FF" w:rsidP="00A36420">
      <w:pPr>
        <w:tabs>
          <w:tab w:val="left" w:pos="1776"/>
        </w:tabs>
        <w:jc w:val="both"/>
        <w:rPr>
          <w:lang w:val="es-ES"/>
        </w:rPr>
      </w:pPr>
    </w:p>
    <w:p w14:paraId="3C8E9895" w14:textId="77777777" w:rsidR="009A50FF" w:rsidRDefault="009A50FF" w:rsidP="00A36420">
      <w:pPr>
        <w:tabs>
          <w:tab w:val="left" w:pos="1776"/>
        </w:tabs>
        <w:jc w:val="both"/>
        <w:rPr>
          <w:lang w:val="es-ES"/>
        </w:rPr>
      </w:pPr>
    </w:p>
    <w:p w14:paraId="69C08DAB" w14:textId="77777777" w:rsidR="009A50FF" w:rsidRPr="00CA0104" w:rsidRDefault="009A50FF" w:rsidP="00A36420">
      <w:pPr>
        <w:tabs>
          <w:tab w:val="left" w:pos="1776"/>
        </w:tabs>
        <w:jc w:val="both"/>
        <w:rPr>
          <w:lang w:val="es-ES"/>
        </w:rPr>
      </w:pPr>
    </w:p>
    <w:p w14:paraId="127CA494" w14:textId="77777777" w:rsidR="00C64C1C" w:rsidRPr="00CA0104" w:rsidRDefault="00C64C1C" w:rsidP="007302F8">
      <w:pPr>
        <w:tabs>
          <w:tab w:val="left" w:pos="1776"/>
        </w:tabs>
        <w:jc w:val="both"/>
        <w:rPr>
          <w:i/>
          <w:sz w:val="22"/>
          <w:lang w:val="es-ES"/>
        </w:rPr>
      </w:pPr>
    </w:p>
    <w:p w14:paraId="567F1FB3" w14:textId="77777777" w:rsidR="001B2FD9" w:rsidRDefault="001B2FD9" w:rsidP="007302F8">
      <w:pPr>
        <w:tabs>
          <w:tab w:val="left" w:pos="1776"/>
        </w:tabs>
        <w:jc w:val="both"/>
        <w:rPr>
          <w:b/>
          <w:bCs/>
          <w:iCs/>
          <w:szCs w:val="18"/>
          <w:lang w:val="es-ES"/>
        </w:rPr>
      </w:pPr>
    </w:p>
    <w:p w14:paraId="400B923E" w14:textId="77777777" w:rsidR="001B2FD9" w:rsidRDefault="001B2FD9" w:rsidP="007302F8">
      <w:pPr>
        <w:tabs>
          <w:tab w:val="left" w:pos="1776"/>
        </w:tabs>
        <w:jc w:val="both"/>
        <w:rPr>
          <w:b/>
          <w:bCs/>
          <w:iCs/>
          <w:szCs w:val="18"/>
          <w:lang w:val="es-ES"/>
        </w:rPr>
      </w:pPr>
    </w:p>
    <w:p w14:paraId="7FAABCF1" w14:textId="77777777" w:rsidR="001B2FD9" w:rsidRDefault="001B2FD9" w:rsidP="007302F8">
      <w:pPr>
        <w:tabs>
          <w:tab w:val="left" w:pos="1776"/>
        </w:tabs>
        <w:jc w:val="both"/>
        <w:rPr>
          <w:b/>
          <w:bCs/>
          <w:iCs/>
          <w:szCs w:val="18"/>
          <w:lang w:val="es-ES"/>
        </w:rPr>
      </w:pPr>
    </w:p>
    <w:p w14:paraId="12FF8BE0" w14:textId="16F63DBA" w:rsidR="007302F8" w:rsidRPr="00CA0104" w:rsidRDefault="007302F8" w:rsidP="007302F8">
      <w:pPr>
        <w:tabs>
          <w:tab w:val="left" w:pos="1776"/>
        </w:tabs>
        <w:jc w:val="both"/>
        <w:rPr>
          <w:b/>
          <w:bCs/>
          <w:iCs/>
          <w:szCs w:val="18"/>
          <w:lang w:val="es-ES"/>
        </w:rPr>
      </w:pPr>
      <w:r w:rsidRPr="00CA0104">
        <w:rPr>
          <w:b/>
          <w:bCs/>
          <w:iCs/>
          <w:szCs w:val="18"/>
          <w:lang w:val="es-ES"/>
        </w:rPr>
        <w:t>Descripción, desarrollo y fundamentación de la propuesta</w:t>
      </w:r>
    </w:p>
    <w:p w14:paraId="70A5C532" w14:textId="78414FE5" w:rsidR="007302F8" w:rsidRPr="00CA0104" w:rsidRDefault="007302F8" w:rsidP="007302F8">
      <w:pPr>
        <w:tabs>
          <w:tab w:val="left" w:pos="1776"/>
        </w:tabs>
        <w:jc w:val="both"/>
        <w:rPr>
          <w:iCs/>
          <w:szCs w:val="18"/>
          <w:lang w:val="es-ES"/>
        </w:rPr>
      </w:pPr>
      <w:r w:rsidRPr="00CA0104">
        <w:rPr>
          <w:iCs/>
          <w:szCs w:val="18"/>
          <w:lang w:val="es-ES"/>
        </w:rPr>
        <w:t xml:space="preserve">Para el desarrollo de nuestra propuesta </w:t>
      </w:r>
      <w:r w:rsidR="00C64C1C" w:rsidRPr="00CA0104">
        <w:rPr>
          <w:iCs/>
          <w:szCs w:val="18"/>
          <w:lang w:val="es-ES"/>
        </w:rPr>
        <w:t>se realizó la simulación</w:t>
      </w:r>
      <w:r w:rsidRPr="00CA0104">
        <w:rPr>
          <w:iCs/>
          <w:szCs w:val="18"/>
          <w:lang w:val="es-ES"/>
        </w:rPr>
        <w:t xml:space="preserve"> bajo condiciones específicas que reflejen de forma realista el comportamiento del sistema de estabilización del ángulo de pitch de una aeronave de ala fija, considerando tanto su dinámica como las posibles perturbaciones presentes durante el vuelo. Las condiciones elegidas fueron las siguientes:</w:t>
      </w:r>
    </w:p>
    <w:p w14:paraId="228B118B" w14:textId="77777777" w:rsidR="007302F8" w:rsidRPr="00CA0104" w:rsidRDefault="007302F8" w:rsidP="007302F8">
      <w:pPr>
        <w:tabs>
          <w:tab w:val="left" w:pos="1776"/>
        </w:tabs>
        <w:jc w:val="both"/>
        <w:rPr>
          <w:iCs/>
          <w:szCs w:val="18"/>
          <w:lang w:val="es-ES"/>
        </w:rPr>
      </w:pPr>
    </w:p>
    <w:p w14:paraId="4C2CB712" w14:textId="77777777" w:rsidR="007302F8" w:rsidRPr="00CA0104" w:rsidRDefault="007302F8" w:rsidP="007302F8">
      <w:pPr>
        <w:tabs>
          <w:tab w:val="left" w:pos="1776"/>
        </w:tabs>
        <w:jc w:val="both"/>
        <w:rPr>
          <w:iCs/>
          <w:szCs w:val="18"/>
          <w:lang w:val="es-ES"/>
        </w:rPr>
      </w:pPr>
      <w:r w:rsidRPr="00CA0104">
        <w:rPr>
          <w:iCs/>
          <w:szCs w:val="18"/>
          <w:lang w:val="es-ES"/>
        </w:rPr>
        <w:t>Ángulo de pitch de referencia (</w:t>
      </w:r>
      <w:proofErr w:type="spellStart"/>
      <w:r w:rsidRPr="00CA0104">
        <w:rPr>
          <w:iCs/>
          <w:szCs w:val="18"/>
          <w:lang w:val="es-ES"/>
        </w:rPr>
        <w:t>θc</w:t>
      </w:r>
      <w:proofErr w:type="spellEnd"/>
      <w:r w:rsidRPr="00CA0104">
        <w:rPr>
          <w:iCs/>
          <w:szCs w:val="18"/>
          <w:lang w:val="es-ES"/>
        </w:rPr>
        <w:t>): 10°, valor que representa una actitud de vuelo de ascenso moderado en condiciones normales.</w:t>
      </w:r>
    </w:p>
    <w:p w14:paraId="6A780281" w14:textId="77777777" w:rsidR="007302F8" w:rsidRPr="00CA0104" w:rsidRDefault="007302F8" w:rsidP="007302F8">
      <w:pPr>
        <w:tabs>
          <w:tab w:val="left" w:pos="1776"/>
        </w:tabs>
        <w:jc w:val="both"/>
        <w:rPr>
          <w:iCs/>
          <w:szCs w:val="18"/>
          <w:lang w:val="es-ES"/>
        </w:rPr>
      </w:pPr>
    </w:p>
    <w:p w14:paraId="19050E52" w14:textId="2B2D4CF5" w:rsidR="007302F8" w:rsidRPr="00CA0104" w:rsidRDefault="007302F8" w:rsidP="007302F8">
      <w:pPr>
        <w:tabs>
          <w:tab w:val="left" w:pos="1776"/>
        </w:tabs>
        <w:jc w:val="both"/>
        <w:rPr>
          <w:iCs/>
          <w:szCs w:val="18"/>
          <w:lang w:val="es-ES"/>
        </w:rPr>
      </w:pPr>
      <w:r w:rsidRPr="00CA0104">
        <w:rPr>
          <w:iCs/>
          <w:szCs w:val="18"/>
          <w:lang w:val="es-ES"/>
        </w:rPr>
        <w:t xml:space="preserve">Rango operativo de ángulo de pitch (θ): -10° a +15°, </w:t>
      </w:r>
      <w:r w:rsidR="00D65D4D" w:rsidRPr="00CA0104">
        <w:rPr>
          <w:iCs/>
          <w:szCs w:val="18"/>
          <w:lang w:val="es-ES"/>
        </w:rPr>
        <w:t>de acuerdo con</w:t>
      </w:r>
      <w:r w:rsidRPr="00CA0104">
        <w:rPr>
          <w:iCs/>
          <w:szCs w:val="18"/>
          <w:lang w:val="es-ES"/>
        </w:rPr>
        <w:t xml:space="preserve"> los rangos de operación típicos de aeronaves en vuelo nivelado, ascenso y descenso.</w:t>
      </w:r>
    </w:p>
    <w:p w14:paraId="72031223" w14:textId="77777777" w:rsidR="007302F8" w:rsidRPr="00CA0104" w:rsidRDefault="007302F8" w:rsidP="007302F8">
      <w:pPr>
        <w:tabs>
          <w:tab w:val="left" w:pos="1776"/>
        </w:tabs>
        <w:jc w:val="both"/>
        <w:rPr>
          <w:iCs/>
          <w:szCs w:val="18"/>
          <w:lang w:val="es-ES"/>
        </w:rPr>
      </w:pPr>
    </w:p>
    <w:p w14:paraId="7ADBCB50" w14:textId="77777777" w:rsidR="007302F8" w:rsidRPr="00CA0104" w:rsidRDefault="007302F8" w:rsidP="007302F8">
      <w:pPr>
        <w:tabs>
          <w:tab w:val="left" w:pos="1776"/>
        </w:tabs>
        <w:jc w:val="both"/>
        <w:rPr>
          <w:iCs/>
          <w:szCs w:val="18"/>
          <w:lang w:val="es-ES"/>
        </w:rPr>
      </w:pPr>
      <w:r w:rsidRPr="00CA0104">
        <w:rPr>
          <w:iCs/>
          <w:szCs w:val="18"/>
          <w:lang w:val="es-ES"/>
        </w:rPr>
        <w:t>Perturbaciones: Se simula la ocurrencia de perturbaciones externas (por ejemplo, ráfagas de viento) mediante la inyección de escalones de 20° durante períodos de 3 segundos, aplicados en distintos momentos del vuelo, pudiendo modificarse estos parámetros para observar la respuesta del sistema.</w:t>
      </w:r>
    </w:p>
    <w:p w14:paraId="5D13ACFA" w14:textId="77777777" w:rsidR="007302F8" w:rsidRPr="00CA0104" w:rsidRDefault="007302F8" w:rsidP="007302F8">
      <w:pPr>
        <w:tabs>
          <w:tab w:val="left" w:pos="1776"/>
        </w:tabs>
        <w:jc w:val="both"/>
        <w:rPr>
          <w:iCs/>
          <w:szCs w:val="18"/>
          <w:lang w:val="es-ES"/>
        </w:rPr>
      </w:pPr>
    </w:p>
    <w:p w14:paraId="56DFE8D5" w14:textId="2CD575DD" w:rsidR="007302F8" w:rsidRPr="00CA0104" w:rsidRDefault="007302F8" w:rsidP="007302F8">
      <w:pPr>
        <w:tabs>
          <w:tab w:val="left" w:pos="1776"/>
        </w:tabs>
        <w:jc w:val="both"/>
        <w:rPr>
          <w:iCs/>
          <w:szCs w:val="18"/>
          <w:lang w:val="es-ES"/>
        </w:rPr>
      </w:pPr>
      <w:r w:rsidRPr="00CA0104">
        <w:rPr>
          <w:iCs/>
          <w:szCs w:val="18"/>
          <w:lang w:val="es-ES"/>
        </w:rPr>
        <w:t>Controlador implementado: Se implementó un controlador PI con retroalimentación derivativa externa (a través de realimentación de la tasa de pitch</w:t>
      </w:r>
      <w:r w:rsidR="00F54046" w:rsidRPr="00CA0104">
        <w:rPr>
          <w:iCs/>
          <w:szCs w:val="18"/>
          <w:lang w:val="es-ES"/>
        </w:rPr>
        <w:t xml:space="preserve">). </w:t>
      </w:r>
      <w:r w:rsidRPr="00CA0104">
        <w:rPr>
          <w:iCs/>
          <w:szCs w:val="18"/>
          <w:lang w:val="es-ES"/>
        </w:rPr>
        <w:t>Los parámetros utilizados fueron:</w:t>
      </w:r>
    </w:p>
    <w:p w14:paraId="66F41070" w14:textId="77777777" w:rsidR="007302F8" w:rsidRPr="00CA0104" w:rsidRDefault="007302F8" w:rsidP="007302F8">
      <w:pPr>
        <w:tabs>
          <w:tab w:val="left" w:pos="1776"/>
        </w:tabs>
        <w:jc w:val="both"/>
        <w:rPr>
          <w:iCs/>
          <w:szCs w:val="18"/>
          <w:lang w:val="es-ES"/>
        </w:rPr>
      </w:pPr>
    </w:p>
    <w:p w14:paraId="3C278975" w14:textId="77777777" w:rsidR="007302F8" w:rsidRPr="00CA0104" w:rsidRDefault="007302F8" w:rsidP="007302F8">
      <w:pPr>
        <w:tabs>
          <w:tab w:val="left" w:pos="1776"/>
        </w:tabs>
        <w:jc w:val="both"/>
        <w:rPr>
          <w:iCs/>
          <w:szCs w:val="18"/>
          <w:lang w:val="es-ES"/>
        </w:rPr>
      </w:pPr>
      <w:r w:rsidRPr="00CA0104">
        <w:rPr>
          <w:iCs/>
          <w:szCs w:val="18"/>
          <w:lang w:val="es-ES"/>
        </w:rPr>
        <w:t>Ganancia proporcional (</w:t>
      </w:r>
      <w:proofErr w:type="spellStart"/>
      <w:r w:rsidRPr="00CA0104">
        <w:rPr>
          <w:iCs/>
          <w:szCs w:val="18"/>
          <w:lang w:val="es-ES"/>
        </w:rPr>
        <w:t>Kp</w:t>
      </w:r>
      <w:proofErr w:type="spellEnd"/>
      <w:r w:rsidRPr="00CA0104">
        <w:rPr>
          <w:iCs/>
          <w:szCs w:val="18"/>
          <w:lang w:val="es-ES"/>
        </w:rPr>
        <w:t>): 0.1</w:t>
      </w:r>
    </w:p>
    <w:p w14:paraId="53D10F24" w14:textId="77777777" w:rsidR="007302F8" w:rsidRPr="00CA0104" w:rsidRDefault="007302F8" w:rsidP="007302F8">
      <w:pPr>
        <w:tabs>
          <w:tab w:val="left" w:pos="1776"/>
        </w:tabs>
        <w:jc w:val="both"/>
        <w:rPr>
          <w:iCs/>
          <w:szCs w:val="18"/>
          <w:lang w:val="es-ES"/>
        </w:rPr>
      </w:pPr>
    </w:p>
    <w:p w14:paraId="163EB66A" w14:textId="77777777" w:rsidR="007302F8" w:rsidRPr="00CA0104" w:rsidRDefault="007302F8" w:rsidP="007302F8">
      <w:pPr>
        <w:tabs>
          <w:tab w:val="left" w:pos="1776"/>
        </w:tabs>
        <w:jc w:val="both"/>
        <w:rPr>
          <w:iCs/>
          <w:szCs w:val="18"/>
          <w:lang w:val="es-ES"/>
        </w:rPr>
      </w:pPr>
      <w:r w:rsidRPr="00CA0104">
        <w:rPr>
          <w:iCs/>
          <w:szCs w:val="18"/>
          <w:lang w:val="es-ES"/>
        </w:rPr>
        <w:t>Ganancia integral (Ki): 0.1</w:t>
      </w:r>
    </w:p>
    <w:p w14:paraId="7EE8CE48" w14:textId="77777777" w:rsidR="007302F8" w:rsidRPr="00CA0104" w:rsidRDefault="007302F8" w:rsidP="007302F8">
      <w:pPr>
        <w:tabs>
          <w:tab w:val="left" w:pos="1776"/>
        </w:tabs>
        <w:jc w:val="both"/>
        <w:rPr>
          <w:iCs/>
          <w:szCs w:val="18"/>
          <w:lang w:val="es-ES"/>
        </w:rPr>
      </w:pPr>
    </w:p>
    <w:p w14:paraId="443E8ED3" w14:textId="77777777" w:rsidR="007302F8" w:rsidRPr="00CA0104" w:rsidRDefault="007302F8" w:rsidP="007302F8">
      <w:pPr>
        <w:tabs>
          <w:tab w:val="left" w:pos="1776"/>
        </w:tabs>
        <w:jc w:val="both"/>
        <w:rPr>
          <w:iCs/>
          <w:szCs w:val="18"/>
          <w:lang w:val="es-ES"/>
        </w:rPr>
      </w:pPr>
      <w:r w:rsidRPr="00CA0104">
        <w:rPr>
          <w:iCs/>
          <w:szCs w:val="18"/>
          <w:lang w:val="es-ES"/>
        </w:rPr>
        <w:t>Ganancia de la realimentación derivativa (</w:t>
      </w:r>
      <w:proofErr w:type="spellStart"/>
      <w:r w:rsidRPr="00CA0104">
        <w:rPr>
          <w:iCs/>
          <w:szCs w:val="18"/>
          <w:lang w:val="es-ES"/>
        </w:rPr>
        <w:t>kq</w:t>
      </w:r>
      <w:proofErr w:type="spellEnd"/>
      <w:r w:rsidRPr="00CA0104">
        <w:rPr>
          <w:iCs/>
          <w:szCs w:val="18"/>
          <w:lang w:val="es-ES"/>
        </w:rPr>
        <w:t>): 0.5</w:t>
      </w:r>
    </w:p>
    <w:p w14:paraId="41298AEF" w14:textId="77777777" w:rsidR="00425351" w:rsidRPr="00CA0104" w:rsidRDefault="00425351" w:rsidP="007302F8">
      <w:pPr>
        <w:tabs>
          <w:tab w:val="left" w:pos="1776"/>
        </w:tabs>
        <w:jc w:val="both"/>
        <w:rPr>
          <w:iCs/>
          <w:szCs w:val="18"/>
          <w:lang w:val="es-ES"/>
        </w:rPr>
      </w:pPr>
    </w:p>
    <w:p w14:paraId="0400410B" w14:textId="77777777" w:rsidR="00425351" w:rsidRPr="00CA0104" w:rsidRDefault="00425351" w:rsidP="007302F8">
      <w:pPr>
        <w:tabs>
          <w:tab w:val="left" w:pos="1776"/>
        </w:tabs>
        <w:jc w:val="both"/>
        <w:rPr>
          <w:iCs/>
          <w:szCs w:val="18"/>
        </w:rPr>
      </w:pPr>
      <w:r w:rsidRPr="00CA0104">
        <w:rPr>
          <w:iCs/>
          <w:szCs w:val="18"/>
        </w:rPr>
        <w:t xml:space="preserve">En este trabajo práctico se establecen las zonas de error del sistema de control de pitch de la aeronave en función del valor de referencia de 10°, expresadas en porcentaje para facilitar el análisis. </w:t>
      </w:r>
    </w:p>
    <w:p w14:paraId="0C4D7F8C" w14:textId="77777777" w:rsidR="00425351" w:rsidRPr="00CA0104" w:rsidRDefault="00425351" w:rsidP="007302F8">
      <w:pPr>
        <w:tabs>
          <w:tab w:val="left" w:pos="1776"/>
        </w:tabs>
        <w:jc w:val="both"/>
        <w:rPr>
          <w:iCs/>
          <w:szCs w:val="18"/>
        </w:rPr>
      </w:pPr>
    </w:p>
    <w:p w14:paraId="61C16863" w14:textId="56243D45" w:rsidR="00425351" w:rsidRPr="00CA0104" w:rsidRDefault="000314B6" w:rsidP="000314B6">
      <w:pPr>
        <w:pStyle w:val="ListParagraph"/>
        <w:numPr>
          <w:ilvl w:val="0"/>
          <w:numId w:val="28"/>
        </w:numPr>
        <w:tabs>
          <w:tab w:val="left" w:pos="1776"/>
        </w:tabs>
        <w:jc w:val="both"/>
        <w:rPr>
          <w:iCs/>
          <w:szCs w:val="18"/>
        </w:rPr>
      </w:pPr>
      <w:r w:rsidRPr="00CA0104">
        <w:rPr>
          <w:iCs/>
          <w:szCs w:val="18"/>
        </w:rPr>
        <w:t>Z</w:t>
      </w:r>
      <w:r w:rsidR="00425351" w:rsidRPr="00CA0104">
        <w:rPr>
          <w:iCs/>
          <w:szCs w:val="18"/>
        </w:rPr>
        <w:t>ona de normalidad cuando el error es de ±10% (±1°), manteniendo la salida entre 9° y 11°.</w:t>
      </w:r>
    </w:p>
    <w:p w14:paraId="37FB7047" w14:textId="2B8A576D" w:rsidR="00425351" w:rsidRPr="00CA0104" w:rsidRDefault="000314B6" w:rsidP="000314B6">
      <w:pPr>
        <w:pStyle w:val="ListParagraph"/>
        <w:numPr>
          <w:ilvl w:val="0"/>
          <w:numId w:val="28"/>
        </w:numPr>
        <w:tabs>
          <w:tab w:val="left" w:pos="1776"/>
        </w:tabs>
        <w:jc w:val="both"/>
        <w:rPr>
          <w:iCs/>
          <w:szCs w:val="18"/>
        </w:rPr>
      </w:pPr>
      <w:r w:rsidRPr="00CA0104">
        <w:rPr>
          <w:iCs/>
          <w:szCs w:val="18"/>
        </w:rPr>
        <w:t>Z</w:t>
      </w:r>
      <w:r w:rsidR="00425351" w:rsidRPr="00CA0104">
        <w:rPr>
          <w:iCs/>
          <w:szCs w:val="18"/>
        </w:rPr>
        <w:t>ona de error bajo se define para desvíos de ±10% a ±15% (±1° a ±1.5°), es decir, entre 8.5°-9° y 11°-11.5°, indicando un desvío leve.</w:t>
      </w:r>
    </w:p>
    <w:p w14:paraId="1A13C9D0" w14:textId="13BA2EAF" w:rsidR="00425351" w:rsidRPr="00CA0104" w:rsidRDefault="000314B6" w:rsidP="000314B6">
      <w:pPr>
        <w:pStyle w:val="ListParagraph"/>
        <w:numPr>
          <w:ilvl w:val="0"/>
          <w:numId w:val="28"/>
        </w:numPr>
        <w:tabs>
          <w:tab w:val="left" w:pos="1776"/>
        </w:tabs>
        <w:jc w:val="both"/>
        <w:rPr>
          <w:iCs/>
          <w:szCs w:val="18"/>
        </w:rPr>
      </w:pPr>
      <w:r w:rsidRPr="00CA0104">
        <w:rPr>
          <w:iCs/>
          <w:szCs w:val="18"/>
        </w:rPr>
        <w:t>Z</w:t>
      </w:r>
      <w:r w:rsidR="00425351" w:rsidRPr="00CA0104">
        <w:rPr>
          <w:iCs/>
          <w:szCs w:val="18"/>
        </w:rPr>
        <w:t xml:space="preserve">ona de error medio corresponde a ±15% a ±20% (±1.5° a ±2°), con valores de salida entre 8°-8.5° y 11.5°-12°, reflejando una perturbación significativa. </w:t>
      </w:r>
    </w:p>
    <w:p w14:paraId="7C5F0C28" w14:textId="1B7FF358" w:rsidR="00425351" w:rsidRPr="00CA0104" w:rsidRDefault="000314B6" w:rsidP="000314B6">
      <w:pPr>
        <w:pStyle w:val="ListParagraph"/>
        <w:numPr>
          <w:ilvl w:val="0"/>
          <w:numId w:val="28"/>
        </w:numPr>
        <w:tabs>
          <w:tab w:val="left" w:pos="1776"/>
        </w:tabs>
        <w:jc w:val="both"/>
        <w:rPr>
          <w:iCs/>
          <w:szCs w:val="18"/>
          <w:lang w:val="es-ES"/>
        </w:rPr>
      </w:pPr>
      <w:r w:rsidRPr="00CA0104">
        <w:rPr>
          <w:iCs/>
          <w:szCs w:val="18"/>
        </w:rPr>
        <w:t>Z</w:t>
      </w:r>
      <w:r w:rsidR="00425351" w:rsidRPr="00CA0104">
        <w:rPr>
          <w:iCs/>
          <w:szCs w:val="18"/>
        </w:rPr>
        <w:t>ona de error alto se establece para ±20% a ±25% (±2° a ±2.5°), es decir, entre 7.5°-8° y 12°-12.5°, indicando un desvío importante que puede comprometer la estabilidad y requiere atención inmediata del sistema de control.</w:t>
      </w:r>
    </w:p>
    <w:p w14:paraId="2EFA196F" w14:textId="77777777" w:rsidR="007302F8" w:rsidRPr="00CA0104" w:rsidRDefault="007302F8" w:rsidP="007302F8">
      <w:pPr>
        <w:tabs>
          <w:tab w:val="left" w:pos="1776"/>
        </w:tabs>
        <w:jc w:val="both"/>
        <w:rPr>
          <w:iCs/>
          <w:szCs w:val="18"/>
          <w:lang w:val="es-ES"/>
        </w:rPr>
      </w:pPr>
    </w:p>
    <w:p w14:paraId="4BAE7690" w14:textId="0F781156" w:rsidR="007302F8" w:rsidRPr="00CA0104" w:rsidRDefault="007302F8" w:rsidP="007302F8">
      <w:pPr>
        <w:tabs>
          <w:tab w:val="left" w:pos="1776"/>
        </w:tabs>
        <w:jc w:val="both"/>
        <w:rPr>
          <w:iCs/>
          <w:szCs w:val="18"/>
          <w:lang w:val="es-ES"/>
        </w:rPr>
      </w:pPr>
      <w:r w:rsidRPr="00CA0104">
        <w:rPr>
          <w:iCs/>
          <w:szCs w:val="18"/>
          <w:lang w:val="es-ES"/>
        </w:rPr>
        <w:t>Actuador: Modelado como un sistema de primer orden con constante de tiempo τ = 0.3 s, representando el retardo y las limitaciones físicas del mecanismo que acciona el elevador.</w:t>
      </w:r>
    </w:p>
    <w:p w14:paraId="7F0757D6" w14:textId="77777777" w:rsidR="007302F8" w:rsidRPr="00CA0104" w:rsidRDefault="007302F8" w:rsidP="007302F8">
      <w:pPr>
        <w:tabs>
          <w:tab w:val="left" w:pos="1776"/>
        </w:tabs>
        <w:jc w:val="both"/>
        <w:rPr>
          <w:iCs/>
          <w:szCs w:val="18"/>
          <w:lang w:val="es-ES"/>
        </w:rPr>
      </w:pPr>
    </w:p>
    <w:p w14:paraId="57C1B1AA" w14:textId="77777777" w:rsidR="007302F8" w:rsidRPr="00CA0104" w:rsidRDefault="007302F8" w:rsidP="007302F8">
      <w:pPr>
        <w:tabs>
          <w:tab w:val="left" w:pos="1776"/>
        </w:tabs>
        <w:jc w:val="both"/>
        <w:rPr>
          <w:iCs/>
          <w:szCs w:val="18"/>
          <w:lang w:val="es-ES"/>
        </w:rPr>
      </w:pPr>
      <w:r w:rsidRPr="00CA0104">
        <w:rPr>
          <w:iCs/>
          <w:szCs w:val="18"/>
          <w:lang w:val="es-ES"/>
        </w:rPr>
        <w:t>Planta (A/C): Se modeló considerando la relación entre la deflexión del elevador y el ángulo de pitch, incluyendo la dinámica de la aeronave con sus correspondientes polos y ceros.</w:t>
      </w:r>
    </w:p>
    <w:p w14:paraId="3CC9A997" w14:textId="77777777" w:rsidR="007302F8" w:rsidRPr="00CA0104" w:rsidRDefault="007302F8" w:rsidP="007302F8">
      <w:pPr>
        <w:tabs>
          <w:tab w:val="left" w:pos="1776"/>
        </w:tabs>
        <w:jc w:val="both"/>
        <w:rPr>
          <w:iCs/>
          <w:szCs w:val="18"/>
          <w:lang w:val="es-ES"/>
        </w:rPr>
      </w:pPr>
    </w:p>
    <w:p w14:paraId="1F7BCFBD" w14:textId="3D3EBB78" w:rsidR="007302F8" w:rsidRPr="00CA0104" w:rsidRDefault="007302F8" w:rsidP="007302F8">
      <w:pPr>
        <w:tabs>
          <w:tab w:val="left" w:pos="1776"/>
        </w:tabs>
        <w:jc w:val="both"/>
        <w:rPr>
          <w:iCs/>
          <w:szCs w:val="18"/>
          <w:lang w:val="es-ES"/>
        </w:rPr>
      </w:pPr>
      <w:r w:rsidRPr="00CA0104">
        <w:rPr>
          <w:iCs/>
          <w:szCs w:val="18"/>
          <w:lang w:val="es-ES"/>
        </w:rPr>
        <w:t>Tiempo total de simulación: 1</w:t>
      </w:r>
      <w:r w:rsidR="00A372EA" w:rsidRPr="00CA0104">
        <w:rPr>
          <w:iCs/>
          <w:szCs w:val="18"/>
          <w:lang w:val="es-ES"/>
        </w:rPr>
        <w:t>5</w:t>
      </w:r>
      <w:r w:rsidRPr="00CA0104">
        <w:rPr>
          <w:iCs/>
          <w:szCs w:val="18"/>
          <w:lang w:val="es-ES"/>
        </w:rPr>
        <w:t>0 segundos, con un tiempo de muestreo de 1 s.</w:t>
      </w:r>
    </w:p>
    <w:p w14:paraId="3392EEE3" w14:textId="77777777" w:rsidR="007302F8" w:rsidRPr="00CA0104" w:rsidRDefault="007302F8" w:rsidP="007302F8">
      <w:pPr>
        <w:tabs>
          <w:tab w:val="left" w:pos="1776"/>
        </w:tabs>
        <w:jc w:val="both"/>
        <w:rPr>
          <w:iCs/>
          <w:szCs w:val="18"/>
          <w:lang w:val="es-ES"/>
        </w:rPr>
      </w:pPr>
    </w:p>
    <w:p w14:paraId="76D375E8" w14:textId="5854F60F" w:rsidR="00944634" w:rsidRDefault="007302F8" w:rsidP="007302F8">
      <w:pPr>
        <w:tabs>
          <w:tab w:val="left" w:pos="1776"/>
        </w:tabs>
        <w:jc w:val="both"/>
        <w:rPr>
          <w:iCs/>
          <w:szCs w:val="18"/>
          <w:lang w:val="es-ES"/>
        </w:rPr>
      </w:pPr>
      <w:r w:rsidRPr="00CA0104">
        <w:rPr>
          <w:iCs/>
          <w:szCs w:val="18"/>
          <w:lang w:val="es-ES"/>
        </w:rPr>
        <w:t xml:space="preserve">Para llevar a cabo la simulación </w:t>
      </w:r>
      <w:r w:rsidR="008372FD" w:rsidRPr="00CA0104">
        <w:rPr>
          <w:iCs/>
          <w:szCs w:val="18"/>
          <w:lang w:val="es-ES"/>
        </w:rPr>
        <w:t>se utilizó</w:t>
      </w:r>
      <w:r w:rsidRPr="00CA0104">
        <w:rPr>
          <w:iCs/>
          <w:szCs w:val="18"/>
          <w:lang w:val="es-ES"/>
        </w:rPr>
        <w:t xml:space="preserve"> Python junto con las bibliotecas </w:t>
      </w:r>
      <w:proofErr w:type="spellStart"/>
      <w:r w:rsidRPr="00CA0104">
        <w:rPr>
          <w:iCs/>
          <w:szCs w:val="18"/>
          <w:lang w:val="es-ES"/>
        </w:rPr>
        <w:t>numpy</w:t>
      </w:r>
      <w:proofErr w:type="spellEnd"/>
      <w:r w:rsidRPr="00CA0104">
        <w:rPr>
          <w:iCs/>
          <w:szCs w:val="18"/>
          <w:lang w:val="es-ES"/>
        </w:rPr>
        <w:t xml:space="preserve"> (para el manejo de cálculos y creación de vectores de tiempo), control (para el modelado de sistemas en espacio de estados y funciones de transferencia</w:t>
      </w:r>
      <w:r w:rsidR="003C4217" w:rsidRPr="00CA0104">
        <w:rPr>
          <w:iCs/>
          <w:szCs w:val="18"/>
          <w:lang w:val="es-ES"/>
        </w:rPr>
        <w:t xml:space="preserve">) </w:t>
      </w:r>
      <w:r w:rsidRPr="00CA0104">
        <w:rPr>
          <w:iCs/>
          <w:szCs w:val="18"/>
          <w:lang w:val="es-ES"/>
        </w:rPr>
        <w:t xml:space="preserve">y </w:t>
      </w:r>
      <w:proofErr w:type="spellStart"/>
      <w:r w:rsidRPr="00CA0104">
        <w:rPr>
          <w:iCs/>
          <w:szCs w:val="18"/>
          <w:lang w:val="es-ES"/>
        </w:rPr>
        <w:t>matplotlib</w:t>
      </w:r>
      <w:proofErr w:type="spellEnd"/>
      <w:r w:rsidRPr="00CA0104">
        <w:rPr>
          <w:iCs/>
          <w:szCs w:val="18"/>
          <w:lang w:val="es-ES"/>
        </w:rPr>
        <w:t xml:space="preserve"> (para la generación de gráficos que permitan analizar visualmente la respuesta del sistema ante diferentes escenarios). Además, se desarrolló un </w:t>
      </w:r>
      <w:proofErr w:type="spellStart"/>
      <w:r w:rsidRPr="00CA0104">
        <w:rPr>
          <w:iCs/>
          <w:szCs w:val="18"/>
          <w:lang w:val="es-ES"/>
        </w:rPr>
        <w:t>dashboard</w:t>
      </w:r>
      <w:proofErr w:type="spellEnd"/>
      <w:r w:rsidRPr="00CA0104">
        <w:rPr>
          <w:iCs/>
          <w:szCs w:val="18"/>
          <w:lang w:val="es-ES"/>
        </w:rPr>
        <w:t xml:space="preserve"> interactivo con </w:t>
      </w:r>
      <w:proofErr w:type="spellStart"/>
      <w:r w:rsidRPr="00CA0104">
        <w:rPr>
          <w:iCs/>
          <w:szCs w:val="18"/>
          <w:lang w:val="es-ES"/>
        </w:rPr>
        <w:t>ipywidgets</w:t>
      </w:r>
      <w:proofErr w:type="spellEnd"/>
      <w:r w:rsidRPr="00CA0104">
        <w:rPr>
          <w:iCs/>
          <w:szCs w:val="18"/>
          <w:lang w:val="es-ES"/>
        </w:rPr>
        <w:t xml:space="preserve"> para facilitar la modificación en tiempo real de parámetros como la referencia, la duración y amplitud de las perturbaciones, el tiempo total de simulación y el tiempo de muestreo, permitiendo analizar de manera intuitiva el comportamiento del sistema bajo diversas condiciones de operación.</w:t>
      </w:r>
    </w:p>
    <w:p w14:paraId="1D27D5A3" w14:textId="77777777" w:rsidR="00F13222" w:rsidRDefault="00F13222" w:rsidP="007302F8">
      <w:pPr>
        <w:tabs>
          <w:tab w:val="left" w:pos="1776"/>
        </w:tabs>
        <w:jc w:val="both"/>
        <w:rPr>
          <w:iCs/>
          <w:szCs w:val="18"/>
          <w:lang w:val="es-ES"/>
        </w:rPr>
      </w:pPr>
    </w:p>
    <w:p w14:paraId="346C3822" w14:textId="77777777" w:rsidR="00F13222" w:rsidRDefault="00F13222" w:rsidP="007302F8">
      <w:pPr>
        <w:tabs>
          <w:tab w:val="left" w:pos="1776"/>
        </w:tabs>
        <w:jc w:val="both"/>
        <w:rPr>
          <w:iCs/>
          <w:szCs w:val="18"/>
          <w:lang w:val="es-ES"/>
        </w:rPr>
      </w:pPr>
    </w:p>
    <w:p w14:paraId="7105E945" w14:textId="77777777" w:rsidR="00F13222" w:rsidRDefault="00F13222" w:rsidP="007302F8">
      <w:pPr>
        <w:tabs>
          <w:tab w:val="left" w:pos="1776"/>
        </w:tabs>
        <w:jc w:val="both"/>
        <w:rPr>
          <w:iCs/>
          <w:szCs w:val="18"/>
          <w:lang w:val="es-ES"/>
        </w:rPr>
      </w:pPr>
    </w:p>
    <w:p w14:paraId="5C134A27" w14:textId="77777777" w:rsidR="00F13222" w:rsidRDefault="00F13222" w:rsidP="007302F8">
      <w:pPr>
        <w:tabs>
          <w:tab w:val="left" w:pos="1776"/>
        </w:tabs>
        <w:jc w:val="both"/>
        <w:rPr>
          <w:iCs/>
          <w:szCs w:val="18"/>
          <w:lang w:val="es-ES"/>
        </w:rPr>
      </w:pPr>
    </w:p>
    <w:p w14:paraId="788BE58E" w14:textId="77777777" w:rsidR="00F13222" w:rsidRDefault="00F13222" w:rsidP="007302F8">
      <w:pPr>
        <w:tabs>
          <w:tab w:val="left" w:pos="1776"/>
        </w:tabs>
        <w:jc w:val="both"/>
        <w:rPr>
          <w:iCs/>
          <w:szCs w:val="18"/>
          <w:lang w:val="es-ES"/>
        </w:rPr>
      </w:pPr>
    </w:p>
    <w:p w14:paraId="56446CCD" w14:textId="77777777" w:rsidR="00F13222" w:rsidRDefault="00F13222" w:rsidP="007302F8">
      <w:pPr>
        <w:tabs>
          <w:tab w:val="left" w:pos="1776"/>
        </w:tabs>
        <w:jc w:val="both"/>
        <w:rPr>
          <w:iCs/>
          <w:szCs w:val="18"/>
          <w:lang w:val="es-ES"/>
        </w:rPr>
      </w:pPr>
    </w:p>
    <w:p w14:paraId="46697516" w14:textId="77777777" w:rsidR="00F13222" w:rsidRDefault="00F13222" w:rsidP="007302F8">
      <w:pPr>
        <w:tabs>
          <w:tab w:val="left" w:pos="1776"/>
        </w:tabs>
        <w:jc w:val="both"/>
        <w:rPr>
          <w:iCs/>
          <w:szCs w:val="18"/>
          <w:lang w:val="es-ES"/>
        </w:rPr>
      </w:pPr>
    </w:p>
    <w:p w14:paraId="44A7ABB3" w14:textId="77777777" w:rsidR="00F13222" w:rsidRDefault="00F13222" w:rsidP="007302F8">
      <w:pPr>
        <w:tabs>
          <w:tab w:val="left" w:pos="1776"/>
        </w:tabs>
        <w:jc w:val="both"/>
        <w:rPr>
          <w:iCs/>
          <w:szCs w:val="18"/>
          <w:lang w:val="es-ES"/>
        </w:rPr>
      </w:pPr>
    </w:p>
    <w:p w14:paraId="1F4954C0" w14:textId="77777777" w:rsidR="00F13222" w:rsidRDefault="00F13222" w:rsidP="007302F8">
      <w:pPr>
        <w:tabs>
          <w:tab w:val="left" w:pos="1776"/>
        </w:tabs>
        <w:jc w:val="both"/>
        <w:rPr>
          <w:iCs/>
          <w:szCs w:val="18"/>
          <w:lang w:val="es-ES"/>
        </w:rPr>
      </w:pPr>
    </w:p>
    <w:p w14:paraId="013D658A" w14:textId="77777777" w:rsidR="00F13222" w:rsidRDefault="00F13222" w:rsidP="007302F8">
      <w:pPr>
        <w:tabs>
          <w:tab w:val="left" w:pos="1776"/>
        </w:tabs>
        <w:jc w:val="both"/>
        <w:rPr>
          <w:iCs/>
          <w:szCs w:val="18"/>
          <w:lang w:val="es-ES"/>
        </w:rPr>
      </w:pPr>
    </w:p>
    <w:p w14:paraId="11788778" w14:textId="77777777" w:rsidR="00F13222" w:rsidRDefault="00F13222" w:rsidP="007302F8">
      <w:pPr>
        <w:tabs>
          <w:tab w:val="left" w:pos="1776"/>
        </w:tabs>
        <w:jc w:val="both"/>
        <w:rPr>
          <w:iCs/>
          <w:szCs w:val="18"/>
          <w:lang w:val="es-ES"/>
        </w:rPr>
      </w:pPr>
    </w:p>
    <w:p w14:paraId="7282C35B" w14:textId="77777777" w:rsidR="00F13222" w:rsidRDefault="00F13222" w:rsidP="007302F8">
      <w:pPr>
        <w:tabs>
          <w:tab w:val="left" w:pos="1776"/>
        </w:tabs>
        <w:jc w:val="both"/>
        <w:rPr>
          <w:iCs/>
          <w:szCs w:val="18"/>
          <w:lang w:val="es-ES"/>
        </w:rPr>
      </w:pPr>
    </w:p>
    <w:p w14:paraId="54EEECD0" w14:textId="77777777" w:rsidR="00F13222" w:rsidRDefault="00F13222" w:rsidP="007302F8">
      <w:pPr>
        <w:tabs>
          <w:tab w:val="left" w:pos="1776"/>
        </w:tabs>
        <w:jc w:val="both"/>
        <w:rPr>
          <w:iCs/>
          <w:szCs w:val="18"/>
          <w:lang w:val="es-ES"/>
        </w:rPr>
      </w:pPr>
    </w:p>
    <w:p w14:paraId="29948AA3" w14:textId="77777777" w:rsidR="00F13222" w:rsidRDefault="00F13222" w:rsidP="007302F8">
      <w:pPr>
        <w:tabs>
          <w:tab w:val="left" w:pos="1776"/>
        </w:tabs>
        <w:jc w:val="both"/>
        <w:rPr>
          <w:iCs/>
          <w:szCs w:val="18"/>
          <w:lang w:val="es-ES"/>
        </w:rPr>
      </w:pPr>
    </w:p>
    <w:p w14:paraId="419550F6" w14:textId="30173DE8" w:rsidR="00F13222" w:rsidRPr="00CA0104" w:rsidRDefault="00F13222" w:rsidP="007302F8">
      <w:pPr>
        <w:tabs>
          <w:tab w:val="left" w:pos="1776"/>
        </w:tabs>
        <w:jc w:val="both"/>
        <w:rPr>
          <w:iCs/>
          <w:szCs w:val="18"/>
          <w:lang w:val="es-ES"/>
        </w:rPr>
      </w:pPr>
    </w:p>
    <w:p w14:paraId="24A647D3" w14:textId="37F5BB2F" w:rsidR="00944634" w:rsidRPr="00CA0104" w:rsidRDefault="00944634" w:rsidP="007302F8">
      <w:pPr>
        <w:tabs>
          <w:tab w:val="left" w:pos="1776"/>
        </w:tabs>
        <w:jc w:val="both"/>
        <w:rPr>
          <w:iCs/>
          <w:szCs w:val="18"/>
          <w:lang w:val="es-ES"/>
        </w:rPr>
      </w:pPr>
    </w:p>
    <w:p w14:paraId="62A61E2D" w14:textId="08F1A431" w:rsidR="00944634" w:rsidRPr="00CA0104" w:rsidRDefault="00944634" w:rsidP="007302F8">
      <w:pPr>
        <w:tabs>
          <w:tab w:val="left" w:pos="1776"/>
        </w:tabs>
        <w:jc w:val="both"/>
        <w:rPr>
          <w:b/>
          <w:bCs/>
          <w:iCs/>
          <w:szCs w:val="18"/>
          <w:lang w:val="es-ES"/>
        </w:rPr>
      </w:pPr>
      <w:r w:rsidRPr="00CA0104">
        <w:rPr>
          <w:b/>
          <w:bCs/>
          <w:iCs/>
          <w:szCs w:val="18"/>
          <w:lang w:val="es-ES"/>
        </w:rPr>
        <w:t>Gráfica:</w:t>
      </w:r>
    </w:p>
    <w:p w14:paraId="345E08CA" w14:textId="691ACB12" w:rsidR="00944634" w:rsidRPr="00CA0104" w:rsidRDefault="00F13222" w:rsidP="007302F8">
      <w:pPr>
        <w:tabs>
          <w:tab w:val="left" w:pos="1776"/>
        </w:tabs>
        <w:jc w:val="both"/>
        <w:rPr>
          <w:iCs/>
          <w:szCs w:val="18"/>
          <w:lang w:val="es-ES"/>
        </w:rPr>
      </w:pPr>
      <w:r w:rsidRPr="00CA0104">
        <w:rPr>
          <w:iCs/>
          <w:noProof/>
          <w:szCs w:val="18"/>
          <w:lang w:val="es-ES"/>
        </w:rPr>
        <w:drawing>
          <wp:anchor distT="0" distB="0" distL="114300" distR="114300" simplePos="0" relativeHeight="251683841" behindDoc="1" locked="0" layoutInCell="1" allowOverlap="1" wp14:anchorId="0B1D4D62" wp14:editId="41B038F6">
            <wp:simplePos x="0" y="0"/>
            <wp:positionH relativeFrom="margin">
              <wp:align>left</wp:align>
            </wp:positionH>
            <wp:positionV relativeFrom="paragraph">
              <wp:posOffset>149860</wp:posOffset>
            </wp:positionV>
            <wp:extent cx="6495463" cy="3276600"/>
            <wp:effectExtent l="0" t="0" r="635" b="0"/>
            <wp:wrapNone/>
            <wp:docPr id="1238798040" name="Picture 1" descr="A graph showing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98040" name="Picture 1" descr="A graph showing a blue line&#10;&#10;AI-generated content may be incorrect."/>
                    <pic:cNvPicPr/>
                  </pic:nvPicPr>
                  <pic:blipFill>
                    <a:blip r:embed="rId10"/>
                    <a:stretch>
                      <a:fillRect/>
                    </a:stretch>
                  </pic:blipFill>
                  <pic:spPr>
                    <a:xfrm>
                      <a:off x="0" y="0"/>
                      <a:ext cx="6495463" cy="3276600"/>
                    </a:xfrm>
                    <a:prstGeom prst="rect">
                      <a:avLst/>
                    </a:prstGeom>
                  </pic:spPr>
                </pic:pic>
              </a:graphicData>
            </a:graphic>
            <wp14:sizeRelH relativeFrom="margin">
              <wp14:pctWidth>0</wp14:pctWidth>
            </wp14:sizeRelH>
            <wp14:sizeRelV relativeFrom="margin">
              <wp14:pctHeight>0</wp14:pctHeight>
            </wp14:sizeRelV>
          </wp:anchor>
        </w:drawing>
      </w:r>
    </w:p>
    <w:p w14:paraId="04785557" w14:textId="39B34361" w:rsidR="00944634" w:rsidRPr="00CA0104" w:rsidRDefault="00944634" w:rsidP="007302F8">
      <w:pPr>
        <w:tabs>
          <w:tab w:val="left" w:pos="1776"/>
        </w:tabs>
        <w:jc w:val="both"/>
        <w:rPr>
          <w:iCs/>
          <w:szCs w:val="18"/>
          <w:lang w:val="es-ES"/>
        </w:rPr>
      </w:pPr>
    </w:p>
    <w:p w14:paraId="0BD8649A" w14:textId="77777777" w:rsidR="00944634" w:rsidRPr="00CA0104" w:rsidRDefault="00944634" w:rsidP="007302F8">
      <w:pPr>
        <w:tabs>
          <w:tab w:val="left" w:pos="1776"/>
        </w:tabs>
        <w:jc w:val="both"/>
        <w:rPr>
          <w:iCs/>
          <w:szCs w:val="18"/>
          <w:lang w:val="es-ES"/>
        </w:rPr>
      </w:pPr>
    </w:p>
    <w:p w14:paraId="741590BC" w14:textId="77777777" w:rsidR="00944634" w:rsidRPr="00CA0104" w:rsidRDefault="00944634" w:rsidP="007302F8">
      <w:pPr>
        <w:tabs>
          <w:tab w:val="left" w:pos="1776"/>
        </w:tabs>
        <w:jc w:val="both"/>
        <w:rPr>
          <w:iCs/>
          <w:szCs w:val="18"/>
          <w:lang w:val="es-ES"/>
        </w:rPr>
      </w:pPr>
    </w:p>
    <w:p w14:paraId="5E6CD18A" w14:textId="0ED944EB" w:rsidR="00944634" w:rsidRPr="00CA0104" w:rsidRDefault="00944634" w:rsidP="007302F8">
      <w:pPr>
        <w:tabs>
          <w:tab w:val="left" w:pos="1776"/>
        </w:tabs>
        <w:jc w:val="both"/>
        <w:rPr>
          <w:iCs/>
          <w:szCs w:val="18"/>
          <w:lang w:val="es-ES"/>
        </w:rPr>
      </w:pPr>
    </w:p>
    <w:p w14:paraId="639A6252" w14:textId="77777777" w:rsidR="00944634" w:rsidRPr="00CA0104" w:rsidRDefault="00944634" w:rsidP="007302F8">
      <w:pPr>
        <w:tabs>
          <w:tab w:val="left" w:pos="1776"/>
        </w:tabs>
        <w:jc w:val="both"/>
        <w:rPr>
          <w:iCs/>
          <w:szCs w:val="18"/>
          <w:lang w:val="es-ES"/>
        </w:rPr>
      </w:pPr>
    </w:p>
    <w:p w14:paraId="7FC3C4B6" w14:textId="77777777" w:rsidR="00944634" w:rsidRPr="00CA0104" w:rsidRDefault="00944634" w:rsidP="007302F8">
      <w:pPr>
        <w:tabs>
          <w:tab w:val="left" w:pos="1776"/>
        </w:tabs>
        <w:jc w:val="both"/>
        <w:rPr>
          <w:iCs/>
          <w:szCs w:val="18"/>
          <w:lang w:val="es-ES"/>
        </w:rPr>
      </w:pPr>
    </w:p>
    <w:p w14:paraId="062B9D43" w14:textId="77777777" w:rsidR="00944634" w:rsidRPr="00CA0104" w:rsidRDefault="00944634" w:rsidP="007302F8">
      <w:pPr>
        <w:tabs>
          <w:tab w:val="left" w:pos="1776"/>
        </w:tabs>
        <w:jc w:val="both"/>
        <w:rPr>
          <w:iCs/>
          <w:szCs w:val="18"/>
          <w:lang w:val="es-ES"/>
        </w:rPr>
      </w:pPr>
    </w:p>
    <w:p w14:paraId="02A69A74" w14:textId="77777777" w:rsidR="00944634" w:rsidRPr="00CA0104" w:rsidRDefault="00944634" w:rsidP="007302F8">
      <w:pPr>
        <w:tabs>
          <w:tab w:val="left" w:pos="1776"/>
        </w:tabs>
        <w:jc w:val="both"/>
        <w:rPr>
          <w:iCs/>
          <w:szCs w:val="18"/>
          <w:lang w:val="es-ES"/>
        </w:rPr>
      </w:pPr>
    </w:p>
    <w:p w14:paraId="654F79FA" w14:textId="77777777" w:rsidR="00944634" w:rsidRPr="00CA0104" w:rsidRDefault="00944634" w:rsidP="007302F8">
      <w:pPr>
        <w:tabs>
          <w:tab w:val="left" w:pos="1776"/>
        </w:tabs>
        <w:jc w:val="both"/>
        <w:rPr>
          <w:iCs/>
          <w:szCs w:val="18"/>
          <w:lang w:val="es-ES"/>
        </w:rPr>
      </w:pPr>
    </w:p>
    <w:p w14:paraId="77A2C10A" w14:textId="77777777" w:rsidR="00944634" w:rsidRPr="00CA0104" w:rsidRDefault="00944634" w:rsidP="007302F8">
      <w:pPr>
        <w:tabs>
          <w:tab w:val="left" w:pos="1776"/>
        </w:tabs>
        <w:jc w:val="both"/>
        <w:rPr>
          <w:iCs/>
          <w:szCs w:val="18"/>
          <w:lang w:val="es-ES"/>
        </w:rPr>
      </w:pPr>
    </w:p>
    <w:p w14:paraId="2C41131D" w14:textId="77777777" w:rsidR="00944634" w:rsidRPr="00CA0104" w:rsidRDefault="00944634" w:rsidP="007302F8">
      <w:pPr>
        <w:tabs>
          <w:tab w:val="left" w:pos="1776"/>
        </w:tabs>
        <w:jc w:val="both"/>
        <w:rPr>
          <w:iCs/>
          <w:szCs w:val="18"/>
          <w:lang w:val="es-ES"/>
        </w:rPr>
      </w:pPr>
    </w:p>
    <w:p w14:paraId="702B1FFE" w14:textId="77777777" w:rsidR="00944634" w:rsidRPr="00CA0104" w:rsidRDefault="00944634" w:rsidP="007302F8">
      <w:pPr>
        <w:tabs>
          <w:tab w:val="left" w:pos="1776"/>
        </w:tabs>
        <w:jc w:val="both"/>
        <w:rPr>
          <w:iCs/>
          <w:szCs w:val="18"/>
          <w:lang w:val="es-ES"/>
        </w:rPr>
      </w:pPr>
    </w:p>
    <w:p w14:paraId="1543D51D" w14:textId="77777777" w:rsidR="00944634" w:rsidRPr="00CA0104" w:rsidRDefault="00944634" w:rsidP="007302F8">
      <w:pPr>
        <w:tabs>
          <w:tab w:val="left" w:pos="1776"/>
        </w:tabs>
        <w:jc w:val="both"/>
        <w:rPr>
          <w:iCs/>
          <w:szCs w:val="18"/>
          <w:lang w:val="es-ES"/>
        </w:rPr>
      </w:pPr>
    </w:p>
    <w:p w14:paraId="2B24EB45" w14:textId="77777777" w:rsidR="00944634" w:rsidRPr="00CA0104" w:rsidRDefault="00944634" w:rsidP="007302F8">
      <w:pPr>
        <w:tabs>
          <w:tab w:val="left" w:pos="1776"/>
        </w:tabs>
        <w:jc w:val="both"/>
        <w:rPr>
          <w:iCs/>
          <w:szCs w:val="18"/>
          <w:lang w:val="es-ES"/>
        </w:rPr>
      </w:pPr>
    </w:p>
    <w:p w14:paraId="581281A7" w14:textId="77777777" w:rsidR="00944634" w:rsidRPr="00CA0104" w:rsidRDefault="00944634" w:rsidP="007302F8">
      <w:pPr>
        <w:tabs>
          <w:tab w:val="left" w:pos="1776"/>
        </w:tabs>
        <w:jc w:val="both"/>
        <w:rPr>
          <w:iCs/>
          <w:szCs w:val="18"/>
          <w:lang w:val="es-ES"/>
        </w:rPr>
      </w:pPr>
    </w:p>
    <w:p w14:paraId="28CF7468" w14:textId="77777777" w:rsidR="00944634" w:rsidRPr="00CA0104" w:rsidRDefault="00944634" w:rsidP="007302F8">
      <w:pPr>
        <w:tabs>
          <w:tab w:val="left" w:pos="1776"/>
        </w:tabs>
        <w:jc w:val="both"/>
        <w:rPr>
          <w:iCs/>
          <w:szCs w:val="18"/>
          <w:lang w:val="es-ES"/>
        </w:rPr>
      </w:pPr>
    </w:p>
    <w:p w14:paraId="67ADA3A7" w14:textId="77777777" w:rsidR="00944634" w:rsidRPr="00CA0104" w:rsidRDefault="00944634" w:rsidP="007302F8">
      <w:pPr>
        <w:tabs>
          <w:tab w:val="left" w:pos="1776"/>
        </w:tabs>
        <w:jc w:val="both"/>
        <w:rPr>
          <w:iCs/>
          <w:szCs w:val="18"/>
          <w:lang w:val="es-ES"/>
        </w:rPr>
      </w:pPr>
    </w:p>
    <w:p w14:paraId="51BC8F20" w14:textId="77777777" w:rsidR="00944634" w:rsidRPr="00CA0104" w:rsidRDefault="00944634" w:rsidP="007302F8">
      <w:pPr>
        <w:tabs>
          <w:tab w:val="left" w:pos="1776"/>
        </w:tabs>
        <w:jc w:val="both"/>
        <w:rPr>
          <w:iCs/>
          <w:szCs w:val="18"/>
          <w:lang w:val="es-ES"/>
        </w:rPr>
      </w:pPr>
    </w:p>
    <w:p w14:paraId="21AACA28" w14:textId="77777777" w:rsidR="00944634" w:rsidRDefault="00944634" w:rsidP="007302F8">
      <w:pPr>
        <w:tabs>
          <w:tab w:val="left" w:pos="1776"/>
        </w:tabs>
        <w:jc w:val="both"/>
        <w:rPr>
          <w:iCs/>
          <w:szCs w:val="18"/>
          <w:lang w:val="es-ES"/>
        </w:rPr>
      </w:pPr>
    </w:p>
    <w:p w14:paraId="2757DDEB" w14:textId="77777777" w:rsidR="00F13222" w:rsidRDefault="00F13222" w:rsidP="007302F8">
      <w:pPr>
        <w:tabs>
          <w:tab w:val="left" w:pos="1776"/>
        </w:tabs>
        <w:jc w:val="both"/>
        <w:rPr>
          <w:iCs/>
          <w:szCs w:val="18"/>
          <w:lang w:val="es-ES"/>
        </w:rPr>
      </w:pPr>
    </w:p>
    <w:p w14:paraId="1B67C48F" w14:textId="77777777" w:rsidR="00F13222" w:rsidRDefault="00F13222" w:rsidP="007302F8">
      <w:pPr>
        <w:tabs>
          <w:tab w:val="left" w:pos="1776"/>
        </w:tabs>
        <w:jc w:val="both"/>
        <w:rPr>
          <w:iCs/>
          <w:szCs w:val="18"/>
          <w:lang w:val="es-ES"/>
        </w:rPr>
      </w:pPr>
    </w:p>
    <w:p w14:paraId="63A4679F" w14:textId="77777777" w:rsidR="00F13222" w:rsidRDefault="00F13222" w:rsidP="007302F8">
      <w:pPr>
        <w:tabs>
          <w:tab w:val="left" w:pos="1776"/>
        </w:tabs>
        <w:jc w:val="both"/>
        <w:rPr>
          <w:iCs/>
          <w:szCs w:val="18"/>
          <w:lang w:val="es-ES"/>
        </w:rPr>
      </w:pPr>
    </w:p>
    <w:p w14:paraId="60DF7F9D" w14:textId="77777777" w:rsidR="00F13222" w:rsidRDefault="00F13222" w:rsidP="007302F8">
      <w:pPr>
        <w:tabs>
          <w:tab w:val="left" w:pos="1776"/>
        </w:tabs>
        <w:jc w:val="both"/>
        <w:rPr>
          <w:iCs/>
          <w:szCs w:val="18"/>
          <w:lang w:val="es-ES"/>
        </w:rPr>
      </w:pPr>
    </w:p>
    <w:p w14:paraId="2F44B5A7" w14:textId="77777777" w:rsidR="00F13222" w:rsidRPr="00CA0104" w:rsidRDefault="00F13222" w:rsidP="007302F8">
      <w:pPr>
        <w:tabs>
          <w:tab w:val="left" w:pos="1776"/>
        </w:tabs>
        <w:jc w:val="both"/>
        <w:rPr>
          <w:iCs/>
          <w:szCs w:val="18"/>
          <w:lang w:val="es-ES"/>
        </w:rPr>
      </w:pPr>
    </w:p>
    <w:p w14:paraId="7569EC48" w14:textId="77777777" w:rsidR="00944634" w:rsidRPr="00CA0104" w:rsidRDefault="00944634" w:rsidP="007302F8">
      <w:pPr>
        <w:tabs>
          <w:tab w:val="left" w:pos="1776"/>
        </w:tabs>
        <w:jc w:val="both"/>
        <w:rPr>
          <w:iCs/>
          <w:szCs w:val="18"/>
          <w:lang w:val="es-ES"/>
        </w:rPr>
      </w:pPr>
    </w:p>
    <w:p w14:paraId="7AC7C8D0" w14:textId="31691572" w:rsidR="009E4DD4" w:rsidRPr="00CA0104" w:rsidRDefault="009E4DD4" w:rsidP="007302F8">
      <w:pPr>
        <w:tabs>
          <w:tab w:val="left" w:pos="1776"/>
        </w:tabs>
        <w:jc w:val="both"/>
        <w:rPr>
          <w:iCs/>
          <w:szCs w:val="18"/>
          <w:lang w:val="es-ES"/>
        </w:rPr>
      </w:pPr>
      <w:r w:rsidRPr="00CA0104">
        <w:rPr>
          <w:iCs/>
          <w:szCs w:val="18"/>
          <w:lang w:val="es-ES"/>
        </w:rPr>
        <w:t>En este gráfico se puede ver que, como hay un controlador proporcional integral,</w:t>
      </w:r>
      <w:r w:rsidR="00A72D87" w:rsidRPr="00CA0104">
        <w:rPr>
          <w:iCs/>
          <w:szCs w:val="18"/>
          <w:lang w:val="es-ES"/>
        </w:rPr>
        <w:t xml:space="preserve"> el sistema tarda un tiempo en llegar al valor de referencia, esto es lo que llamamos el estado transitorio.</w:t>
      </w:r>
      <w:r w:rsidRPr="00CA0104">
        <w:rPr>
          <w:iCs/>
          <w:szCs w:val="18"/>
          <w:lang w:val="es-ES"/>
        </w:rPr>
        <w:t xml:space="preserve"> </w:t>
      </w:r>
      <w:r w:rsidR="00A72D87" w:rsidRPr="00CA0104">
        <w:rPr>
          <w:iCs/>
          <w:szCs w:val="18"/>
          <w:lang w:val="es-ES"/>
        </w:rPr>
        <w:t>A</w:t>
      </w:r>
      <w:r w:rsidRPr="00CA0104">
        <w:rPr>
          <w:iCs/>
          <w:szCs w:val="18"/>
          <w:lang w:val="es-ES"/>
        </w:rPr>
        <w:t>l principio opera con más fuerza el controlador proporcional ya que a mayor</w:t>
      </w:r>
      <w:r w:rsidR="00A72D87" w:rsidRPr="00CA0104">
        <w:rPr>
          <w:iCs/>
          <w:szCs w:val="18"/>
          <w:lang w:val="es-ES"/>
        </w:rPr>
        <w:t xml:space="preserve"> error</w:t>
      </w:r>
      <w:r w:rsidRPr="00CA0104">
        <w:rPr>
          <w:iCs/>
          <w:szCs w:val="18"/>
          <w:lang w:val="es-ES"/>
        </w:rPr>
        <w:t>, más corrección y</w:t>
      </w:r>
      <w:r w:rsidR="00A72D87" w:rsidRPr="00CA0104">
        <w:rPr>
          <w:iCs/>
          <w:szCs w:val="18"/>
          <w:lang w:val="es-ES"/>
        </w:rPr>
        <w:t xml:space="preserve"> </w:t>
      </w:r>
      <w:r w:rsidRPr="00CA0104">
        <w:rPr>
          <w:iCs/>
          <w:szCs w:val="18"/>
          <w:lang w:val="es-ES"/>
        </w:rPr>
        <w:t xml:space="preserve">el error empieza siendo más grande. Al tener esta componente proporcional en el controlador, se corrige rápidamente haciendo un ajuste grueso. </w:t>
      </w:r>
      <w:r w:rsidR="002D288F" w:rsidRPr="00CA0104">
        <w:rPr>
          <w:iCs/>
          <w:szCs w:val="18"/>
          <w:lang w:val="es-ES"/>
        </w:rPr>
        <w:t>A partir del instante 8, el error se acerca mucho a cero, por lo tanto, el controlador proporcional comienza a tener mucha menos repercusión y comienza a actuar más la componente integral. Ésta realiza un ajuste fino para llegar exactamente al valor deseado ya que corrige iterativamente considerando el error acumulado.</w:t>
      </w:r>
      <w:r w:rsidR="0031352E" w:rsidRPr="00CA0104">
        <w:rPr>
          <w:iCs/>
          <w:szCs w:val="18"/>
          <w:lang w:val="es-ES"/>
        </w:rPr>
        <w:t xml:space="preserve"> En la gráfica se ve como, a partir del instante 8, la salida comienza a oscilar entre el valor de referencia hasta que </w:t>
      </w:r>
      <w:r w:rsidR="0007243F" w:rsidRPr="00CA0104">
        <w:rPr>
          <w:iCs/>
          <w:szCs w:val="18"/>
          <w:lang w:val="es-ES"/>
        </w:rPr>
        <w:t>esta</w:t>
      </w:r>
      <w:r w:rsidR="0031352E" w:rsidRPr="00CA0104">
        <w:rPr>
          <w:iCs/>
          <w:szCs w:val="18"/>
          <w:lang w:val="es-ES"/>
        </w:rPr>
        <w:t xml:space="preserve"> oscilación se hace más parecida a una línea recta. Esto sucede en el instante 60 que es cuando se alcanza el estado estable. También, en esta gráfica se puede ver que el error en estado estable es cero ya que no hay diferencia entre la respuesta en estado estable y el valor de referencia.</w:t>
      </w:r>
    </w:p>
    <w:p w14:paraId="2594BDF5" w14:textId="77777777" w:rsidR="009E4DD4" w:rsidRPr="00CA0104" w:rsidRDefault="009E4DD4" w:rsidP="007302F8">
      <w:pPr>
        <w:tabs>
          <w:tab w:val="left" w:pos="1776"/>
        </w:tabs>
        <w:jc w:val="both"/>
        <w:rPr>
          <w:iCs/>
          <w:szCs w:val="18"/>
          <w:lang w:val="es-ES"/>
        </w:rPr>
      </w:pPr>
    </w:p>
    <w:p w14:paraId="2656C4E6" w14:textId="77777777" w:rsidR="009E4DD4" w:rsidRPr="00CA0104" w:rsidRDefault="009E4DD4" w:rsidP="007302F8">
      <w:pPr>
        <w:tabs>
          <w:tab w:val="left" w:pos="1776"/>
        </w:tabs>
        <w:jc w:val="both"/>
        <w:rPr>
          <w:iCs/>
          <w:szCs w:val="18"/>
          <w:lang w:val="es-ES"/>
        </w:rPr>
      </w:pPr>
    </w:p>
    <w:p w14:paraId="65D8A8DA" w14:textId="01BE6A23" w:rsidR="009E4DD4" w:rsidRPr="00CA0104" w:rsidRDefault="00D73F53" w:rsidP="007302F8">
      <w:pPr>
        <w:tabs>
          <w:tab w:val="left" w:pos="1776"/>
        </w:tabs>
        <w:jc w:val="both"/>
        <w:rPr>
          <w:iCs/>
          <w:szCs w:val="18"/>
          <w:lang w:val="es-ES"/>
        </w:rPr>
      </w:pPr>
      <w:r w:rsidRPr="00CA0104">
        <w:rPr>
          <w:iCs/>
          <w:szCs w:val="18"/>
          <w:lang w:val="es-ES"/>
        </w:rPr>
        <w:t xml:space="preserve">Luego, en el instante 70, ocurre una perturbación que dura 3 segundas y tiene amplitud 20. </w:t>
      </w:r>
      <w:r w:rsidR="009D61F3" w:rsidRPr="00CA0104">
        <w:rPr>
          <w:iCs/>
          <w:szCs w:val="18"/>
          <w:lang w:val="es-ES"/>
        </w:rPr>
        <w:t>A partir de este momento, la respuesta se dispara y se aleja del valor deseado. Ante esta perturbación, el sistema busca realizar correcciones. A la hora de corregir se ve como al principio se dan grandes correcciones que lo llevan de ángulo de pitch mayor a 30 a uno menor a 0 en muy poco tiempo, estas correcciones están influenciadas por la componente proporcional ya que mientras más grande es el error</w:t>
      </w:r>
      <w:r w:rsidR="00BC1BA8" w:rsidRPr="00CA0104">
        <w:rPr>
          <w:iCs/>
          <w:szCs w:val="18"/>
          <w:lang w:val="es-ES"/>
        </w:rPr>
        <w:t>,</w:t>
      </w:r>
      <w:r w:rsidR="009D61F3" w:rsidRPr="00CA0104">
        <w:rPr>
          <w:iCs/>
          <w:szCs w:val="18"/>
          <w:lang w:val="es-ES"/>
        </w:rPr>
        <w:t xml:space="preserve"> más corrige.</w:t>
      </w:r>
      <w:r w:rsidR="009708BC" w:rsidRPr="00CA0104">
        <w:rPr>
          <w:iCs/>
          <w:szCs w:val="18"/>
          <w:lang w:val="es-ES"/>
        </w:rPr>
        <w:t xml:space="preserve"> A medida que nos acercamos al valor deseado, comienzan a haber oscilaciones entre </w:t>
      </w:r>
      <w:r w:rsidR="000247FC" w:rsidRPr="00CA0104">
        <w:rPr>
          <w:iCs/>
          <w:szCs w:val="18"/>
          <w:lang w:val="es-ES"/>
        </w:rPr>
        <w:t>el valor de referencia realizando un ajuste fino para alcanzar el valor deseado, esto es realizado por la componente integral.</w:t>
      </w:r>
      <w:r w:rsidR="00371EE3" w:rsidRPr="00CA0104">
        <w:rPr>
          <w:iCs/>
          <w:szCs w:val="18"/>
          <w:lang w:val="es-ES"/>
        </w:rPr>
        <w:t xml:space="preserve"> De esta manera, se muestra como el sistema logra corregir ante una perturbación.</w:t>
      </w:r>
    </w:p>
    <w:p w14:paraId="0495491A" w14:textId="77777777" w:rsidR="009E4DD4" w:rsidRPr="00CA0104" w:rsidRDefault="009E4DD4" w:rsidP="007302F8">
      <w:pPr>
        <w:tabs>
          <w:tab w:val="left" w:pos="1776"/>
        </w:tabs>
        <w:jc w:val="both"/>
        <w:rPr>
          <w:iCs/>
          <w:szCs w:val="18"/>
          <w:lang w:val="es-ES"/>
        </w:rPr>
      </w:pPr>
    </w:p>
    <w:p w14:paraId="69D2845D" w14:textId="51C1004C" w:rsidR="00944634" w:rsidRPr="00CA0104" w:rsidRDefault="00944634" w:rsidP="007302F8">
      <w:pPr>
        <w:tabs>
          <w:tab w:val="left" w:pos="1776"/>
        </w:tabs>
        <w:jc w:val="both"/>
        <w:rPr>
          <w:iCs/>
          <w:szCs w:val="18"/>
          <w:lang w:val="es-ES"/>
        </w:rPr>
      </w:pPr>
      <w:r w:rsidRPr="00CA0104">
        <w:rPr>
          <w:iCs/>
          <w:szCs w:val="18"/>
          <w:lang w:val="es-ES"/>
        </w:rPr>
        <w:t xml:space="preserve">A </w:t>
      </w:r>
      <w:r w:rsidR="009E4DD4" w:rsidRPr="00CA0104">
        <w:rPr>
          <w:iCs/>
          <w:szCs w:val="18"/>
          <w:lang w:val="es-ES"/>
        </w:rPr>
        <w:t>continuación,</w:t>
      </w:r>
      <w:r w:rsidRPr="00CA0104">
        <w:rPr>
          <w:iCs/>
          <w:szCs w:val="18"/>
          <w:lang w:val="es-ES"/>
        </w:rPr>
        <w:t xml:space="preserve"> se mostrará la entrada y salida en cada instante </w:t>
      </w:r>
      <w:r w:rsidR="000057BC" w:rsidRPr="00CA0104">
        <w:rPr>
          <w:iCs/>
          <w:szCs w:val="18"/>
          <w:lang w:val="es-ES"/>
        </w:rPr>
        <w:t>hasta el instante 70 que respalda lo ya mencionado</w:t>
      </w:r>
      <w:r w:rsidRPr="00CA0104">
        <w:rPr>
          <w:iCs/>
          <w:szCs w:val="18"/>
          <w:lang w:val="es-ES"/>
        </w:rPr>
        <w:t>:</w:t>
      </w:r>
    </w:p>
    <w:p w14:paraId="1A0D70F5" w14:textId="77777777" w:rsidR="009E4DD4" w:rsidRPr="00CA0104" w:rsidRDefault="009E4DD4" w:rsidP="009E4DD4">
      <w:pPr>
        <w:tabs>
          <w:tab w:val="left" w:pos="1776"/>
        </w:tabs>
        <w:jc w:val="both"/>
        <w:rPr>
          <w:iCs/>
          <w:szCs w:val="18"/>
          <w:lang w:val="es-ES"/>
        </w:rPr>
      </w:pPr>
      <w:r w:rsidRPr="00CA0104">
        <w:rPr>
          <w:iCs/>
          <w:szCs w:val="18"/>
          <w:lang w:val="es-ES"/>
        </w:rPr>
        <w:t xml:space="preserve">   Tiempo | Entrada |   Salida   </w:t>
      </w:r>
    </w:p>
    <w:p w14:paraId="10B32709" w14:textId="77777777" w:rsidR="009E4DD4" w:rsidRPr="00CA0104" w:rsidRDefault="009E4DD4" w:rsidP="009E4DD4">
      <w:pPr>
        <w:tabs>
          <w:tab w:val="left" w:pos="1776"/>
        </w:tabs>
        <w:jc w:val="both"/>
        <w:rPr>
          <w:iCs/>
          <w:szCs w:val="18"/>
          <w:lang w:val="es-ES"/>
        </w:rPr>
      </w:pPr>
      <w:r w:rsidRPr="00CA0104">
        <w:rPr>
          <w:iCs/>
          <w:szCs w:val="18"/>
          <w:lang w:val="es-ES"/>
        </w:rPr>
        <w:t>-----------------------------------</w:t>
      </w:r>
    </w:p>
    <w:p w14:paraId="43ED2CB2" w14:textId="77777777" w:rsidR="009E4DD4" w:rsidRPr="00CA0104" w:rsidRDefault="009E4DD4" w:rsidP="009E4DD4">
      <w:pPr>
        <w:tabs>
          <w:tab w:val="left" w:pos="1776"/>
        </w:tabs>
        <w:jc w:val="both"/>
        <w:rPr>
          <w:iCs/>
          <w:szCs w:val="18"/>
          <w:lang w:val="es-ES"/>
        </w:rPr>
      </w:pPr>
      <w:r w:rsidRPr="00CA0104">
        <w:rPr>
          <w:iCs/>
          <w:szCs w:val="18"/>
          <w:lang w:val="es-ES"/>
        </w:rPr>
        <w:t xml:space="preserve">  1.00000 |   10.00 |     0.1918</w:t>
      </w:r>
    </w:p>
    <w:p w14:paraId="7CD86F21" w14:textId="77777777" w:rsidR="009E4DD4" w:rsidRPr="00CA0104" w:rsidRDefault="009E4DD4" w:rsidP="009E4DD4">
      <w:pPr>
        <w:tabs>
          <w:tab w:val="left" w:pos="1776"/>
        </w:tabs>
        <w:jc w:val="both"/>
        <w:rPr>
          <w:iCs/>
          <w:szCs w:val="18"/>
          <w:lang w:val="es-ES"/>
        </w:rPr>
      </w:pPr>
      <w:r w:rsidRPr="00CA0104">
        <w:rPr>
          <w:iCs/>
          <w:szCs w:val="18"/>
          <w:lang w:val="es-ES"/>
        </w:rPr>
        <w:t xml:space="preserve">  2.00000 |   10.00 |     0.9752</w:t>
      </w:r>
    </w:p>
    <w:p w14:paraId="162C5202" w14:textId="77777777" w:rsidR="009E4DD4" w:rsidRPr="00CA0104" w:rsidRDefault="009E4DD4" w:rsidP="009E4DD4">
      <w:pPr>
        <w:tabs>
          <w:tab w:val="left" w:pos="1776"/>
        </w:tabs>
        <w:jc w:val="both"/>
        <w:rPr>
          <w:iCs/>
          <w:szCs w:val="18"/>
          <w:lang w:val="es-ES"/>
        </w:rPr>
      </w:pPr>
      <w:r w:rsidRPr="00CA0104">
        <w:rPr>
          <w:iCs/>
          <w:szCs w:val="18"/>
          <w:lang w:val="es-ES"/>
        </w:rPr>
        <w:t xml:space="preserve">  3.00000 |   10.00 |     2.4120</w:t>
      </w:r>
    </w:p>
    <w:p w14:paraId="3D52C482" w14:textId="77777777" w:rsidR="009E4DD4" w:rsidRPr="00CA0104" w:rsidRDefault="009E4DD4" w:rsidP="009E4DD4">
      <w:pPr>
        <w:tabs>
          <w:tab w:val="left" w:pos="1776"/>
        </w:tabs>
        <w:jc w:val="both"/>
        <w:rPr>
          <w:iCs/>
          <w:szCs w:val="18"/>
          <w:lang w:val="es-ES"/>
        </w:rPr>
      </w:pPr>
      <w:r w:rsidRPr="00CA0104">
        <w:rPr>
          <w:iCs/>
          <w:szCs w:val="18"/>
          <w:lang w:val="es-ES"/>
        </w:rPr>
        <w:t xml:space="preserve">  4.00000 |   10.00 |     4.2801</w:t>
      </w:r>
    </w:p>
    <w:p w14:paraId="2B498865" w14:textId="77777777" w:rsidR="009E4DD4" w:rsidRPr="00CA0104" w:rsidRDefault="009E4DD4" w:rsidP="009E4DD4">
      <w:pPr>
        <w:tabs>
          <w:tab w:val="left" w:pos="1776"/>
        </w:tabs>
        <w:jc w:val="both"/>
        <w:rPr>
          <w:iCs/>
          <w:szCs w:val="18"/>
          <w:lang w:val="es-ES"/>
        </w:rPr>
      </w:pPr>
      <w:r w:rsidRPr="00CA0104">
        <w:rPr>
          <w:iCs/>
          <w:szCs w:val="18"/>
          <w:lang w:val="es-ES"/>
        </w:rPr>
        <w:t xml:space="preserve">  5.00000 |   10.00 |     6.2360</w:t>
      </w:r>
    </w:p>
    <w:p w14:paraId="3F024403" w14:textId="77777777" w:rsidR="009E4DD4" w:rsidRPr="00CA0104" w:rsidRDefault="009E4DD4" w:rsidP="009E4DD4">
      <w:pPr>
        <w:tabs>
          <w:tab w:val="left" w:pos="1776"/>
        </w:tabs>
        <w:jc w:val="both"/>
        <w:rPr>
          <w:iCs/>
          <w:szCs w:val="18"/>
          <w:lang w:val="es-ES"/>
        </w:rPr>
      </w:pPr>
      <w:r w:rsidRPr="00CA0104">
        <w:rPr>
          <w:iCs/>
          <w:szCs w:val="18"/>
          <w:lang w:val="es-ES"/>
        </w:rPr>
        <w:t xml:space="preserve">  6.00000 |   10.00 |     7.9577</w:t>
      </w:r>
    </w:p>
    <w:p w14:paraId="54F7FF34" w14:textId="77777777" w:rsidR="009E4DD4" w:rsidRPr="00CA0104" w:rsidRDefault="009E4DD4" w:rsidP="009E4DD4">
      <w:pPr>
        <w:tabs>
          <w:tab w:val="left" w:pos="1776"/>
        </w:tabs>
        <w:jc w:val="both"/>
        <w:rPr>
          <w:iCs/>
          <w:szCs w:val="18"/>
          <w:lang w:val="es-ES"/>
        </w:rPr>
      </w:pPr>
      <w:r w:rsidRPr="00CA0104">
        <w:rPr>
          <w:iCs/>
          <w:szCs w:val="18"/>
          <w:lang w:val="es-ES"/>
        </w:rPr>
        <w:t xml:space="preserve">  7.00000 |   10.00 |     9.2344</w:t>
      </w:r>
    </w:p>
    <w:p w14:paraId="49065F1B" w14:textId="77777777" w:rsidR="009E4DD4" w:rsidRPr="00CA0104" w:rsidRDefault="009E4DD4" w:rsidP="009E4DD4">
      <w:pPr>
        <w:tabs>
          <w:tab w:val="left" w:pos="1776"/>
        </w:tabs>
        <w:jc w:val="both"/>
        <w:rPr>
          <w:iCs/>
          <w:szCs w:val="18"/>
          <w:lang w:val="es-ES"/>
        </w:rPr>
      </w:pPr>
      <w:r w:rsidRPr="00CA0104">
        <w:rPr>
          <w:iCs/>
          <w:szCs w:val="18"/>
          <w:lang w:val="es-ES"/>
        </w:rPr>
        <w:t xml:space="preserve">  8.00000 |   10.00 |     9.9962</w:t>
      </w:r>
    </w:p>
    <w:p w14:paraId="147B7A42" w14:textId="77777777" w:rsidR="009E4DD4" w:rsidRPr="00CA0104" w:rsidRDefault="009E4DD4" w:rsidP="009E4DD4">
      <w:pPr>
        <w:tabs>
          <w:tab w:val="left" w:pos="1776"/>
        </w:tabs>
        <w:jc w:val="both"/>
        <w:rPr>
          <w:iCs/>
          <w:szCs w:val="18"/>
          <w:lang w:val="es-ES"/>
        </w:rPr>
      </w:pPr>
      <w:r w:rsidRPr="00CA0104">
        <w:rPr>
          <w:iCs/>
          <w:szCs w:val="18"/>
          <w:lang w:val="es-ES"/>
        </w:rPr>
        <w:t xml:space="preserve">  9.00000 |   10.00 |    10.2958</w:t>
      </w:r>
    </w:p>
    <w:p w14:paraId="600DFB95" w14:textId="77777777" w:rsidR="009E4DD4" w:rsidRPr="00CA0104" w:rsidRDefault="009E4DD4" w:rsidP="009E4DD4">
      <w:pPr>
        <w:tabs>
          <w:tab w:val="left" w:pos="1776"/>
        </w:tabs>
        <w:jc w:val="both"/>
        <w:rPr>
          <w:iCs/>
          <w:szCs w:val="18"/>
          <w:lang w:val="es-ES"/>
        </w:rPr>
      </w:pPr>
      <w:r w:rsidRPr="00CA0104">
        <w:rPr>
          <w:iCs/>
          <w:szCs w:val="18"/>
          <w:lang w:val="es-ES"/>
        </w:rPr>
        <w:t xml:space="preserve"> 10.00000 |   10.00 |    10.2639</w:t>
      </w:r>
    </w:p>
    <w:p w14:paraId="13797985" w14:textId="77777777" w:rsidR="009E4DD4" w:rsidRPr="00CA0104" w:rsidRDefault="009E4DD4" w:rsidP="009E4DD4">
      <w:pPr>
        <w:tabs>
          <w:tab w:val="left" w:pos="1776"/>
        </w:tabs>
        <w:jc w:val="both"/>
        <w:rPr>
          <w:iCs/>
          <w:szCs w:val="18"/>
          <w:lang w:val="es-ES"/>
        </w:rPr>
      </w:pPr>
      <w:r w:rsidRPr="00CA0104">
        <w:rPr>
          <w:iCs/>
          <w:szCs w:val="18"/>
          <w:lang w:val="es-ES"/>
        </w:rPr>
        <w:t xml:space="preserve"> 11.00000 |   10.00 |    10.0568</w:t>
      </w:r>
    </w:p>
    <w:p w14:paraId="3637967E" w14:textId="77777777" w:rsidR="009E4DD4" w:rsidRPr="00CA0104" w:rsidRDefault="009E4DD4" w:rsidP="009E4DD4">
      <w:pPr>
        <w:tabs>
          <w:tab w:val="left" w:pos="1776"/>
        </w:tabs>
        <w:jc w:val="both"/>
        <w:rPr>
          <w:iCs/>
          <w:szCs w:val="18"/>
          <w:lang w:val="es-ES"/>
        </w:rPr>
      </w:pPr>
      <w:r w:rsidRPr="00CA0104">
        <w:rPr>
          <w:iCs/>
          <w:szCs w:val="18"/>
          <w:lang w:val="es-ES"/>
        </w:rPr>
        <w:t xml:space="preserve"> 12.00000 |   10.00 |     9.8134</w:t>
      </w:r>
    </w:p>
    <w:p w14:paraId="0D953BF0" w14:textId="77777777" w:rsidR="009E4DD4" w:rsidRPr="00CA0104" w:rsidRDefault="009E4DD4" w:rsidP="009E4DD4">
      <w:pPr>
        <w:tabs>
          <w:tab w:val="left" w:pos="1776"/>
        </w:tabs>
        <w:jc w:val="both"/>
        <w:rPr>
          <w:iCs/>
          <w:szCs w:val="18"/>
          <w:lang w:val="es-ES"/>
        </w:rPr>
      </w:pPr>
      <w:r w:rsidRPr="00CA0104">
        <w:rPr>
          <w:iCs/>
          <w:szCs w:val="18"/>
          <w:lang w:val="es-ES"/>
        </w:rPr>
        <w:t xml:space="preserve"> 13.00000 |   10.00 |     9.6290</w:t>
      </w:r>
    </w:p>
    <w:p w14:paraId="312929B3" w14:textId="77777777" w:rsidR="009E4DD4" w:rsidRPr="00CA0104" w:rsidRDefault="009E4DD4" w:rsidP="009E4DD4">
      <w:pPr>
        <w:tabs>
          <w:tab w:val="left" w:pos="1776"/>
        </w:tabs>
        <w:jc w:val="both"/>
        <w:rPr>
          <w:iCs/>
          <w:szCs w:val="18"/>
          <w:lang w:val="es-ES"/>
        </w:rPr>
      </w:pPr>
      <w:r w:rsidRPr="00CA0104">
        <w:rPr>
          <w:iCs/>
          <w:szCs w:val="18"/>
          <w:lang w:val="es-ES"/>
        </w:rPr>
        <w:t xml:space="preserve"> 14.00000 |   10.00 |     9.5479</w:t>
      </w:r>
    </w:p>
    <w:p w14:paraId="133184C2" w14:textId="77777777" w:rsidR="009E4DD4" w:rsidRPr="00CA0104" w:rsidRDefault="009E4DD4" w:rsidP="009E4DD4">
      <w:pPr>
        <w:tabs>
          <w:tab w:val="left" w:pos="1776"/>
        </w:tabs>
        <w:jc w:val="both"/>
        <w:rPr>
          <w:iCs/>
          <w:szCs w:val="18"/>
          <w:lang w:val="es-ES"/>
        </w:rPr>
      </w:pPr>
      <w:r w:rsidRPr="00CA0104">
        <w:rPr>
          <w:iCs/>
          <w:szCs w:val="18"/>
          <w:lang w:val="es-ES"/>
        </w:rPr>
        <w:t xml:space="preserve"> 15.00000 |   10.00 |     9.5699</w:t>
      </w:r>
    </w:p>
    <w:p w14:paraId="6DBEB9F3" w14:textId="77777777" w:rsidR="009E4DD4" w:rsidRPr="00CA0104" w:rsidRDefault="009E4DD4" w:rsidP="009E4DD4">
      <w:pPr>
        <w:tabs>
          <w:tab w:val="left" w:pos="1776"/>
        </w:tabs>
        <w:jc w:val="both"/>
        <w:rPr>
          <w:iCs/>
          <w:szCs w:val="18"/>
          <w:lang w:val="es-ES"/>
        </w:rPr>
      </w:pPr>
      <w:r w:rsidRPr="00CA0104">
        <w:rPr>
          <w:iCs/>
          <w:szCs w:val="18"/>
          <w:lang w:val="es-ES"/>
        </w:rPr>
        <w:t xml:space="preserve"> 16.00000 |   10.00 |     9.6659</w:t>
      </w:r>
    </w:p>
    <w:p w14:paraId="48F09750" w14:textId="77777777" w:rsidR="009E4DD4" w:rsidRPr="00CA0104" w:rsidRDefault="009E4DD4" w:rsidP="009E4DD4">
      <w:pPr>
        <w:tabs>
          <w:tab w:val="left" w:pos="1776"/>
        </w:tabs>
        <w:jc w:val="both"/>
        <w:rPr>
          <w:iCs/>
          <w:szCs w:val="18"/>
          <w:lang w:val="es-ES"/>
        </w:rPr>
      </w:pPr>
      <w:r w:rsidRPr="00CA0104">
        <w:rPr>
          <w:iCs/>
          <w:szCs w:val="18"/>
          <w:lang w:val="es-ES"/>
        </w:rPr>
        <w:lastRenderedPageBreak/>
        <w:t xml:space="preserve"> 17.00000 |   10.00 |     9.7952</w:t>
      </w:r>
    </w:p>
    <w:p w14:paraId="50E9B19A" w14:textId="77777777" w:rsidR="009E4DD4" w:rsidRPr="00CA0104" w:rsidRDefault="009E4DD4" w:rsidP="009E4DD4">
      <w:pPr>
        <w:tabs>
          <w:tab w:val="left" w:pos="1776"/>
        </w:tabs>
        <w:jc w:val="both"/>
        <w:rPr>
          <w:iCs/>
          <w:szCs w:val="18"/>
          <w:lang w:val="es-ES"/>
        </w:rPr>
      </w:pPr>
      <w:r w:rsidRPr="00CA0104">
        <w:rPr>
          <w:iCs/>
          <w:szCs w:val="18"/>
          <w:lang w:val="es-ES"/>
        </w:rPr>
        <w:t xml:space="preserve"> 18.00000 |   10.00 |     9.9200</w:t>
      </w:r>
    </w:p>
    <w:p w14:paraId="304F3D1C" w14:textId="77777777" w:rsidR="009E4DD4" w:rsidRPr="00CA0104" w:rsidRDefault="009E4DD4" w:rsidP="009E4DD4">
      <w:pPr>
        <w:tabs>
          <w:tab w:val="left" w:pos="1776"/>
        </w:tabs>
        <w:jc w:val="both"/>
        <w:rPr>
          <w:iCs/>
          <w:szCs w:val="18"/>
          <w:lang w:val="es-ES"/>
        </w:rPr>
      </w:pPr>
      <w:r w:rsidRPr="00CA0104">
        <w:rPr>
          <w:iCs/>
          <w:szCs w:val="18"/>
          <w:lang w:val="es-ES"/>
        </w:rPr>
        <w:t xml:space="preserve"> 19.00000 |   10.00 |    10.0145</w:t>
      </w:r>
    </w:p>
    <w:p w14:paraId="6AE81EAE" w14:textId="77777777" w:rsidR="009E4DD4" w:rsidRPr="00CA0104" w:rsidRDefault="009E4DD4" w:rsidP="009E4DD4">
      <w:pPr>
        <w:tabs>
          <w:tab w:val="left" w:pos="1776"/>
        </w:tabs>
        <w:jc w:val="both"/>
        <w:rPr>
          <w:iCs/>
          <w:szCs w:val="18"/>
          <w:lang w:val="es-ES"/>
        </w:rPr>
      </w:pPr>
      <w:r w:rsidRPr="00CA0104">
        <w:rPr>
          <w:iCs/>
          <w:szCs w:val="18"/>
          <w:lang w:val="es-ES"/>
        </w:rPr>
        <w:t xml:space="preserve"> 20.00000 |   10.00 |    10.0675</w:t>
      </w:r>
    </w:p>
    <w:p w14:paraId="65EDEC4C" w14:textId="77777777" w:rsidR="009E4DD4" w:rsidRPr="00CA0104" w:rsidRDefault="009E4DD4" w:rsidP="009E4DD4">
      <w:pPr>
        <w:tabs>
          <w:tab w:val="left" w:pos="1776"/>
        </w:tabs>
        <w:jc w:val="both"/>
        <w:rPr>
          <w:iCs/>
          <w:szCs w:val="18"/>
          <w:lang w:val="es-ES"/>
        </w:rPr>
      </w:pPr>
      <w:r w:rsidRPr="00CA0104">
        <w:rPr>
          <w:iCs/>
          <w:szCs w:val="18"/>
          <w:lang w:val="es-ES"/>
        </w:rPr>
        <w:t xml:space="preserve"> 21.00000 |   10.00 |    10.0810</w:t>
      </w:r>
    </w:p>
    <w:p w14:paraId="738F1FCF" w14:textId="77777777" w:rsidR="009E4DD4" w:rsidRPr="00CA0104" w:rsidRDefault="009E4DD4" w:rsidP="009E4DD4">
      <w:pPr>
        <w:tabs>
          <w:tab w:val="left" w:pos="1776"/>
        </w:tabs>
        <w:jc w:val="both"/>
        <w:rPr>
          <w:iCs/>
          <w:szCs w:val="18"/>
          <w:lang w:val="es-ES"/>
        </w:rPr>
      </w:pPr>
      <w:r w:rsidRPr="00CA0104">
        <w:rPr>
          <w:iCs/>
          <w:szCs w:val="18"/>
          <w:lang w:val="es-ES"/>
        </w:rPr>
        <w:t xml:space="preserve"> 22.00000 |   10.00 |    10.0659</w:t>
      </w:r>
    </w:p>
    <w:p w14:paraId="54C4403C" w14:textId="77777777" w:rsidR="009E4DD4" w:rsidRPr="00CA0104" w:rsidRDefault="009E4DD4" w:rsidP="009E4DD4">
      <w:pPr>
        <w:tabs>
          <w:tab w:val="left" w:pos="1776"/>
        </w:tabs>
        <w:jc w:val="both"/>
        <w:rPr>
          <w:iCs/>
          <w:szCs w:val="18"/>
          <w:lang w:val="es-ES"/>
        </w:rPr>
      </w:pPr>
      <w:r w:rsidRPr="00CA0104">
        <w:rPr>
          <w:iCs/>
          <w:szCs w:val="18"/>
          <w:lang w:val="es-ES"/>
        </w:rPr>
        <w:t xml:space="preserve"> 23.00000 |   10.00 |    10.0361</w:t>
      </w:r>
    </w:p>
    <w:p w14:paraId="07E11757" w14:textId="77777777" w:rsidR="009E4DD4" w:rsidRPr="00CA0104" w:rsidRDefault="009E4DD4" w:rsidP="009E4DD4">
      <w:pPr>
        <w:tabs>
          <w:tab w:val="left" w:pos="1776"/>
        </w:tabs>
        <w:jc w:val="both"/>
        <w:rPr>
          <w:iCs/>
          <w:szCs w:val="18"/>
          <w:lang w:val="es-ES"/>
        </w:rPr>
      </w:pPr>
      <w:r w:rsidRPr="00CA0104">
        <w:rPr>
          <w:iCs/>
          <w:szCs w:val="18"/>
          <w:lang w:val="es-ES"/>
        </w:rPr>
        <w:t xml:space="preserve"> 24.00000 |   10.00 |    10.0045</w:t>
      </w:r>
    </w:p>
    <w:p w14:paraId="61491A67" w14:textId="77777777" w:rsidR="009E4DD4" w:rsidRPr="00CA0104" w:rsidRDefault="009E4DD4" w:rsidP="009E4DD4">
      <w:pPr>
        <w:tabs>
          <w:tab w:val="left" w:pos="1776"/>
        </w:tabs>
        <w:jc w:val="both"/>
        <w:rPr>
          <w:iCs/>
          <w:szCs w:val="18"/>
          <w:lang w:val="es-ES"/>
        </w:rPr>
      </w:pPr>
      <w:r w:rsidRPr="00CA0104">
        <w:rPr>
          <w:iCs/>
          <w:szCs w:val="18"/>
          <w:lang w:val="es-ES"/>
        </w:rPr>
        <w:t xml:space="preserve"> 25.00000 |   10.00 |     9.9802</w:t>
      </w:r>
    </w:p>
    <w:p w14:paraId="4C86CB4B" w14:textId="77777777" w:rsidR="009E4DD4" w:rsidRPr="00CA0104" w:rsidRDefault="009E4DD4" w:rsidP="009E4DD4">
      <w:pPr>
        <w:tabs>
          <w:tab w:val="left" w:pos="1776"/>
        </w:tabs>
        <w:jc w:val="both"/>
        <w:rPr>
          <w:iCs/>
          <w:szCs w:val="18"/>
          <w:lang w:val="es-ES"/>
        </w:rPr>
      </w:pPr>
      <w:r w:rsidRPr="00CA0104">
        <w:rPr>
          <w:iCs/>
          <w:szCs w:val="18"/>
          <w:lang w:val="es-ES"/>
        </w:rPr>
        <w:t xml:space="preserve"> 26.00000 |   10.00 |     9.9673</w:t>
      </w:r>
    </w:p>
    <w:p w14:paraId="6A31C8F8" w14:textId="77777777" w:rsidR="009E4DD4" w:rsidRPr="00CA0104" w:rsidRDefault="009E4DD4" w:rsidP="009E4DD4">
      <w:pPr>
        <w:tabs>
          <w:tab w:val="left" w:pos="1776"/>
        </w:tabs>
        <w:jc w:val="both"/>
        <w:rPr>
          <w:iCs/>
          <w:szCs w:val="18"/>
          <w:lang w:val="es-ES"/>
        </w:rPr>
      </w:pPr>
      <w:r w:rsidRPr="00CA0104">
        <w:rPr>
          <w:iCs/>
          <w:szCs w:val="18"/>
          <w:lang w:val="es-ES"/>
        </w:rPr>
        <w:t xml:space="preserve"> 27.00000 |   10.00 |     9.9658</w:t>
      </w:r>
    </w:p>
    <w:p w14:paraId="12F7D24D" w14:textId="77777777" w:rsidR="009E4DD4" w:rsidRPr="00CA0104" w:rsidRDefault="009E4DD4" w:rsidP="009E4DD4">
      <w:pPr>
        <w:tabs>
          <w:tab w:val="left" w:pos="1776"/>
        </w:tabs>
        <w:jc w:val="both"/>
        <w:rPr>
          <w:iCs/>
          <w:szCs w:val="18"/>
          <w:lang w:val="es-ES"/>
        </w:rPr>
      </w:pPr>
      <w:r w:rsidRPr="00CA0104">
        <w:rPr>
          <w:iCs/>
          <w:szCs w:val="18"/>
          <w:lang w:val="es-ES"/>
        </w:rPr>
        <w:t xml:space="preserve"> 28.00000 |   10.00 |     9.9726</w:t>
      </w:r>
    </w:p>
    <w:p w14:paraId="484B7F48" w14:textId="77777777" w:rsidR="009E4DD4" w:rsidRPr="00CA0104" w:rsidRDefault="009E4DD4" w:rsidP="009E4DD4">
      <w:pPr>
        <w:tabs>
          <w:tab w:val="left" w:pos="1776"/>
        </w:tabs>
        <w:jc w:val="both"/>
        <w:rPr>
          <w:iCs/>
          <w:szCs w:val="18"/>
          <w:lang w:val="es-ES"/>
        </w:rPr>
      </w:pPr>
      <w:r w:rsidRPr="00CA0104">
        <w:rPr>
          <w:iCs/>
          <w:szCs w:val="18"/>
          <w:lang w:val="es-ES"/>
        </w:rPr>
        <w:t xml:space="preserve"> 29.00000 |   10.00 |     9.9835</w:t>
      </w:r>
    </w:p>
    <w:p w14:paraId="135EC68C" w14:textId="77777777" w:rsidR="009E4DD4" w:rsidRPr="00CA0104" w:rsidRDefault="009E4DD4" w:rsidP="009E4DD4">
      <w:pPr>
        <w:tabs>
          <w:tab w:val="left" w:pos="1776"/>
        </w:tabs>
        <w:jc w:val="both"/>
        <w:rPr>
          <w:iCs/>
          <w:szCs w:val="18"/>
          <w:lang w:val="es-ES"/>
        </w:rPr>
      </w:pPr>
      <w:r w:rsidRPr="00CA0104">
        <w:rPr>
          <w:iCs/>
          <w:szCs w:val="18"/>
          <w:lang w:val="es-ES"/>
        </w:rPr>
        <w:t xml:space="preserve"> 30.00000 |   10.00 |     9.9947</w:t>
      </w:r>
    </w:p>
    <w:p w14:paraId="35F3B716" w14:textId="77777777" w:rsidR="009E4DD4" w:rsidRPr="00CA0104" w:rsidRDefault="009E4DD4" w:rsidP="009E4DD4">
      <w:pPr>
        <w:tabs>
          <w:tab w:val="left" w:pos="1776"/>
        </w:tabs>
        <w:jc w:val="both"/>
        <w:rPr>
          <w:iCs/>
          <w:szCs w:val="18"/>
          <w:lang w:val="es-ES"/>
        </w:rPr>
      </w:pPr>
      <w:r w:rsidRPr="00CA0104">
        <w:rPr>
          <w:iCs/>
          <w:szCs w:val="18"/>
          <w:lang w:val="es-ES"/>
        </w:rPr>
        <w:t xml:space="preserve"> 31.00000 |   10.00 |    10.0034</w:t>
      </w:r>
    </w:p>
    <w:p w14:paraId="61C392BE" w14:textId="77777777" w:rsidR="009E4DD4" w:rsidRPr="00CA0104" w:rsidRDefault="009E4DD4" w:rsidP="009E4DD4">
      <w:pPr>
        <w:tabs>
          <w:tab w:val="left" w:pos="1776"/>
        </w:tabs>
        <w:jc w:val="both"/>
        <w:rPr>
          <w:iCs/>
          <w:szCs w:val="18"/>
          <w:lang w:val="es-ES"/>
        </w:rPr>
      </w:pPr>
      <w:r w:rsidRPr="00CA0104">
        <w:rPr>
          <w:iCs/>
          <w:szCs w:val="18"/>
          <w:lang w:val="es-ES"/>
        </w:rPr>
        <w:t xml:space="preserve"> 32.00000 |   10.00 |    10.0082</w:t>
      </w:r>
    </w:p>
    <w:p w14:paraId="26E1755E" w14:textId="77777777" w:rsidR="009E4DD4" w:rsidRPr="00CA0104" w:rsidRDefault="009E4DD4" w:rsidP="009E4DD4">
      <w:pPr>
        <w:tabs>
          <w:tab w:val="left" w:pos="1776"/>
        </w:tabs>
        <w:jc w:val="both"/>
        <w:rPr>
          <w:iCs/>
          <w:szCs w:val="18"/>
          <w:lang w:val="es-ES"/>
        </w:rPr>
      </w:pPr>
      <w:r w:rsidRPr="00CA0104">
        <w:rPr>
          <w:iCs/>
          <w:szCs w:val="18"/>
          <w:lang w:val="es-ES"/>
        </w:rPr>
        <w:t xml:space="preserve"> 33.00000 |   10.00 |    10.0093</w:t>
      </w:r>
    </w:p>
    <w:p w14:paraId="326051AB" w14:textId="77777777" w:rsidR="009E4DD4" w:rsidRPr="00CA0104" w:rsidRDefault="009E4DD4" w:rsidP="009E4DD4">
      <w:pPr>
        <w:tabs>
          <w:tab w:val="left" w:pos="1776"/>
        </w:tabs>
        <w:jc w:val="both"/>
        <w:rPr>
          <w:iCs/>
          <w:szCs w:val="18"/>
          <w:lang w:val="es-ES"/>
        </w:rPr>
      </w:pPr>
      <w:r w:rsidRPr="00CA0104">
        <w:rPr>
          <w:iCs/>
          <w:szCs w:val="18"/>
          <w:lang w:val="es-ES"/>
        </w:rPr>
        <w:t xml:space="preserve"> 34.00000 |   10.00 |    10.0077</w:t>
      </w:r>
    </w:p>
    <w:p w14:paraId="3429E1A4" w14:textId="77777777" w:rsidR="009E4DD4" w:rsidRPr="00CA0104" w:rsidRDefault="009E4DD4" w:rsidP="009E4DD4">
      <w:pPr>
        <w:tabs>
          <w:tab w:val="left" w:pos="1776"/>
        </w:tabs>
        <w:jc w:val="both"/>
        <w:rPr>
          <w:iCs/>
          <w:szCs w:val="18"/>
          <w:lang w:val="es-ES"/>
        </w:rPr>
      </w:pPr>
      <w:r w:rsidRPr="00CA0104">
        <w:rPr>
          <w:iCs/>
          <w:szCs w:val="18"/>
          <w:lang w:val="es-ES"/>
        </w:rPr>
        <w:t xml:space="preserve"> 35.00000 |   10.00 |    10.0045</w:t>
      </w:r>
    </w:p>
    <w:p w14:paraId="45C22639" w14:textId="77777777" w:rsidR="009E4DD4" w:rsidRPr="00CA0104" w:rsidRDefault="009E4DD4" w:rsidP="009E4DD4">
      <w:pPr>
        <w:tabs>
          <w:tab w:val="left" w:pos="1776"/>
        </w:tabs>
        <w:jc w:val="both"/>
        <w:rPr>
          <w:iCs/>
          <w:szCs w:val="18"/>
          <w:lang w:val="es-ES"/>
        </w:rPr>
      </w:pPr>
      <w:r w:rsidRPr="00CA0104">
        <w:rPr>
          <w:iCs/>
          <w:szCs w:val="18"/>
          <w:lang w:val="es-ES"/>
        </w:rPr>
        <w:t xml:space="preserve"> 36.00000 |   10.00 |    10.0012</w:t>
      </w:r>
    </w:p>
    <w:p w14:paraId="444123C9" w14:textId="77777777" w:rsidR="009E4DD4" w:rsidRPr="00CA0104" w:rsidRDefault="009E4DD4" w:rsidP="009E4DD4">
      <w:pPr>
        <w:tabs>
          <w:tab w:val="left" w:pos="1776"/>
        </w:tabs>
        <w:jc w:val="both"/>
        <w:rPr>
          <w:iCs/>
          <w:szCs w:val="18"/>
          <w:lang w:val="es-ES"/>
        </w:rPr>
      </w:pPr>
      <w:r w:rsidRPr="00CA0104">
        <w:rPr>
          <w:iCs/>
          <w:szCs w:val="18"/>
          <w:lang w:val="es-ES"/>
        </w:rPr>
        <w:t xml:space="preserve"> 37.00000 |   10.00 |     9.9986</w:t>
      </w:r>
    </w:p>
    <w:p w14:paraId="1206B003" w14:textId="77777777" w:rsidR="009E4DD4" w:rsidRPr="00CA0104" w:rsidRDefault="009E4DD4" w:rsidP="009E4DD4">
      <w:pPr>
        <w:tabs>
          <w:tab w:val="left" w:pos="1776"/>
        </w:tabs>
        <w:jc w:val="both"/>
        <w:rPr>
          <w:iCs/>
          <w:szCs w:val="18"/>
          <w:lang w:val="es-ES"/>
        </w:rPr>
      </w:pPr>
      <w:r w:rsidRPr="00CA0104">
        <w:rPr>
          <w:iCs/>
          <w:szCs w:val="18"/>
          <w:lang w:val="es-ES"/>
        </w:rPr>
        <w:t xml:space="preserve"> 38.00000 |   10.00 |     9.9971</w:t>
      </w:r>
    </w:p>
    <w:p w14:paraId="259B1C56" w14:textId="77777777" w:rsidR="009E4DD4" w:rsidRPr="00CA0104" w:rsidRDefault="009E4DD4" w:rsidP="009E4DD4">
      <w:pPr>
        <w:tabs>
          <w:tab w:val="left" w:pos="1776"/>
        </w:tabs>
        <w:jc w:val="both"/>
        <w:rPr>
          <w:iCs/>
          <w:szCs w:val="18"/>
          <w:lang w:val="es-ES"/>
        </w:rPr>
      </w:pPr>
      <w:r w:rsidRPr="00CA0104">
        <w:rPr>
          <w:iCs/>
          <w:szCs w:val="18"/>
          <w:lang w:val="es-ES"/>
        </w:rPr>
        <w:t xml:space="preserve"> 39.00000 |   10.00 |     9.9968</w:t>
      </w:r>
    </w:p>
    <w:p w14:paraId="4A9AE064" w14:textId="77777777" w:rsidR="009E4DD4" w:rsidRPr="00CA0104" w:rsidRDefault="009E4DD4" w:rsidP="009E4DD4">
      <w:pPr>
        <w:tabs>
          <w:tab w:val="left" w:pos="1776"/>
        </w:tabs>
        <w:jc w:val="both"/>
        <w:rPr>
          <w:iCs/>
          <w:szCs w:val="18"/>
          <w:lang w:val="es-ES"/>
        </w:rPr>
      </w:pPr>
      <w:r w:rsidRPr="00CA0104">
        <w:rPr>
          <w:iCs/>
          <w:szCs w:val="18"/>
          <w:lang w:val="es-ES"/>
        </w:rPr>
        <w:t xml:space="preserve"> 40.00000 |   10.00 |     9.9974</w:t>
      </w:r>
    </w:p>
    <w:p w14:paraId="329F2B4E" w14:textId="77777777" w:rsidR="009E4DD4" w:rsidRPr="00CA0104" w:rsidRDefault="009E4DD4" w:rsidP="009E4DD4">
      <w:pPr>
        <w:tabs>
          <w:tab w:val="left" w:pos="1776"/>
        </w:tabs>
        <w:jc w:val="both"/>
        <w:rPr>
          <w:iCs/>
          <w:szCs w:val="18"/>
          <w:lang w:val="es-ES"/>
        </w:rPr>
      </w:pPr>
      <w:r w:rsidRPr="00CA0104">
        <w:rPr>
          <w:iCs/>
          <w:szCs w:val="18"/>
          <w:lang w:val="es-ES"/>
        </w:rPr>
        <w:t xml:space="preserve"> 41.00000 |   10.00 |     9.9984</w:t>
      </w:r>
    </w:p>
    <w:p w14:paraId="1F4D140C" w14:textId="77777777" w:rsidR="009E4DD4" w:rsidRPr="00CA0104" w:rsidRDefault="009E4DD4" w:rsidP="009E4DD4">
      <w:pPr>
        <w:tabs>
          <w:tab w:val="left" w:pos="1776"/>
        </w:tabs>
        <w:jc w:val="both"/>
        <w:rPr>
          <w:iCs/>
          <w:szCs w:val="18"/>
          <w:lang w:val="es-ES"/>
        </w:rPr>
      </w:pPr>
      <w:r w:rsidRPr="00CA0104">
        <w:rPr>
          <w:iCs/>
          <w:szCs w:val="18"/>
          <w:lang w:val="es-ES"/>
        </w:rPr>
        <w:t xml:space="preserve"> 42.00000 |   10.00 |     9.9995</w:t>
      </w:r>
    </w:p>
    <w:p w14:paraId="6B06D97D" w14:textId="77777777" w:rsidR="009E4DD4" w:rsidRPr="00CA0104" w:rsidRDefault="009E4DD4" w:rsidP="009E4DD4">
      <w:pPr>
        <w:tabs>
          <w:tab w:val="left" w:pos="1776"/>
        </w:tabs>
        <w:jc w:val="both"/>
        <w:rPr>
          <w:iCs/>
          <w:szCs w:val="18"/>
          <w:lang w:val="es-ES"/>
        </w:rPr>
      </w:pPr>
      <w:r w:rsidRPr="00CA0104">
        <w:rPr>
          <w:iCs/>
          <w:szCs w:val="18"/>
          <w:lang w:val="es-ES"/>
        </w:rPr>
        <w:t xml:space="preserve"> 43.00000 |   10.00 |    10.0003</w:t>
      </w:r>
    </w:p>
    <w:p w14:paraId="00D2750B" w14:textId="77777777" w:rsidR="009E4DD4" w:rsidRPr="00CA0104" w:rsidRDefault="009E4DD4" w:rsidP="009E4DD4">
      <w:pPr>
        <w:tabs>
          <w:tab w:val="left" w:pos="1776"/>
        </w:tabs>
        <w:jc w:val="both"/>
        <w:rPr>
          <w:iCs/>
          <w:szCs w:val="18"/>
          <w:lang w:val="es-ES"/>
        </w:rPr>
      </w:pPr>
      <w:r w:rsidRPr="00CA0104">
        <w:rPr>
          <w:iCs/>
          <w:szCs w:val="18"/>
          <w:lang w:val="es-ES"/>
        </w:rPr>
        <w:t xml:space="preserve"> 44.00000 |   10.00 |    10.0008</w:t>
      </w:r>
    </w:p>
    <w:p w14:paraId="24E0D860" w14:textId="77777777" w:rsidR="009E4DD4" w:rsidRPr="00CA0104" w:rsidRDefault="009E4DD4" w:rsidP="009E4DD4">
      <w:pPr>
        <w:tabs>
          <w:tab w:val="left" w:pos="1776"/>
        </w:tabs>
        <w:jc w:val="both"/>
        <w:rPr>
          <w:iCs/>
          <w:szCs w:val="18"/>
          <w:lang w:val="es-ES"/>
        </w:rPr>
      </w:pPr>
      <w:r w:rsidRPr="00CA0104">
        <w:rPr>
          <w:iCs/>
          <w:szCs w:val="18"/>
          <w:lang w:val="es-ES"/>
        </w:rPr>
        <w:t xml:space="preserve"> 45.00000 |   10.00 |    10.0010</w:t>
      </w:r>
    </w:p>
    <w:p w14:paraId="60D9A940" w14:textId="77777777" w:rsidR="009E4DD4" w:rsidRPr="00CA0104" w:rsidRDefault="009E4DD4" w:rsidP="009E4DD4">
      <w:pPr>
        <w:tabs>
          <w:tab w:val="left" w:pos="1776"/>
        </w:tabs>
        <w:jc w:val="both"/>
        <w:rPr>
          <w:iCs/>
          <w:szCs w:val="18"/>
          <w:lang w:val="es-ES"/>
        </w:rPr>
      </w:pPr>
      <w:r w:rsidRPr="00CA0104">
        <w:rPr>
          <w:iCs/>
          <w:szCs w:val="18"/>
          <w:lang w:val="es-ES"/>
        </w:rPr>
        <w:t xml:space="preserve"> 46.00000 |   10.00 |    10.0008</w:t>
      </w:r>
    </w:p>
    <w:p w14:paraId="193EE171" w14:textId="77777777" w:rsidR="009E4DD4" w:rsidRPr="00CA0104" w:rsidRDefault="009E4DD4" w:rsidP="009E4DD4">
      <w:pPr>
        <w:tabs>
          <w:tab w:val="left" w:pos="1776"/>
        </w:tabs>
        <w:jc w:val="both"/>
        <w:rPr>
          <w:iCs/>
          <w:szCs w:val="18"/>
          <w:lang w:val="es-ES"/>
        </w:rPr>
      </w:pPr>
      <w:r w:rsidRPr="00CA0104">
        <w:rPr>
          <w:iCs/>
          <w:szCs w:val="18"/>
          <w:lang w:val="es-ES"/>
        </w:rPr>
        <w:t xml:space="preserve"> 47.00000 |   10.00 |    10.0005</w:t>
      </w:r>
    </w:p>
    <w:p w14:paraId="1C5B7E79" w14:textId="77777777" w:rsidR="009E4DD4" w:rsidRPr="00CA0104" w:rsidRDefault="009E4DD4" w:rsidP="009E4DD4">
      <w:pPr>
        <w:tabs>
          <w:tab w:val="left" w:pos="1776"/>
        </w:tabs>
        <w:jc w:val="both"/>
        <w:rPr>
          <w:iCs/>
          <w:szCs w:val="18"/>
          <w:lang w:val="es-ES"/>
        </w:rPr>
      </w:pPr>
      <w:r w:rsidRPr="00CA0104">
        <w:rPr>
          <w:iCs/>
          <w:szCs w:val="18"/>
          <w:lang w:val="es-ES"/>
        </w:rPr>
        <w:t xml:space="preserve"> 48.00000 |   10.00 |    10.0002</w:t>
      </w:r>
    </w:p>
    <w:p w14:paraId="7D0FBA4D" w14:textId="77777777" w:rsidR="009E4DD4" w:rsidRPr="00CA0104" w:rsidRDefault="009E4DD4" w:rsidP="009E4DD4">
      <w:pPr>
        <w:tabs>
          <w:tab w:val="left" w:pos="1776"/>
        </w:tabs>
        <w:jc w:val="both"/>
        <w:rPr>
          <w:iCs/>
          <w:szCs w:val="18"/>
          <w:lang w:val="es-ES"/>
        </w:rPr>
      </w:pPr>
      <w:r w:rsidRPr="00CA0104">
        <w:rPr>
          <w:iCs/>
          <w:szCs w:val="18"/>
          <w:lang w:val="es-ES"/>
        </w:rPr>
        <w:t xml:space="preserve"> 49.00000 |   10.00 |     9.9999</w:t>
      </w:r>
    </w:p>
    <w:p w14:paraId="5F6B0DB6" w14:textId="77777777" w:rsidR="009E4DD4" w:rsidRPr="00CA0104" w:rsidRDefault="009E4DD4" w:rsidP="009E4DD4">
      <w:pPr>
        <w:tabs>
          <w:tab w:val="left" w:pos="1776"/>
        </w:tabs>
        <w:jc w:val="both"/>
        <w:rPr>
          <w:iCs/>
          <w:szCs w:val="18"/>
          <w:lang w:val="es-ES"/>
        </w:rPr>
      </w:pPr>
      <w:r w:rsidRPr="00CA0104">
        <w:rPr>
          <w:iCs/>
          <w:szCs w:val="18"/>
          <w:lang w:val="es-ES"/>
        </w:rPr>
        <w:t xml:space="preserve"> 50.00000 |   10.00 |     9.9997</w:t>
      </w:r>
    </w:p>
    <w:p w14:paraId="28F9F522" w14:textId="77777777" w:rsidR="009E4DD4" w:rsidRPr="00CA0104" w:rsidRDefault="009E4DD4" w:rsidP="009E4DD4">
      <w:pPr>
        <w:tabs>
          <w:tab w:val="left" w:pos="1776"/>
        </w:tabs>
        <w:jc w:val="both"/>
        <w:rPr>
          <w:iCs/>
          <w:szCs w:val="18"/>
          <w:lang w:val="es-ES"/>
        </w:rPr>
      </w:pPr>
      <w:r w:rsidRPr="00CA0104">
        <w:rPr>
          <w:iCs/>
          <w:szCs w:val="18"/>
          <w:lang w:val="es-ES"/>
        </w:rPr>
        <w:t xml:space="preserve"> 51.00000 |   10.00 |     9.9997</w:t>
      </w:r>
    </w:p>
    <w:p w14:paraId="183DD00D" w14:textId="77777777" w:rsidR="009E4DD4" w:rsidRPr="00CA0104" w:rsidRDefault="009E4DD4" w:rsidP="009E4DD4">
      <w:pPr>
        <w:tabs>
          <w:tab w:val="left" w:pos="1776"/>
        </w:tabs>
        <w:jc w:val="both"/>
        <w:rPr>
          <w:iCs/>
          <w:szCs w:val="18"/>
          <w:lang w:val="es-ES"/>
        </w:rPr>
      </w:pPr>
      <w:r w:rsidRPr="00CA0104">
        <w:rPr>
          <w:iCs/>
          <w:szCs w:val="18"/>
          <w:lang w:val="es-ES"/>
        </w:rPr>
        <w:t xml:space="preserve"> 52.00000 |   10.00 |     9.9997</w:t>
      </w:r>
    </w:p>
    <w:p w14:paraId="16634D21" w14:textId="77777777" w:rsidR="009E4DD4" w:rsidRPr="00CA0104" w:rsidRDefault="009E4DD4" w:rsidP="009E4DD4">
      <w:pPr>
        <w:tabs>
          <w:tab w:val="left" w:pos="1776"/>
        </w:tabs>
        <w:jc w:val="both"/>
        <w:rPr>
          <w:iCs/>
          <w:szCs w:val="18"/>
          <w:lang w:val="es-ES"/>
        </w:rPr>
      </w:pPr>
      <w:r w:rsidRPr="00CA0104">
        <w:rPr>
          <w:iCs/>
          <w:szCs w:val="18"/>
          <w:lang w:val="es-ES"/>
        </w:rPr>
        <w:t xml:space="preserve"> 53.00000 |   10.00 |     9.9998</w:t>
      </w:r>
    </w:p>
    <w:p w14:paraId="7A92AC9F" w14:textId="77777777" w:rsidR="009E4DD4" w:rsidRPr="00CA0104" w:rsidRDefault="009E4DD4" w:rsidP="009E4DD4">
      <w:pPr>
        <w:tabs>
          <w:tab w:val="left" w:pos="1776"/>
        </w:tabs>
        <w:jc w:val="both"/>
        <w:rPr>
          <w:iCs/>
          <w:szCs w:val="18"/>
          <w:lang w:val="es-ES"/>
        </w:rPr>
      </w:pPr>
      <w:r w:rsidRPr="00CA0104">
        <w:rPr>
          <w:iCs/>
          <w:szCs w:val="18"/>
          <w:lang w:val="es-ES"/>
        </w:rPr>
        <w:t xml:space="preserve"> 54.00000 |   10.00 |     9.9999</w:t>
      </w:r>
    </w:p>
    <w:p w14:paraId="67F55475" w14:textId="77777777" w:rsidR="009E4DD4" w:rsidRPr="00CA0104" w:rsidRDefault="009E4DD4" w:rsidP="009E4DD4">
      <w:pPr>
        <w:tabs>
          <w:tab w:val="left" w:pos="1776"/>
        </w:tabs>
        <w:jc w:val="both"/>
        <w:rPr>
          <w:iCs/>
          <w:szCs w:val="18"/>
          <w:lang w:val="es-ES"/>
        </w:rPr>
      </w:pPr>
      <w:r w:rsidRPr="00CA0104">
        <w:rPr>
          <w:iCs/>
          <w:szCs w:val="18"/>
          <w:lang w:val="es-ES"/>
        </w:rPr>
        <w:t xml:space="preserve"> 55.00000 |   10.00 |    10.0000</w:t>
      </w:r>
    </w:p>
    <w:p w14:paraId="49B600B8" w14:textId="77777777" w:rsidR="009E4DD4" w:rsidRPr="00CA0104" w:rsidRDefault="009E4DD4" w:rsidP="009E4DD4">
      <w:pPr>
        <w:tabs>
          <w:tab w:val="left" w:pos="1776"/>
        </w:tabs>
        <w:jc w:val="both"/>
        <w:rPr>
          <w:iCs/>
          <w:szCs w:val="18"/>
          <w:lang w:val="es-ES"/>
        </w:rPr>
      </w:pPr>
      <w:r w:rsidRPr="00CA0104">
        <w:rPr>
          <w:iCs/>
          <w:szCs w:val="18"/>
          <w:lang w:val="es-ES"/>
        </w:rPr>
        <w:t xml:space="preserve"> 56.00000 |   10.00 |    10.0001</w:t>
      </w:r>
    </w:p>
    <w:p w14:paraId="6646621E" w14:textId="77777777" w:rsidR="009E4DD4" w:rsidRPr="00CA0104" w:rsidRDefault="009E4DD4" w:rsidP="009E4DD4">
      <w:pPr>
        <w:tabs>
          <w:tab w:val="left" w:pos="1776"/>
        </w:tabs>
        <w:jc w:val="both"/>
        <w:rPr>
          <w:iCs/>
          <w:szCs w:val="18"/>
          <w:lang w:val="es-ES"/>
        </w:rPr>
      </w:pPr>
      <w:r w:rsidRPr="00CA0104">
        <w:rPr>
          <w:iCs/>
          <w:szCs w:val="18"/>
          <w:lang w:val="es-ES"/>
        </w:rPr>
        <w:t xml:space="preserve"> 57.00000 |   10.00 |    10.0001</w:t>
      </w:r>
    </w:p>
    <w:p w14:paraId="352EF97B" w14:textId="77777777" w:rsidR="009E4DD4" w:rsidRPr="00CA0104" w:rsidRDefault="009E4DD4" w:rsidP="009E4DD4">
      <w:pPr>
        <w:tabs>
          <w:tab w:val="left" w:pos="1776"/>
        </w:tabs>
        <w:jc w:val="both"/>
        <w:rPr>
          <w:iCs/>
          <w:szCs w:val="18"/>
          <w:lang w:val="es-ES"/>
        </w:rPr>
      </w:pPr>
      <w:r w:rsidRPr="00CA0104">
        <w:rPr>
          <w:iCs/>
          <w:szCs w:val="18"/>
          <w:lang w:val="es-ES"/>
        </w:rPr>
        <w:t xml:space="preserve"> 58.00000 |   10.00 |    10.0001</w:t>
      </w:r>
    </w:p>
    <w:p w14:paraId="6625C2B1" w14:textId="77777777" w:rsidR="009E4DD4" w:rsidRPr="00CA0104" w:rsidRDefault="009E4DD4" w:rsidP="009E4DD4">
      <w:pPr>
        <w:tabs>
          <w:tab w:val="left" w:pos="1776"/>
        </w:tabs>
        <w:jc w:val="both"/>
        <w:rPr>
          <w:iCs/>
          <w:szCs w:val="18"/>
          <w:lang w:val="es-ES"/>
        </w:rPr>
      </w:pPr>
      <w:r w:rsidRPr="00CA0104">
        <w:rPr>
          <w:iCs/>
          <w:szCs w:val="18"/>
          <w:lang w:val="es-ES"/>
        </w:rPr>
        <w:t xml:space="preserve"> 59.00000 |   10.00 |    10.0001</w:t>
      </w:r>
    </w:p>
    <w:p w14:paraId="51AAE66D" w14:textId="77777777" w:rsidR="009E4DD4" w:rsidRPr="00CA0104" w:rsidRDefault="009E4DD4" w:rsidP="009E4DD4">
      <w:pPr>
        <w:tabs>
          <w:tab w:val="left" w:pos="1776"/>
        </w:tabs>
        <w:jc w:val="both"/>
        <w:rPr>
          <w:iCs/>
          <w:szCs w:val="18"/>
          <w:lang w:val="es-ES"/>
        </w:rPr>
      </w:pPr>
      <w:r w:rsidRPr="00CA0104">
        <w:rPr>
          <w:iCs/>
          <w:szCs w:val="18"/>
          <w:lang w:val="es-ES"/>
        </w:rPr>
        <w:t xml:space="preserve"> 60.00000 |   10.00 |    10.0000</w:t>
      </w:r>
    </w:p>
    <w:p w14:paraId="2456D38B" w14:textId="77777777" w:rsidR="009E4DD4" w:rsidRPr="00CA0104" w:rsidRDefault="009E4DD4" w:rsidP="009E4DD4">
      <w:pPr>
        <w:tabs>
          <w:tab w:val="left" w:pos="1776"/>
        </w:tabs>
        <w:jc w:val="both"/>
        <w:rPr>
          <w:iCs/>
          <w:szCs w:val="18"/>
          <w:lang w:val="es-ES"/>
        </w:rPr>
      </w:pPr>
      <w:r w:rsidRPr="00CA0104">
        <w:rPr>
          <w:iCs/>
          <w:szCs w:val="18"/>
          <w:lang w:val="es-ES"/>
        </w:rPr>
        <w:t xml:space="preserve"> 61.00000 |   10.00 |    10.0000</w:t>
      </w:r>
    </w:p>
    <w:p w14:paraId="31FE3D36" w14:textId="77777777" w:rsidR="009E4DD4" w:rsidRPr="00CA0104" w:rsidRDefault="009E4DD4" w:rsidP="009E4DD4">
      <w:pPr>
        <w:tabs>
          <w:tab w:val="left" w:pos="1776"/>
        </w:tabs>
        <w:jc w:val="both"/>
        <w:rPr>
          <w:iCs/>
          <w:szCs w:val="18"/>
          <w:lang w:val="es-ES"/>
        </w:rPr>
      </w:pPr>
      <w:r w:rsidRPr="00CA0104">
        <w:rPr>
          <w:iCs/>
          <w:szCs w:val="18"/>
          <w:lang w:val="es-ES"/>
        </w:rPr>
        <w:t xml:space="preserve"> 62.00000 |   10.00 |    10.0000</w:t>
      </w:r>
    </w:p>
    <w:p w14:paraId="017EFF90" w14:textId="77777777" w:rsidR="009E4DD4" w:rsidRPr="00CA0104" w:rsidRDefault="009E4DD4" w:rsidP="009E4DD4">
      <w:pPr>
        <w:tabs>
          <w:tab w:val="left" w:pos="1776"/>
        </w:tabs>
        <w:jc w:val="both"/>
        <w:rPr>
          <w:iCs/>
          <w:szCs w:val="18"/>
          <w:lang w:val="es-ES"/>
        </w:rPr>
      </w:pPr>
      <w:r w:rsidRPr="00CA0104">
        <w:rPr>
          <w:iCs/>
          <w:szCs w:val="18"/>
          <w:lang w:val="es-ES"/>
        </w:rPr>
        <w:t xml:space="preserve"> 63.00000 |   10.00 |    10.0000</w:t>
      </w:r>
    </w:p>
    <w:p w14:paraId="001EDA9C" w14:textId="77777777" w:rsidR="009E4DD4" w:rsidRPr="00CA0104" w:rsidRDefault="009E4DD4" w:rsidP="009E4DD4">
      <w:pPr>
        <w:tabs>
          <w:tab w:val="left" w:pos="1776"/>
        </w:tabs>
        <w:jc w:val="both"/>
        <w:rPr>
          <w:iCs/>
          <w:szCs w:val="18"/>
          <w:lang w:val="es-ES"/>
        </w:rPr>
      </w:pPr>
      <w:r w:rsidRPr="00CA0104">
        <w:rPr>
          <w:iCs/>
          <w:szCs w:val="18"/>
          <w:lang w:val="es-ES"/>
        </w:rPr>
        <w:t xml:space="preserve"> 64.00000 |   10.00 |    10.0000</w:t>
      </w:r>
    </w:p>
    <w:p w14:paraId="3AB534FE" w14:textId="77777777" w:rsidR="009E4DD4" w:rsidRPr="00CA0104" w:rsidRDefault="009E4DD4" w:rsidP="009E4DD4">
      <w:pPr>
        <w:tabs>
          <w:tab w:val="left" w:pos="1776"/>
        </w:tabs>
        <w:jc w:val="both"/>
        <w:rPr>
          <w:iCs/>
          <w:szCs w:val="18"/>
          <w:lang w:val="es-ES"/>
        </w:rPr>
      </w:pPr>
      <w:r w:rsidRPr="00CA0104">
        <w:rPr>
          <w:iCs/>
          <w:szCs w:val="18"/>
          <w:lang w:val="es-ES"/>
        </w:rPr>
        <w:t xml:space="preserve"> 65.00000 |   10.00 |    10.0000</w:t>
      </w:r>
    </w:p>
    <w:p w14:paraId="54BEBA97" w14:textId="77777777" w:rsidR="009E4DD4" w:rsidRPr="00CA0104" w:rsidRDefault="009E4DD4" w:rsidP="009E4DD4">
      <w:pPr>
        <w:tabs>
          <w:tab w:val="left" w:pos="1776"/>
        </w:tabs>
        <w:jc w:val="both"/>
        <w:rPr>
          <w:iCs/>
          <w:szCs w:val="18"/>
          <w:lang w:val="es-ES"/>
        </w:rPr>
      </w:pPr>
      <w:r w:rsidRPr="00CA0104">
        <w:rPr>
          <w:iCs/>
          <w:szCs w:val="18"/>
          <w:lang w:val="es-ES"/>
        </w:rPr>
        <w:t xml:space="preserve"> 66.00000 |   10.00 |    10.0000</w:t>
      </w:r>
    </w:p>
    <w:p w14:paraId="34091DC7" w14:textId="77777777" w:rsidR="009E4DD4" w:rsidRPr="00CA0104" w:rsidRDefault="009E4DD4" w:rsidP="009E4DD4">
      <w:pPr>
        <w:tabs>
          <w:tab w:val="left" w:pos="1776"/>
        </w:tabs>
        <w:jc w:val="both"/>
        <w:rPr>
          <w:iCs/>
          <w:szCs w:val="18"/>
          <w:lang w:val="es-ES"/>
        </w:rPr>
      </w:pPr>
      <w:r w:rsidRPr="00CA0104">
        <w:rPr>
          <w:iCs/>
          <w:szCs w:val="18"/>
          <w:lang w:val="es-ES"/>
        </w:rPr>
        <w:t xml:space="preserve"> 67.00000 |   10.00 |    10.0000</w:t>
      </w:r>
    </w:p>
    <w:p w14:paraId="5CC83CD9" w14:textId="77777777" w:rsidR="009E4DD4" w:rsidRPr="00CA0104" w:rsidRDefault="009E4DD4" w:rsidP="009E4DD4">
      <w:pPr>
        <w:tabs>
          <w:tab w:val="left" w:pos="1776"/>
        </w:tabs>
        <w:jc w:val="both"/>
        <w:rPr>
          <w:iCs/>
          <w:szCs w:val="18"/>
          <w:lang w:val="es-ES"/>
        </w:rPr>
      </w:pPr>
      <w:r w:rsidRPr="00CA0104">
        <w:rPr>
          <w:iCs/>
          <w:szCs w:val="18"/>
          <w:lang w:val="es-ES"/>
        </w:rPr>
        <w:t xml:space="preserve"> 68.00000 |   10.00 |    10.0000</w:t>
      </w:r>
    </w:p>
    <w:p w14:paraId="08D33DB5" w14:textId="77777777" w:rsidR="009E4DD4" w:rsidRPr="00CA0104" w:rsidRDefault="009E4DD4" w:rsidP="009E4DD4">
      <w:pPr>
        <w:tabs>
          <w:tab w:val="left" w:pos="1776"/>
        </w:tabs>
        <w:jc w:val="both"/>
        <w:rPr>
          <w:iCs/>
          <w:szCs w:val="18"/>
          <w:lang w:val="es-ES"/>
        </w:rPr>
      </w:pPr>
      <w:r w:rsidRPr="00CA0104">
        <w:rPr>
          <w:iCs/>
          <w:szCs w:val="18"/>
          <w:lang w:val="es-ES"/>
        </w:rPr>
        <w:t xml:space="preserve"> 69.00000 |   10.00 |    10.0000</w:t>
      </w:r>
    </w:p>
    <w:p w14:paraId="5F591A48" w14:textId="77777777" w:rsidR="009E4DD4" w:rsidRPr="00CA0104" w:rsidRDefault="009E4DD4" w:rsidP="007302F8">
      <w:pPr>
        <w:tabs>
          <w:tab w:val="left" w:pos="1776"/>
        </w:tabs>
        <w:jc w:val="both"/>
        <w:rPr>
          <w:iCs/>
          <w:szCs w:val="18"/>
          <w:lang w:val="es-ES"/>
        </w:rPr>
      </w:pPr>
    </w:p>
    <w:p w14:paraId="3A0D303E" w14:textId="0663461C" w:rsidR="000057BC" w:rsidRPr="00CA0104" w:rsidRDefault="000057BC" w:rsidP="007302F8">
      <w:pPr>
        <w:tabs>
          <w:tab w:val="left" w:pos="1776"/>
        </w:tabs>
        <w:jc w:val="both"/>
        <w:rPr>
          <w:iCs/>
          <w:szCs w:val="18"/>
          <w:lang w:val="es-ES"/>
        </w:rPr>
      </w:pPr>
      <w:r w:rsidRPr="00CA0104">
        <w:rPr>
          <w:iCs/>
          <w:szCs w:val="18"/>
          <w:lang w:val="es-ES"/>
        </w:rPr>
        <w:t>Se puede ver como hasta el instante 8 hay grandes correcciones y una gran participación de</w:t>
      </w:r>
      <w:r w:rsidR="00671822" w:rsidRPr="00CA0104">
        <w:rPr>
          <w:iCs/>
          <w:szCs w:val="18"/>
          <w:lang w:val="es-ES"/>
        </w:rPr>
        <w:t xml:space="preserve"> la componente proporcional del controlador. Entre el instante 8 y el 60, hay un ajuste más fino influenciado por la componente integral hasta que deja de haber variaciones en cada instante y se llega a la respuesta en estado estable que alcanza el valor de referencia: 10.</w:t>
      </w:r>
    </w:p>
    <w:p w14:paraId="669DADEC" w14:textId="77777777" w:rsidR="00B0075A" w:rsidRPr="00CA0104" w:rsidRDefault="00B0075A" w:rsidP="007302F8">
      <w:pPr>
        <w:tabs>
          <w:tab w:val="left" w:pos="1776"/>
        </w:tabs>
        <w:jc w:val="both"/>
        <w:rPr>
          <w:iCs/>
          <w:szCs w:val="18"/>
          <w:lang w:val="es-ES"/>
        </w:rPr>
      </w:pPr>
    </w:p>
    <w:p w14:paraId="7DF432E1" w14:textId="77777777" w:rsidR="00B0075A" w:rsidRPr="00CA0104" w:rsidRDefault="00B0075A" w:rsidP="00B0075A">
      <w:pPr>
        <w:tabs>
          <w:tab w:val="left" w:pos="1776"/>
        </w:tabs>
        <w:jc w:val="both"/>
        <w:rPr>
          <w:iCs/>
          <w:szCs w:val="18"/>
          <w:lang w:val="es-ES"/>
        </w:rPr>
      </w:pPr>
      <w:r w:rsidRPr="00CA0104">
        <w:rPr>
          <w:iCs/>
          <w:szCs w:val="18"/>
          <w:lang w:val="es-ES"/>
        </w:rPr>
        <w:t>70.00000 |   10.00 |    11.9183</w:t>
      </w:r>
    </w:p>
    <w:p w14:paraId="1C50DF66" w14:textId="77777777" w:rsidR="00B0075A" w:rsidRPr="00CA0104" w:rsidRDefault="00B0075A" w:rsidP="00B0075A">
      <w:pPr>
        <w:tabs>
          <w:tab w:val="left" w:pos="1776"/>
        </w:tabs>
        <w:jc w:val="both"/>
        <w:rPr>
          <w:iCs/>
          <w:szCs w:val="18"/>
          <w:lang w:val="es-ES"/>
        </w:rPr>
      </w:pPr>
      <w:r w:rsidRPr="00CA0104">
        <w:rPr>
          <w:iCs/>
          <w:szCs w:val="18"/>
          <w:lang w:val="es-ES"/>
        </w:rPr>
        <w:t xml:space="preserve"> 71.00000 |   10.00 |    17.8704</w:t>
      </w:r>
    </w:p>
    <w:p w14:paraId="6596FF14" w14:textId="77777777" w:rsidR="00B0075A" w:rsidRPr="00CA0104" w:rsidRDefault="00B0075A" w:rsidP="00B0075A">
      <w:pPr>
        <w:tabs>
          <w:tab w:val="left" w:pos="1776"/>
        </w:tabs>
        <w:jc w:val="both"/>
        <w:rPr>
          <w:iCs/>
          <w:szCs w:val="18"/>
          <w:lang w:val="es-ES"/>
        </w:rPr>
      </w:pPr>
      <w:r w:rsidRPr="00CA0104">
        <w:rPr>
          <w:iCs/>
          <w:szCs w:val="18"/>
          <w:lang w:val="es-ES"/>
        </w:rPr>
        <w:t xml:space="preserve"> 72.00000 |   10.00 |    24.6694</w:t>
      </w:r>
    </w:p>
    <w:p w14:paraId="6CC496DA" w14:textId="77777777" w:rsidR="00B0075A" w:rsidRPr="00CA0104" w:rsidRDefault="00B0075A" w:rsidP="00B0075A">
      <w:pPr>
        <w:tabs>
          <w:tab w:val="left" w:pos="1776"/>
        </w:tabs>
        <w:jc w:val="both"/>
        <w:rPr>
          <w:iCs/>
          <w:szCs w:val="18"/>
          <w:lang w:val="es-ES"/>
        </w:rPr>
      </w:pPr>
      <w:r w:rsidRPr="00CA0104">
        <w:rPr>
          <w:iCs/>
          <w:szCs w:val="18"/>
          <w:lang w:val="es-ES"/>
        </w:rPr>
        <w:t xml:space="preserve"> 73.00000 |   10.00 |    27.6553</w:t>
      </w:r>
    </w:p>
    <w:p w14:paraId="4CDC1B50" w14:textId="77777777" w:rsidR="00B0075A" w:rsidRPr="00CA0104" w:rsidRDefault="00B0075A" w:rsidP="00B0075A">
      <w:pPr>
        <w:tabs>
          <w:tab w:val="left" w:pos="1776"/>
        </w:tabs>
        <w:jc w:val="both"/>
        <w:rPr>
          <w:iCs/>
          <w:szCs w:val="18"/>
          <w:lang w:val="es-ES"/>
        </w:rPr>
      </w:pPr>
      <w:r w:rsidRPr="00CA0104">
        <w:rPr>
          <w:iCs/>
          <w:szCs w:val="18"/>
          <w:lang w:val="es-ES"/>
        </w:rPr>
        <w:t xml:space="preserve"> 74.00000 |   10.00 |    23.2141</w:t>
      </w:r>
    </w:p>
    <w:p w14:paraId="3310981E" w14:textId="77777777" w:rsidR="00B0075A" w:rsidRPr="00CA0104" w:rsidRDefault="00B0075A" w:rsidP="00B0075A">
      <w:pPr>
        <w:tabs>
          <w:tab w:val="left" w:pos="1776"/>
        </w:tabs>
        <w:jc w:val="both"/>
        <w:rPr>
          <w:iCs/>
          <w:szCs w:val="18"/>
          <w:lang w:val="es-ES"/>
        </w:rPr>
      </w:pPr>
      <w:r w:rsidRPr="00CA0104">
        <w:rPr>
          <w:iCs/>
          <w:szCs w:val="18"/>
          <w:lang w:val="es-ES"/>
        </w:rPr>
        <w:t xml:space="preserve"> 75.00000 |   10.00 |    14.6943</w:t>
      </w:r>
    </w:p>
    <w:p w14:paraId="1EA87863" w14:textId="77777777" w:rsidR="00B0075A" w:rsidRPr="00CA0104" w:rsidRDefault="00B0075A" w:rsidP="00B0075A">
      <w:pPr>
        <w:tabs>
          <w:tab w:val="left" w:pos="1776"/>
        </w:tabs>
        <w:jc w:val="both"/>
        <w:rPr>
          <w:iCs/>
          <w:szCs w:val="18"/>
          <w:lang w:val="es-ES"/>
        </w:rPr>
      </w:pPr>
      <w:r w:rsidRPr="00CA0104">
        <w:rPr>
          <w:iCs/>
          <w:szCs w:val="18"/>
          <w:lang w:val="es-ES"/>
        </w:rPr>
        <w:t xml:space="preserve"> 76.00000 |   10.00 |     5.9556</w:t>
      </w:r>
    </w:p>
    <w:p w14:paraId="401F3E5D" w14:textId="77777777" w:rsidR="00B0075A" w:rsidRPr="00CA0104" w:rsidRDefault="00B0075A" w:rsidP="00B0075A">
      <w:pPr>
        <w:tabs>
          <w:tab w:val="left" w:pos="1776"/>
        </w:tabs>
        <w:jc w:val="both"/>
        <w:rPr>
          <w:iCs/>
          <w:szCs w:val="18"/>
          <w:lang w:val="es-ES"/>
        </w:rPr>
      </w:pPr>
      <w:r w:rsidRPr="00CA0104">
        <w:rPr>
          <w:iCs/>
          <w:szCs w:val="18"/>
          <w:lang w:val="es-ES"/>
        </w:rPr>
        <w:t xml:space="preserve"> 77.00000 |   10.00 |    -0.3411</w:t>
      </w:r>
    </w:p>
    <w:p w14:paraId="09A84BCE" w14:textId="77777777" w:rsidR="00B0075A" w:rsidRPr="00CA0104" w:rsidRDefault="00B0075A" w:rsidP="00B0075A">
      <w:pPr>
        <w:tabs>
          <w:tab w:val="left" w:pos="1776"/>
        </w:tabs>
        <w:jc w:val="both"/>
        <w:rPr>
          <w:iCs/>
          <w:szCs w:val="18"/>
          <w:lang w:val="es-ES"/>
        </w:rPr>
      </w:pPr>
      <w:r w:rsidRPr="00CA0104">
        <w:rPr>
          <w:iCs/>
          <w:szCs w:val="18"/>
          <w:lang w:val="es-ES"/>
        </w:rPr>
        <w:lastRenderedPageBreak/>
        <w:t xml:space="preserve"> 78.00000 |   10.00 |    -3.0699</w:t>
      </w:r>
    </w:p>
    <w:p w14:paraId="1870E565" w14:textId="77777777" w:rsidR="00B0075A" w:rsidRPr="00CA0104" w:rsidRDefault="00B0075A" w:rsidP="00B0075A">
      <w:pPr>
        <w:tabs>
          <w:tab w:val="left" w:pos="1776"/>
        </w:tabs>
        <w:jc w:val="both"/>
        <w:rPr>
          <w:iCs/>
          <w:szCs w:val="18"/>
          <w:lang w:val="es-ES"/>
        </w:rPr>
      </w:pPr>
      <w:r w:rsidRPr="00CA0104">
        <w:rPr>
          <w:iCs/>
          <w:szCs w:val="18"/>
          <w:lang w:val="es-ES"/>
        </w:rPr>
        <w:t xml:space="preserve"> 79.00000 |   10.00 |    -2.4297</w:t>
      </w:r>
    </w:p>
    <w:p w14:paraId="3E1D1913" w14:textId="77777777" w:rsidR="00B0075A" w:rsidRPr="00CA0104" w:rsidRDefault="00B0075A" w:rsidP="00B0075A">
      <w:pPr>
        <w:tabs>
          <w:tab w:val="left" w:pos="1776"/>
        </w:tabs>
        <w:jc w:val="both"/>
        <w:rPr>
          <w:iCs/>
          <w:szCs w:val="18"/>
          <w:lang w:val="es-ES"/>
        </w:rPr>
      </w:pPr>
      <w:r w:rsidRPr="00CA0104">
        <w:rPr>
          <w:iCs/>
          <w:szCs w:val="18"/>
          <w:lang w:val="es-ES"/>
        </w:rPr>
        <w:t xml:space="preserve"> 80.00000 |   10.00 |     0.5411</w:t>
      </w:r>
    </w:p>
    <w:p w14:paraId="7D57CF61" w14:textId="77777777" w:rsidR="00B0075A" w:rsidRPr="00CA0104" w:rsidRDefault="00B0075A" w:rsidP="00B0075A">
      <w:pPr>
        <w:tabs>
          <w:tab w:val="left" w:pos="1776"/>
        </w:tabs>
        <w:jc w:val="both"/>
        <w:rPr>
          <w:iCs/>
          <w:szCs w:val="18"/>
          <w:lang w:val="es-ES"/>
        </w:rPr>
      </w:pPr>
      <w:r w:rsidRPr="00CA0104">
        <w:rPr>
          <w:iCs/>
          <w:szCs w:val="18"/>
          <w:lang w:val="es-ES"/>
        </w:rPr>
        <w:t xml:space="preserve"> 81.00000 |   10.00 |     4.5049</w:t>
      </w:r>
    </w:p>
    <w:p w14:paraId="2CBBC881" w14:textId="77777777" w:rsidR="00B0075A" w:rsidRPr="00CA0104" w:rsidRDefault="00B0075A" w:rsidP="00B0075A">
      <w:pPr>
        <w:tabs>
          <w:tab w:val="left" w:pos="1776"/>
        </w:tabs>
        <w:jc w:val="both"/>
        <w:rPr>
          <w:iCs/>
          <w:szCs w:val="18"/>
          <w:lang w:val="es-ES"/>
        </w:rPr>
      </w:pPr>
      <w:r w:rsidRPr="00CA0104">
        <w:rPr>
          <w:iCs/>
          <w:szCs w:val="18"/>
          <w:lang w:val="es-ES"/>
        </w:rPr>
        <w:t xml:space="preserve"> 82.00000 |   10.00 |     8.2663</w:t>
      </w:r>
    </w:p>
    <w:p w14:paraId="3B07D7E7" w14:textId="77777777" w:rsidR="00B0075A" w:rsidRPr="00CA0104" w:rsidRDefault="00B0075A" w:rsidP="00B0075A">
      <w:pPr>
        <w:tabs>
          <w:tab w:val="left" w:pos="1776"/>
        </w:tabs>
        <w:jc w:val="both"/>
        <w:rPr>
          <w:iCs/>
          <w:szCs w:val="18"/>
          <w:lang w:val="es-ES"/>
        </w:rPr>
      </w:pPr>
      <w:r w:rsidRPr="00CA0104">
        <w:rPr>
          <w:iCs/>
          <w:szCs w:val="18"/>
          <w:lang w:val="es-ES"/>
        </w:rPr>
        <w:t xml:space="preserve"> 83.00000 |   10.00 |    11.0331</w:t>
      </w:r>
    </w:p>
    <w:p w14:paraId="36F286FE" w14:textId="77777777" w:rsidR="00B0075A" w:rsidRPr="00CA0104" w:rsidRDefault="00B0075A" w:rsidP="00B0075A">
      <w:pPr>
        <w:tabs>
          <w:tab w:val="left" w:pos="1776"/>
        </w:tabs>
        <w:jc w:val="both"/>
        <w:rPr>
          <w:iCs/>
          <w:szCs w:val="18"/>
          <w:lang w:val="es-ES"/>
        </w:rPr>
      </w:pPr>
      <w:r w:rsidRPr="00CA0104">
        <w:rPr>
          <w:iCs/>
          <w:szCs w:val="18"/>
          <w:lang w:val="es-ES"/>
        </w:rPr>
        <w:t xml:space="preserve"> 84.00000 |   10.00 |    12.4931</w:t>
      </w:r>
    </w:p>
    <w:p w14:paraId="1131A275" w14:textId="77777777" w:rsidR="00B0075A" w:rsidRPr="00CA0104" w:rsidRDefault="00B0075A" w:rsidP="00B0075A">
      <w:pPr>
        <w:tabs>
          <w:tab w:val="left" w:pos="1776"/>
        </w:tabs>
        <w:jc w:val="both"/>
        <w:rPr>
          <w:iCs/>
          <w:szCs w:val="18"/>
          <w:lang w:val="es-ES"/>
        </w:rPr>
      </w:pPr>
      <w:r w:rsidRPr="00CA0104">
        <w:rPr>
          <w:iCs/>
          <w:szCs w:val="18"/>
          <w:lang w:val="es-ES"/>
        </w:rPr>
        <w:t xml:space="preserve"> 85.00000 |   10.00 |    12.7433</w:t>
      </w:r>
    </w:p>
    <w:p w14:paraId="3832105C" w14:textId="77777777" w:rsidR="00B0075A" w:rsidRPr="00CA0104" w:rsidRDefault="00B0075A" w:rsidP="00B0075A">
      <w:pPr>
        <w:tabs>
          <w:tab w:val="left" w:pos="1776"/>
        </w:tabs>
        <w:jc w:val="both"/>
        <w:rPr>
          <w:iCs/>
          <w:szCs w:val="18"/>
          <w:lang w:val="es-ES"/>
        </w:rPr>
      </w:pPr>
      <w:r w:rsidRPr="00CA0104">
        <w:rPr>
          <w:iCs/>
          <w:szCs w:val="18"/>
          <w:lang w:val="es-ES"/>
        </w:rPr>
        <w:t xml:space="preserve"> 86.00000 |   10.00 |    12.1398</w:t>
      </w:r>
    </w:p>
    <w:p w14:paraId="73AA798D" w14:textId="77777777" w:rsidR="00B0075A" w:rsidRPr="00CA0104" w:rsidRDefault="00B0075A" w:rsidP="00B0075A">
      <w:pPr>
        <w:tabs>
          <w:tab w:val="left" w:pos="1776"/>
        </w:tabs>
        <w:jc w:val="both"/>
        <w:rPr>
          <w:iCs/>
          <w:szCs w:val="18"/>
          <w:lang w:val="es-ES"/>
        </w:rPr>
      </w:pPr>
      <w:r w:rsidRPr="00CA0104">
        <w:rPr>
          <w:iCs/>
          <w:szCs w:val="18"/>
          <w:lang w:val="es-ES"/>
        </w:rPr>
        <w:t xml:space="preserve"> 87.00000 |   10.00 |    11.1292</w:t>
      </w:r>
    </w:p>
    <w:p w14:paraId="6E061825" w14:textId="77777777" w:rsidR="00B0075A" w:rsidRPr="00CA0104" w:rsidRDefault="00B0075A" w:rsidP="00B0075A">
      <w:pPr>
        <w:tabs>
          <w:tab w:val="left" w:pos="1776"/>
        </w:tabs>
        <w:jc w:val="both"/>
        <w:rPr>
          <w:iCs/>
          <w:szCs w:val="18"/>
          <w:lang w:val="es-ES"/>
        </w:rPr>
      </w:pPr>
      <w:r w:rsidRPr="00CA0104">
        <w:rPr>
          <w:iCs/>
          <w:szCs w:val="18"/>
          <w:lang w:val="es-ES"/>
        </w:rPr>
        <w:t xml:space="preserve"> 88.00000 |   10.00 |    10.1106</w:t>
      </w:r>
    </w:p>
    <w:p w14:paraId="7AD94271" w14:textId="77777777" w:rsidR="00B0075A" w:rsidRPr="00CA0104" w:rsidRDefault="00B0075A" w:rsidP="00B0075A">
      <w:pPr>
        <w:tabs>
          <w:tab w:val="left" w:pos="1776"/>
        </w:tabs>
        <w:jc w:val="both"/>
        <w:rPr>
          <w:iCs/>
          <w:szCs w:val="18"/>
          <w:lang w:val="es-ES"/>
        </w:rPr>
      </w:pPr>
      <w:r w:rsidRPr="00CA0104">
        <w:rPr>
          <w:iCs/>
          <w:szCs w:val="18"/>
          <w:lang w:val="es-ES"/>
        </w:rPr>
        <w:t xml:space="preserve"> 89.00000 |   10.00 |     9.3532</w:t>
      </w:r>
    </w:p>
    <w:p w14:paraId="7BD6E4C1" w14:textId="77777777" w:rsidR="00B0075A" w:rsidRPr="00CA0104" w:rsidRDefault="00B0075A" w:rsidP="00B0075A">
      <w:pPr>
        <w:tabs>
          <w:tab w:val="left" w:pos="1776"/>
        </w:tabs>
        <w:jc w:val="both"/>
        <w:rPr>
          <w:iCs/>
          <w:szCs w:val="18"/>
          <w:lang w:val="es-ES"/>
        </w:rPr>
      </w:pPr>
      <w:r w:rsidRPr="00CA0104">
        <w:rPr>
          <w:iCs/>
          <w:szCs w:val="18"/>
          <w:lang w:val="es-ES"/>
        </w:rPr>
        <w:t xml:space="preserve"> 90.00000 |   10.00 |     8.9718</w:t>
      </w:r>
    </w:p>
    <w:p w14:paraId="7E12BC1E" w14:textId="77777777" w:rsidR="00B0075A" w:rsidRPr="00CA0104" w:rsidRDefault="00B0075A" w:rsidP="00B0075A">
      <w:pPr>
        <w:tabs>
          <w:tab w:val="left" w:pos="1776"/>
        </w:tabs>
        <w:jc w:val="both"/>
        <w:rPr>
          <w:iCs/>
          <w:szCs w:val="18"/>
          <w:lang w:val="es-ES"/>
        </w:rPr>
      </w:pPr>
      <w:r w:rsidRPr="00CA0104">
        <w:rPr>
          <w:iCs/>
          <w:szCs w:val="18"/>
          <w:lang w:val="es-ES"/>
        </w:rPr>
        <w:t xml:space="preserve"> 91.00000 |   10.00 |     8.9484</w:t>
      </w:r>
    </w:p>
    <w:p w14:paraId="2FC7BC6B" w14:textId="77777777" w:rsidR="00B0075A" w:rsidRPr="00CA0104" w:rsidRDefault="00B0075A" w:rsidP="00B0075A">
      <w:pPr>
        <w:tabs>
          <w:tab w:val="left" w:pos="1776"/>
        </w:tabs>
        <w:jc w:val="both"/>
        <w:rPr>
          <w:iCs/>
          <w:szCs w:val="18"/>
          <w:lang w:val="es-ES"/>
        </w:rPr>
      </w:pPr>
      <w:r w:rsidRPr="00CA0104">
        <w:rPr>
          <w:iCs/>
          <w:szCs w:val="18"/>
          <w:lang w:val="es-ES"/>
        </w:rPr>
        <w:t xml:space="preserve"> 92.00000 |   10.00 |     9.1798</w:t>
      </w:r>
    </w:p>
    <w:p w14:paraId="1C940F8B" w14:textId="77777777" w:rsidR="00B0075A" w:rsidRPr="00CA0104" w:rsidRDefault="00B0075A" w:rsidP="00B0075A">
      <w:pPr>
        <w:tabs>
          <w:tab w:val="left" w:pos="1776"/>
        </w:tabs>
        <w:jc w:val="both"/>
        <w:rPr>
          <w:iCs/>
          <w:szCs w:val="18"/>
          <w:lang w:val="es-ES"/>
        </w:rPr>
      </w:pPr>
      <w:r w:rsidRPr="00CA0104">
        <w:rPr>
          <w:iCs/>
          <w:szCs w:val="18"/>
          <w:lang w:val="es-ES"/>
        </w:rPr>
        <w:t xml:space="preserve"> 93.00000 |   10.00 |     9.5309</w:t>
      </w:r>
    </w:p>
    <w:p w14:paraId="77250396" w14:textId="77777777" w:rsidR="00B0075A" w:rsidRPr="00CA0104" w:rsidRDefault="00B0075A" w:rsidP="00B0075A">
      <w:pPr>
        <w:tabs>
          <w:tab w:val="left" w:pos="1776"/>
        </w:tabs>
        <w:jc w:val="both"/>
        <w:rPr>
          <w:iCs/>
          <w:szCs w:val="18"/>
          <w:lang w:val="es-ES"/>
        </w:rPr>
      </w:pPr>
      <w:r w:rsidRPr="00CA0104">
        <w:rPr>
          <w:iCs/>
          <w:szCs w:val="18"/>
          <w:lang w:val="es-ES"/>
        </w:rPr>
        <w:t xml:space="preserve"> 94.00000 |   10.00 |     9.8788</w:t>
      </w:r>
    </w:p>
    <w:p w14:paraId="62078541" w14:textId="77777777" w:rsidR="00B0075A" w:rsidRPr="00CA0104" w:rsidRDefault="00B0075A" w:rsidP="00B0075A">
      <w:pPr>
        <w:tabs>
          <w:tab w:val="left" w:pos="1776"/>
        </w:tabs>
        <w:jc w:val="both"/>
        <w:rPr>
          <w:iCs/>
          <w:szCs w:val="18"/>
          <w:lang w:val="es-ES"/>
        </w:rPr>
      </w:pPr>
      <w:r w:rsidRPr="00CA0104">
        <w:rPr>
          <w:iCs/>
          <w:szCs w:val="18"/>
          <w:lang w:val="es-ES"/>
        </w:rPr>
        <w:t xml:space="preserve"> 95.00000 |   10.00 |    10.1401</w:t>
      </w:r>
    </w:p>
    <w:p w14:paraId="559000E1" w14:textId="77777777" w:rsidR="00B0075A" w:rsidRPr="00CA0104" w:rsidRDefault="00B0075A" w:rsidP="00B0075A">
      <w:pPr>
        <w:tabs>
          <w:tab w:val="left" w:pos="1776"/>
        </w:tabs>
        <w:jc w:val="both"/>
        <w:rPr>
          <w:iCs/>
          <w:szCs w:val="18"/>
          <w:lang w:val="es-ES"/>
        </w:rPr>
      </w:pPr>
      <w:r w:rsidRPr="00CA0104">
        <w:rPr>
          <w:iCs/>
          <w:szCs w:val="18"/>
          <w:lang w:val="es-ES"/>
        </w:rPr>
        <w:t xml:space="preserve"> 96.00000 |   10.00 |    10.2787</w:t>
      </w:r>
    </w:p>
    <w:p w14:paraId="107E91A8" w14:textId="77777777" w:rsidR="00B0075A" w:rsidRPr="00CA0104" w:rsidRDefault="00B0075A" w:rsidP="00B0075A">
      <w:pPr>
        <w:tabs>
          <w:tab w:val="left" w:pos="1776"/>
        </w:tabs>
        <w:jc w:val="both"/>
        <w:rPr>
          <w:iCs/>
          <w:szCs w:val="18"/>
          <w:lang w:val="es-ES"/>
        </w:rPr>
      </w:pPr>
      <w:r w:rsidRPr="00CA0104">
        <w:rPr>
          <w:iCs/>
          <w:szCs w:val="18"/>
          <w:lang w:val="es-ES"/>
        </w:rPr>
        <w:t xml:space="preserve"> 97.00000 |   10.00 |    10.3005</w:t>
      </w:r>
    </w:p>
    <w:p w14:paraId="62A68C4E" w14:textId="77777777" w:rsidR="00B0075A" w:rsidRPr="00CA0104" w:rsidRDefault="00B0075A" w:rsidP="00B0075A">
      <w:pPr>
        <w:tabs>
          <w:tab w:val="left" w:pos="1776"/>
        </w:tabs>
        <w:jc w:val="both"/>
        <w:rPr>
          <w:iCs/>
          <w:szCs w:val="18"/>
          <w:lang w:val="es-ES"/>
        </w:rPr>
      </w:pPr>
      <w:r w:rsidRPr="00CA0104">
        <w:rPr>
          <w:iCs/>
          <w:szCs w:val="18"/>
          <w:lang w:val="es-ES"/>
        </w:rPr>
        <w:t xml:space="preserve"> 98.00000 |   10.00 |    10.2382</w:t>
      </w:r>
    </w:p>
    <w:p w14:paraId="2A6187F8" w14:textId="77777777" w:rsidR="00B0075A" w:rsidRPr="00CA0104" w:rsidRDefault="00B0075A" w:rsidP="00B0075A">
      <w:pPr>
        <w:tabs>
          <w:tab w:val="left" w:pos="1776"/>
        </w:tabs>
        <w:jc w:val="both"/>
        <w:rPr>
          <w:iCs/>
          <w:szCs w:val="18"/>
          <w:lang w:val="es-ES"/>
        </w:rPr>
      </w:pPr>
      <w:r w:rsidRPr="00CA0104">
        <w:rPr>
          <w:iCs/>
          <w:szCs w:val="18"/>
          <w:lang w:val="es-ES"/>
        </w:rPr>
        <w:t xml:space="preserve"> 99.00000 |   10.00 |    10.1347</w:t>
      </w:r>
    </w:p>
    <w:p w14:paraId="66147E6E" w14:textId="77777777" w:rsidR="00B0075A" w:rsidRPr="00CA0104" w:rsidRDefault="00B0075A" w:rsidP="00B0075A">
      <w:pPr>
        <w:tabs>
          <w:tab w:val="left" w:pos="1776"/>
        </w:tabs>
        <w:jc w:val="both"/>
        <w:rPr>
          <w:iCs/>
          <w:szCs w:val="18"/>
          <w:lang w:val="es-ES"/>
        </w:rPr>
      </w:pPr>
      <w:r w:rsidRPr="00CA0104">
        <w:rPr>
          <w:iCs/>
          <w:szCs w:val="18"/>
          <w:lang w:val="es-ES"/>
        </w:rPr>
        <w:t>100.00000 |   10.00 |    10.0294</w:t>
      </w:r>
    </w:p>
    <w:p w14:paraId="3B432FCE" w14:textId="77777777" w:rsidR="00B0075A" w:rsidRPr="00CA0104" w:rsidRDefault="00B0075A" w:rsidP="00B0075A">
      <w:pPr>
        <w:tabs>
          <w:tab w:val="left" w:pos="1776"/>
        </w:tabs>
        <w:jc w:val="both"/>
        <w:rPr>
          <w:iCs/>
          <w:szCs w:val="18"/>
          <w:lang w:val="es-ES"/>
        </w:rPr>
      </w:pPr>
      <w:r w:rsidRPr="00CA0104">
        <w:rPr>
          <w:iCs/>
          <w:szCs w:val="18"/>
          <w:lang w:val="es-ES"/>
        </w:rPr>
        <w:t>101.00000 |   10.00 |     9.9495</w:t>
      </w:r>
    </w:p>
    <w:p w14:paraId="1B8DD69E" w14:textId="77777777" w:rsidR="00B0075A" w:rsidRPr="00CA0104" w:rsidRDefault="00B0075A" w:rsidP="00B0075A">
      <w:pPr>
        <w:tabs>
          <w:tab w:val="left" w:pos="1776"/>
        </w:tabs>
        <w:jc w:val="both"/>
        <w:rPr>
          <w:iCs/>
          <w:szCs w:val="18"/>
          <w:lang w:val="es-ES"/>
        </w:rPr>
      </w:pPr>
      <w:r w:rsidRPr="00CA0104">
        <w:rPr>
          <w:iCs/>
          <w:szCs w:val="18"/>
          <w:lang w:val="es-ES"/>
        </w:rPr>
        <w:t>102.00000 |   10.00 |     9.9069</w:t>
      </w:r>
    </w:p>
    <w:p w14:paraId="2B6F2AA4" w14:textId="77777777" w:rsidR="00B0075A" w:rsidRPr="00CA0104" w:rsidRDefault="00B0075A" w:rsidP="00B0075A">
      <w:pPr>
        <w:tabs>
          <w:tab w:val="left" w:pos="1776"/>
        </w:tabs>
        <w:jc w:val="both"/>
        <w:rPr>
          <w:iCs/>
          <w:szCs w:val="18"/>
          <w:lang w:val="es-ES"/>
        </w:rPr>
      </w:pPr>
      <w:r w:rsidRPr="00CA0104">
        <w:rPr>
          <w:iCs/>
          <w:szCs w:val="18"/>
          <w:lang w:val="es-ES"/>
        </w:rPr>
        <w:t>103.00000 |   10.00 |     9.9006</w:t>
      </w:r>
    </w:p>
    <w:p w14:paraId="62C394BE" w14:textId="77777777" w:rsidR="00B0075A" w:rsidRPr="00CA0104" w:rsidRDefault="00B0075A" w:rsidP="00B0075A">
      <w:pPr>
        <w:tabs>
          <w:tab w:val="left" w:pos="1776"/>
        </w:tabs>
        <w:jc w:val="both"/>
        <w:rPr>
          <w:iCs/>
          <w:szCs w:val="18"/>
          <w:lang w:val="es-ES"/>
        </w:rPr>
      </w:pPr>
      <w:r w:rsidRPr="00CA0104">
        <w:rPr>
          <w:iCs/>
          <w:szCs w:val="18"/>
          <w:lang w:val="es-ES"/>
        </w:rPr>
        <w:t>104.00000 |   10.00 |     9.9207</w:t>
      </w:r>
    </w:p>
    <w:p w14:paraId="042E1B96" w14:textId="77777777" w:rsidR="00B0075A" w:rsidRPr="00CA0104" w:rsidRDefault="00B0075A" w:rsidP="00B0075A">
      <w:pPr>
        <w:tabs>
          <w:tab w:val="left" w:pos="1776"/>
        </w:tabs>
        <w:jc w:val="both"/>
        <w:rPr>
          <w:iCs/>
          <w:szCs w:val="18"/>
          <w:lang w:val="es-ES"/>
        </w:rPr>
      </w:pPr>
      <w:r w:rsidRPr="00CA0104">
        <w:rPr>
          <w:iCs/>
          <w:szCs w:val="18"/>
          <w:lang w:val="es-ES"/>
        </w:rPr>
        <w:t>105.00000 |   10.00 |     9.9539</w:t>
      </w:r>
    </w:p>
    <w:p w14:paraId="77E505CE" w14:textId="77777777" w:rsidR="00B0075A" w:rsidRPr="00CA0104" w:rsidRDefault="00B0075A" w:rsidP="00B0075A">
      <w:pPr>
        <w:tabs>
          <w:tab w:val="left" w:pos="1776"/>
        </w:tabs>
        <w:jc w:val="both"/>
        <w:rPr>
          <w:iCs/>
          <w:szCs w:val="18"/>
          <w:lang w:val="es-ES"/>
        </w:rPr>
      </w:pPr>
      <w:r w:rsidRPr="00CA0104">
        <w:rPr>
          <w:iCs/>
          <w:szCs w:val="18"/>
          <w:lang w:val="es-ES"/>
        </w:rPr>
        <w:t>106.00000 |   10.00 |     9.9877</w:t>
      </w:r>
    </w:p>
    <w:p w14:paraId="281CB882" w14:textId="77777777" w:rsidR="00B0075A" w:rsidRPr="00CA0104" w:rsidRDefault="00B0075A" w:rsidP="00B0075A">
      <w:pPr>
        <w:tabs>
          <w:tab w:val="left" w:pos="1776"/>
        </w:tabs>
        <w:jc w:val="both"/>
        <w:rPr>
          <w:iCs/>
          <w:szCs w:val="18"/>
          <w:lang w:val="es-ES"/>
        </w:rPr>
      </w:pPr>
      <w:r w:rsidRPr="00CA0104">
        <w:rPr>
          <w:iCs/>
          <w:szCs w:val="18"/>
          <w:lang w:val="es-ES"/>
        </w:rPr>
        <w:t>107.00000 |   10.00 |    10.0137</w:t>
      </w:r>
    </w:p>
    <w:p w14:paraId="70DF12B0" w14:textId="77777777" w:rsidR="00B0075A" w:rsidRPr="00CA0104" w:rsidRDefault="00B0075A" w:rsidP="00B0075A">
      <w:pPr>
        <w:tabs>
          <w:tab w:val="left" w:pos="1776"/>
        </w:tabs>
        <w:jc w:val="both"/>
        <w:rPr>
          <w:iCs/>
          <w:szCs w:val="18"/>
          <w:lang w:val="es-ES"/>
        </w:rPr>
      </w:pPr>
      <w:r w:rsidRPr="00CA0104">
        <w:rPr>
          <w:iCs/>
          <w:szCs w:val="18"/>
          <w:lang w:val="es-ES"/>
        </w:rPr>
        <w:t>108.00000 |   10.00 |    10.0278</w:t>
      </w:r>
    </w:p>
    <w:p w14:paraId="38DCE45F" w14:textId="77777777" w:rsidR="00B0075A" w:rsidRPr="00CA0104" w:rsidRDefault="00B0075A" w:rsidP="00B0075A">
      <w:pPr>
        <w:tabs>
          <w:tab w:val="left" w:pos="1776"/>
        </w:tabs>
        <w:jc w:val="both"/>
        <w:rPr>
          <w:iCs/>
          <w:szCs w:val="18"/>
          <w:lang w:val="es-ES"/>
        </w:rPr>
      </w:pPr>
      <w:r w:rsidRPr="00CA0104">
        <w:rPr>
          <w:iCs/>
          <w:szCs w:val="18"/>
          <w:lang w:val="es-ES"/>
        </w:rPr>
        <w:t>109.00000 |   10.00 |    10.0305</w:t>
      </w:r>
    </w:p>
    <w:p w14:paraId="0D31E2DD" w14:textId="77777777" w:rsidR="00B0075A" w:rsidRPr="00CA0104" w:rsidRDefault="00B0075A" w:rsidP="00B0075A">
      <w:pPr>
        <w:tabs>
          <w:tab w:val="left" w:pos="1776"/>
        </w:tabs>
        <w:jc w:val="both"/>
        <w:rPr>
          <w:iCs/>
          <w:szCs w:val="18"/>
          <w:lang w:val="es-ES"/>
        </w:rPr>
      </w:pPr>
      <w:r w:rsidRPr="00CA0104">
        <w:rPr>
          <w:iCs/>
          <w:szCs w:val="18"/>
          <w:lang w:val="es-ES"/>
        </w:rPr>
        <w:t>110.00000 |   10.00 |    10.0246</w:t>
      </w:r>
    </w:p>
    <w:p w14:paraId="4DD8DD4D" w14:textId="77777777" w:rsidR="00B0075A" w:rsidRPr="00CA0104" w:rsidRDefault="00B0075A" w:rsidP="00B0075A">
      <w:pPr>
        <w:tabs>
          <w:tab w:val="left" w:pos="1776"/>
        </w:tabs>
        <w:jc w:val="both"/>
        <w:rPr>
          <w:iCs/>
          <w:szCs w:val="18"/>
          <w:lang w:val="es-ES"/>
        </w:rPr>
      </w:pPr>
      <w:r w:rsidRPr="00CA0104">
        <w:rPr>
          <w:iCs/>
          <w:szCs w:val="18"/>
          <w:lang w:val="es-ES"/>
        </w:rPr>
        <w:t>111.00000 |   10.00 |    10.0144</w:t>
      </w:r>
    </w:p>
    <w:p w14:paraId="13AEA279" w14:textId="77777777" w:rsidR="00B0075A" w:rsidRPr="00CA0104" w:rsidRDefault="00B0075A" w:rsidP="00B0075A">
      <w:pPr>
        <w:tabs>
          <w:tab w:val="left" w:pos="1776"/>
        </w:tabs>
        <w:jc w:val="both"/>
        <w:rPr>
          <w:iCs/>
          <w:szCs w:val="18"/>
          <w:lang w:val="es-ES"/>
        </w:rPr>
      </w:pPr>
      <w:r w:rsidRPr="00CA0104">
        <w:rPr>
          <w:iCs/>
          <w:szCs w:val="18"/>
          <w:lang w:val="es-ES"/>
        </w:rPr>
        <w:t>112.00000 |   10.00 |    10.0039</w:t>
      </w:r>
    </w:p>
    <w:p w14:paraId="2D9BCB15" w14:textId="77777777" w:rsidR="00B0075A" w:rsidRPr="00CA0104" w:rsidRDefault="00B0075A" w:rsidP="00B0075A">
      <w:pPr>
        <w:tabs>
          <w:tab w:val="left" w:pos="1776"/>
        </w:tabs>
        <w:jc w:val="both"/>
        <w:rPr>
          <w:iCs/>
          <w:szCs w:val="18"/>
          <w:lang w:val="es-ES"/>
        </w:rPr>
      </w:pPr>
      <w:r w:rsidRPr="00CA0104">
        <w:rPr>
          <w:iCs/>
          <w:szCs w:val="18"/>
          <w:lang w:val="es-ES"/>
        </w:rPr>
        <w:t>113.00000 |   10.00 |     9.9957</w:t>
      </w:r>
    </w:p>
    <w:p w14:paraId="4CCAB746" w14:textId="77777777" w:rsidR="00B0075A" w:rsidRPr="00CA0104" w:rsidRDefault="00B0075A" w:rsidP="00B0075A">
      <w:pPr>
        <w:tabs>
          <w:tab w:val="left" w:pos="1776"/>
        </w:tabs>
        <w:jc w:val="both"/>
        <w:rPr>
          <w:iCs/>
          <w:szCs w:val="18"/>
          <w:lang w:val="es-ES"/>
        </w:rPr>
      </w:pPr>
      <w:r w:rsidRPr="00CA0104">
        <w:rPr>
          <w:iCs/>
          <w:szCs w:val="18"/>
          <w:lang w:val="es-ES"/>
        </w:rPr>
        <w:t>114.00000 |   10.00 |     9.9912</w:t>
      </w:r>
    </w:p>
    <w:p w14:paraId="17E5DFAF" w14:textId="77777777" w:rsidR="00B0075A" w:rsidRPr="00CA0104" w:rsidRDefault="00B0075A" w:rsidP="00B0075A">
      <w:pPr>
        <w:tabs>
          <w:tab w:val="left" w:pos="1776"/>
        </w:tabs>
        <w:jc w:val="both"/>
        <w:rPr>
          <w:iCs/>
          <w:szCs w:val="18"/>
          <w:lang w:val="es-ES"/>
        </w:rPr>
      </w:pPr>
      <w:r w:rsidRPr="00CA0104">
        <w:rPr>
          <w:iCs/>
          <w:szCs w:val="18"/>
          <w:lang w:val="es-ES"/>
        </w:rPr>
        <w:t>115.00000 |   10.00 |     9.9903</w:t>
      </w:r>
    </w:p>
    <w:p w14:paraId="68C2FB96" w14:textId="77777777" w:rsidR="00B0075A" w:rsidRPr="00CA0104" w:rsidRDefault="00B0075A" w:rsidP="00B0075A">
      <w:pPr>
        <w:tabs>
          <w:tab w:val="left" w:pos="1776"/>
        </w:tabs>
        <w:jc w:val="both"/>
        <w:rPr>
          <w:iCs/>
          <w:szCs w:val="18"/>
          <w:lang w:val="es-ES"/>
        </w:rPr>
      </w:pPr>
      <w:r w:rsidRPr="00CA0104">
        <w:rPr>
          <w:iCs/>
          <w:szCs w:val="18"/>
          <w:lang w:val="es-ES"/>
        </w:rPr>
        <w:t>116.00000 |   10.00 |     9.9921</w:t>
      </w:r>
    </w:p>
    <w:p w14:paraId="1B3AA07B" w14:textId="77777777" w:rsidR="00B0075A" w:rsidRPr="00CA0104" w:rsidRDefault="00B0075A" w:rsidP="00B0075A">
      <w:pPr>
        <w:tabs>
          <w:tab w:val="left" w:pos="1776"/>
        </w:tabs>
        <w:jc w:val="both"/>
        <w:rPr>
          <w:iCs/>
          <w:szCs w:val="18"/>
          <w:lang w:val="es-ES"/>
        </w:rPr>
      </w:pPr>
      <w:r w:rsidRPr="00CA0104">
        <w:rPr>
          <w:iCs/>
          <w:szCs w:val="18"/>
          <w:lang w:val="es-ES"/>
        </w:rPr>
        <w:t>117.00000 |   10.00 |     9.9953</w:t>
      </w:r>
    </w:p>
    <w:p w14:paraId="332B533E" w14:textId="77777777" w:rsidR="00B0075A" w:rsidRPr="00CA0104" w:rsidRDefault="00B0075A" w:rsidP="00B0075A">
      <w:pPr>
        <w:tabs>
          <w:tab w:val="left" w:pos="1776"/>
        </w:tabs>
        <w:jc w:val="both"/>
        <w:rPr>
          <w:iCs/>
          <w:szCs w:val="18"/>
          <w:lang w:val="es-ES"/>
        </w:rPr>
      </w:pPr>
      <w:r w:rsidRPr="00CA0104">
        <w:rPr>
          <w:iCs/>
          <w:szCs w:val="18"/>
          <w:lang w:val="es-ES"/>
        </w:rPr>
        <w:t>118.00000 |   10.00 |     9.9986</w:t>
      </w:r>
    </w:p>
    <w:p w14:paraId="20255315" w14:textId="77777777" w:rsidR="00B0075A" w:rsidRPr="00CA0104" w:rsidRDefault="00B0075A" w:rsidP="00B0075A">
      <w:pPr>
        <w:tabs>
          <w:tab w:val="left" w:pos="1776"/>
        </w:tabs>
        <w:jc w:val="both"/>
        <w:rPr>
          <w:iCs/>
          <w:szCs w:val="18"/>
          <w:lang w:val="es-ES"/>
        </w:rPr>
      </w:pPr>
      <w:r w:rsidRPr="00CA0104">
        <w:rPr>
          <w:iCs/>
          <w:szCs w:val="18"/>
          <w:lang w:val="es-ES"/>
        </w:rPr>
        <w:t>119.00000 |   10.00 |    10.0012</w:t>
      </w:r>
    </w:p>
    <w:p w14:paraId="52F11323" w14:textId="77777777" w:rsidR="00B0075A" w:rsidRPr="00CA0104" w:rsidRDefault="00B0075A" w:rsidP="00B0075A">
      <w:pPr>
        <w:tabs>
          <w:tab w:val="left" w:pos="1776"/>
        </w:tabs>
        <w:jc w:val="both"/>
        <w:rPr>
          <w:iCs/>
          <w:szCs w:val="18"/>
          <w:lang w:val="es-ES"/>
        </w:rPr>
      </w:pPr>
      <w:r w:rsidRPr="00CA0104">
        <w:rPr>
          <w:iCs/>
          <w:szCs w:val="18"/>
          <w:lang w:val="es-ES"/>
        </w:rPr>
        <w:t>120.00000 |   10.00 |    10.0027</w:t>
      </w:r>
    </w:p>
    <w:p w14:paraId="0577FCA3" w14:textId="77777777" w:rsidR="00B0075A" w:rsidRPr="00CA0104" w:rsidRDefault="00B0075A" w:rsidP="00B0075A">
      <w:pPr>
        <w:tabs>
          <w:tab w:val="left" w:pos="1776"/>
        </w:tabs>
        <w:jc w:val="both"/>
        <w:rPr>
          <w:iCs/>
          <w:szCs w:val="18"/>
          <w:lang w:val="es-ES"/>
        </w:rPr>
      </w:pPr>
      <w:r w:rsidRPr="00CA0104">
        <w:rPr>
          <w:iCs/>
          <w:szCs w:val="18"/>
          <w:lang w:val="es-ES"/>
        </w:rPr>
        <w:t>121.00000 |   10.00 |    10.0030</w:t>
      </w:r>
    </w:p>
    <w:p w14:paraId="6723A14D" w14:textId="77777777" w:rsidR="00B0075A" w:rsidRPr="00CA0104" w:rsidRDefault="00B0075A" w:rsidP="00B0075A">
      <w:pPr>
        <w:tabs>
          <w:tab w:val="left" w:pos="1776"/>
        </w:tabs>
        <w:jc w:val="both"/>
        <w:rPr>
          <w:iCs/>
          <w:szCs w:val="18"/>
          <w:lang w:val="es-ES"/>
        </w:rPr>
      </w:pPr>
      <w:r w:rsidRPr="00CA0104">
        <w:rPr>
          <w:iCs/>
          <w:szCs w:val="18"/>
          <w:lang w:val="es-ES"/>
        </w:rPr>
        <w:t>122.00000 |   10.00 |    10.0025</w:t>
      </w:r>
    </w:p>
    <w:p w14:paraId="5CEFE7A1" w14:textId="77777777" w:rsidR="00B0075A" w:rsidRPr="00CA0104" w:rsidRDefault="00B0075A" w:rsidP="00B0075A">
      <w:pPr>
        <w:tabs>
          <w:tab w:val="left" w:pos="1776"/>
        </w:tabs>
        <w:jc w:val="both"/>
        <w:rPr>
          <w:iCs/>
          <w:szCs w:val="18"/>
          <w:lang w:val="es-ES"/>
        </w:rPr>
      </w:pPr>
      <w:r w:rsidRPr="00CA0104">
        <w:rPr>
          <w:iCs/>
          <w:szCs w:val="18"/>
          <w:lang w:val="es-ES"/>
        </w:rPr>
        <w:t>123.00000 |   10.00 |    10.0015</w:t>
      </w:r>
    </w:p>
    <w:p w14:paraId="7A95F176" w14:textId="77777777" w:rsidR="00B0075A" w:rsidRPr="00CA0104" w:rsidRDefault="00B0075A" w:rsidP="00B0075A">
      <w:pPr>
        <w:tabs>
          <w:tab w:val="left" w:pos="1776"/>
        </w:tabs>
        <w:jc w:val="both"/>
        <w:rPr>
          <w:iCs/>
          <w:szCs w:val="18"/>
          <w:lang w:val="es-ES"/>
        </w:rPr>
      </w:pPr>
      <w:r w:rsidRPr="00CA0104">
        <w:rPr>
          <w:iCs/>
          <w:szCs w:val="18"/>
          <w:lang w:val="es-ES"/>
        </w:rPr>
        <w:t>124.00000 |   10.00 |    10.0005</w:t>
      </w:r>
    </w:p>
    <w:p w14:paraId="655D443C" w14:textId="77777777" w:rsidR="00B0075A" w:rsidRPr="00CA0104" w:rsidRDefault="00B0075A" w:rsidP="00B0075A">
      <w:pPr>
        <w:tabs>
          <w:tab w:val="left" w:pos="1776"/>
        </w:tabs>
        <w:jc w:val="both"/>
        <w:rPr>
          <w:iCs/>
          <w:szCs w:val="18"/>
          <w:lang w:val="es-ES"/>
        </w:rPr>
      </w:pPr>
      <w:r w:rsidRPr="00CA0104">
        <w:rPr>
          <w:iCs/>
          <w:szCs w:val="18"/>
          <w:lang w:val="es-ES"/>
        </w:rPr>
        <w:t>125.00000 |   10.00 |     9.9996</w:t>
      </w:r>
    </w:p>
    <w:p w14:paraId="460FA21D" w14:textId="77777777" w:rsidR="00B0075A" w:rsidRPr="00CA0104" w:rsidRDefault="00B0075A" w:rsidP="00B0075A">
      <w:pPr>
        <w:tabs>
          <w:tab w:val="left" w:pos="1776"/>
        </w:tabs>
        <w:jc w:val="both"/>
        <w:rPr>
          <w:iCs/>
          <w:szCs w:val="18"/>
          <w:lang w:val="es-ES"/>
        </w:rPr>
      </w:pPr>
      <w:r w:rsidRPr="00CA0104">
        <w:rPr>
          <w:iCs/>
          <w:szCs w:val="18"/>
          <w:lang w:val="es-ES"/>
        </w:rPr>
        <w:t>126.00000 |   10.00 |     9.9992</w:t>
      </w:r>
    </w:p>
    <w:p w14:paraId="60CB1716" w14:textId="77777777" w:rsidR="00B0075A" w:rsidRPr="00CA0104" w:rsidRDefault="00B0075A" w:rsidP="00B0075A">
      <w:pPr>
        <w:tabs>
          <w:tab w:val="left" w:pos="1776"/>
        </w:tabs>
        <w:jc w:val="both"/>
        <w:rPr>
          <w:iCs/>
          <w:szCs w:val="18"/>
          <w:lang w:val="es-ES"/>
        </w:rPr>
      </w:pPr>
      <w:r w:rsidRPr="00CA0104">
        <w:rPr>
          <w:iCs/>
          <w:szCs w:val="18"/>
          <w:lang w:val="es-ES"/>
        </w:rPr>
        <w:t>127.00000 |   10.00 |     9.9990</w:t>
      </w:r>
    </w:p>
    <w:p w14:paraId="6A419E0D" w14:textId="77777777" w:rsidR="00B0075A" w:rsidRPr="00CA0104" w:rsidRDefault="00B0075A" w:rsidP="00B0075A">
      <w:pPr>
        <w:tabs>
          <w:tab w:val="left" w:pos="1776"/>
        </w:tabs>
        <w:jc w:val="both"/>
        <w:rPr>
          <w:iCs/>
          <w:szCs w:val="18"/>
          <w:lang w:val="es-ES"/>
        </w:rPr>
      </w:pPr>
      <w:r w:rsidRPr="00CA0104">
        <w:rPr>
          <w:iCs/>
          <w:szCs w:val="18"/>
          <w:lang w:val="es-ES"/>
        </w:rPr>
        <w:t>128.00000 |   10.00 |     9.9992</w:t>
      </w:r>
    </w:p>
    <w:p w14:paraId="72594A9C" w14:textId="77777777" w:rsidR="00B0075A" w:rsidRPr="00CA0104" w:rsidRDefault="00B0075A" w:rsidP="00B0075A">
      <w:pPr>
        <w:tabs>
          <w:tab w:val="left" w:pos="1776"/>
        </w:tabs>
        <w:jc w:val="both"/>
        <w:rPr>
          <w:iCs/>
          <w:szCs w:val="18"/>
          <w:lang w:val="es-ES"/>
        </w:rPr>
      </w:pPr>
      <w:r w:rsidRPr="00CA0104">
        <w:rPr>
          <w:iCs/>
          <w:szCs w:val="18"/>
          <w:lang w:val="es-ES"/>
        </w:rPr>
        <w:t>129.00000 |   10.00 |     9.9995</w:t>
      </w:r>
    </w:p>
    <w:p w14:paraId="66904678" w14:textId="77777777" w:rsidR="00B0075A" w:rsidRPr="00CA0104" w:rsidRDefault="00B0075A" w:rsidP="00B0075A">
      <w:pPr>
        <w:tabs>
          <w:tab w:val="left" w:pos="1776"/>
        </w:tabs>
        <w:jc w:val="both"/>
        <w:rPr>
          <w:iCs/>
          <w:szCs w:val="18"/>
          <w:lang w:val="es-ES"/>
        </w:rPr>
      </w:pPr>
      <w:r w:rsidRPr="00CA0104">
        <w:rPr>
          <w:iCs/>
          <w:szCs w:val="18"/>
          <w:lang w:val="es-ES"/>
        </w:rPr>
        <w:t>130.00000 |   10.00 |     9.9998</w:t>
      </w:r>
    </w:p>
    <w:p w14:paraId="47EC56EA" w14:textId="77777777" w:rsidR="00B0075A" w:rsidRPr="00CA0104" w:rsidRDefault="00B0075A" w:rsidP="00B0075A">
      <w:pPr>
        <w:tabs>
          <w:tab w:val="left" w:pos="1776"/>
        </w:tabs>
        <w:jc w:val="both"/>
        <w:rPr>
          <w:iCs/>
          <w:szCs w:val="18"/>
          <w:lang w:val="es-ES"/>
        </w:rPr>
      </w:pPr>
      <w:r w:rsidRPr="00CA0104">
        <w:rPr>
          <w:iCs/>
          <w:szCs w:val="18"/>
          <w:lang w:val="es-ES"/>
        </w:rPr>
        <w:t>131.00000 |   10.00 |    10.0001</w:t>
      </w:r>
    </w:p>
    <w:p w14:paraId="50CF295F" w14:textId="77777777" w:rsidR="00B0075A" w:rsidRPr="00CA0104" w:rsidRDefault="00B0075A" w:rsidP="00B0075A">
      <w:pPr>
        <w:tabs>
          <w:tab w:val="left" w:pos="1776"/>
        </w:tabs>
        <w:jc w:val="both"/>
        <w:rPr>
          <w:iCs/>
          <w:szCs w:val="18"/>
          <w:lang w:val="es-ES"/>
        </w:rPr>
      </w:pPr>
      <w:r w:rsidRPr="00CA0104">
        <w:rPr>
          <w:iCs/>
          <w:szCs w:val="18"/>
          <w:lang w:val="es-ES"/>
        </w:rPr>
        <w:t>132.00000 |   10.00 |    10.0003</w:t>
      </w:r>
    </w:p>
    <w:p w14:paraId="3672FD99" w14:textId="77777777" w:rsidR="00B0075A" w:rsidRPr="00CA0104" w:rsidRDefault="00B0075A" w:rsidP="00B0075A">
      <w:pPr>
        <w:tabs>
          <w:tab w:val="left" w:pos="1776"/>
        </w:tabs>
        <w:jc w:val="both"/>
        <w:rPr>
          <w:iCs/>
          <w:szCs w:val="18"/>
          <w:lang w:val="es-ES"/>
        </w:rPr>
      </w:pPr>
      <w:r w:rsidRPr="00CA0104">
        <w:rPr>
          <w:iCs/>
          <w:szCs w:val="18"/>
          <w:lang w:val="es-ES"/>
        </w:rPr>
        <w:t>133.00000 |   10.00 |    10.0003</w:t>
      </w:r>
    </w:p>
    <w:p w14:paraId="7477B97C" w14:textId="77777777" w:rsidR="00B0075A" w:rsidRPr="00CA0104" w:rsidRDefault="00B0075A" w:rsidP="00B0075A">
      <w:pPr>
        <w:tabs>
          <w:tab w:val="left" w:pos="1776"/>
        </w:tabs>
        <w:jc w:val="both"/>
        <w:rPr>
          <w:iCs/>
          <w:szCs w:val="18"/>
          <w:lang w:val="es-ES"/>
        </w:rPr>
      </w:pPr>
      <w:r w:rsidRPr="00CA0104">
        <w:rPr>
          <w:iCs/>
          <w:szCs w:val="18"/>
          <w:lang w:val="es-ES"/>
        </w:rPr>
        <w:t>134.00000 |   10.00 |    10.0003</w:t>
      </w:r>
    </w:p>
    <w:p w14:paraId="3013C142" w14:textId="77777777" w:rsidR="00B0075A" w:rsidRPr="00CA0104" w:rsidRDefault="00B0075A" w:rsidP="00B0075A">
      <w:pPr>
        <w:tabs>
          <w:tab w:val="left" w:pos="1776"/>
        </w:tabs>
        <w:jc w:val="both"/>
        <w:rPr>
          <w:iCs/>
          <w:szCs w:val="18"/>
          <w:lang w:val="es-ES"/>
        </w:rPr>
      </w:pPr>
      <w:r w:rsidRPr="00CA0104">
        <w:rPr>
          <w:iCs/>
          <w:szCs w:val="18"/>
          <w:lang w:val="es-ES"/>
        </w:rPr>
        <w:t>135.00000 |   10.00 |    10.0002</w:t>
      </w:r>
    </w:p>
    <w:p w14:paraId="00E9DA85" w14:textId="77777777" w:rsidR="00B0075A" w:rsidRPr="00CA0104" w:rsidRDefault="00B0075A" w:rsidP="00B0075A">
      <w:pPr>
        <w:tabs>
          <w:tab w:val="left" w:pos="1776"/>
        </w:tabs>
        <w:jc w:val="both"/>
        <w:rPr>
          <w:iCs/>
          <w:szCs w:val="18"/>
          <w:lang w:val="es-ES"/>
        </w:rPr>
      </w:pPr>
      <w:r w:rsidRPr="00CA0104">
        <w:rPr>
          <w:iCs/>
          <w:szCs w:val="18"/>
          <w:lang w:val="es-ES"/>
        </w:rPr>
        <w:t>136.00000 |   10.00 |    10.0001</w:t>
      </w:r>
    </w:p>
    <w:p w14:paraId="2670D61E" w14:textId="77777777" w:rsidR="00B0075A" w:rsidRPr="00CA0104" w:rsidRDefault="00B0075A" w:rsidP="00B0075A">
      <w:pPr>
        <w:tabs>
          <w:tab w:val="left" w:pos="1776"/>
        </w:tabs>
        <w:jc w:val="both"/>
        <w:rPr>
          <w:iCs/>
          <w:szCs w:val="18"/>
          <w:lang w:val="es-ES"/>
        </w:rPr>
      </w:pPr>
      <w:r w:rsidRPr="00CA0104">
        <w:rPr>
          <w:iCs/>
          <w:szCs w:val="18"/>
          <w:lang w:val="es-ES"/>
        </w:rPr>
        <w:t>137.00000 |   10.00 |    10.0000</w:t>
      </w:r>
    </w:p>
    <w:p w14:paraId="51D30069" w14:textId="77777777" w:rsidR="00B0075A" w:rsidRPr="00CA0104" w:rsidRDefault="00B0075A" w:rsidP="00B0075A">
      <w:pPr>
        <w:tabs>
          <w:tab w:val="left" w:pos="1776"/>
        </w:tabs>
        <w:jc w:val="both"/>
        <w:rPr>
          <w:iCs/>
          <w:szCs w:val="18"/>
          <w:lang w:val="es-ES"/>
        </w:rPr>
      </w:pPr>
      <w:r w:rsidRPr="00CA0104">
        <w:rPr>
          <w:iCs/>
          <w:szCs w:val="18"/>
          <w:lang w:val="es-ES"/>
        </w:rPr>
        <w:t>138.00000 |   10.00 |     9.9999</w:t>
      </w:r>
    </w:p>
    <w:p w14:paraId="26C39460" w14:textId="77777777" w:rsidR="00B0075A" w:rsidRPr="00CA0104" w:rsidRDefault="00B0075A" w:rsidP="00B0075A">
      <w:pPr>
        <w:tabs>
          <w:tab w:val="left" w:pos="1776"/>
        </w:tabs>
        <w:jc w:val="both"/>
        <w:rPr>
          <w:iCs/>
          <w:szCs w:val="18"/>
          <w:lang w:val="es-ES"/>
        </w:rPr>
      </w:pPr>
      <w:r w:rsidRPr="00CA0104">
        <w:rPr>
          <w:iCs/>
          <w:szCs w:val="18"/>
          <w:lang w:val="es-ES"/>
        </w:rPr>
        <w:t>139.00000 |   10.00 |     9.9999</w:t>
      </w:r>
    </w:p>
    <w:p w14:paraId="381FE8F6" w14:textId="77777777" w:rsidR="00B0075A" w:rsidRPr="00CA0104" w:rsidRDefault="00B0075A" w:rsidP="00B0075A">
      <w:pPr>
        <w:tabs>
          <w:tab w:val="left" w:pos="1776"/>
        </w:tabs>
        <w:jc w:val="both"/>
        <w:rPr>
          <w:iCs/>
          <w:szCs w:val="18"/>
          <w:lang w:val="es-ES"/>
        </w:rPr>
      </w:pPr>
      <w:r w:rsidRPr="00CA0104">
        <w:rPr>
          <w:iCs/>
          <w:szCs w:val="18"/>
          <w:lang w:val="es-ES"/>
        </w:rPr>
        <w:t>140.00000 |   10.00 |     9.9999</w:t>
      </w:r>
    </w:p>
    <w:p w14:paraId="3B390726" w14:textId="77777777" w:rsidR="00B0075A" w:rsidRPr="00CA0104" w:rsidRDefault="00B0075A" w:rsidP="00B0075A">
      <w:pPr>
        <w:tabs>
          <w:tab w:val="left" w:pos="1776"/>
        </w:tabs>
        <w:jc w:val="both"/>
        <w:rPr>
          <w:iCs/>
          <w:szCs w:val="18"/>
          <w:lang w:val="es-ES"/>
        </w:rPr>
      </w:pPr>
      <w:r w:rsidRPr="00CA0104">
        <w:rPr>
          <w:iCs/>
          <w:szCs w:val="18"/>
          <w:lang w:val="es-ES"/>
        </w:rPr>
        <w:t>141.00000 |   10.00 |     9.9999</w:t>
      </w:r>
    </w:p>
    <w:p w14:paraId="15D41838" w14:textId="77777777" w:rsidR="00B0075A" w:rsidRPr="00CA0104" w:rsidRDefault="00B0075A" w:rsidP="00B0075A">
      <w:pPr>
        <w:tabs>
          <w:tab w:val="left" w:pos="1776"/>
        </w:tabs>
        <w:jc w:val="both"/>
        <w:rPr>
          <w:iCs/>
          <w:szCs w:val="18"/>
          <w:lang w:val="es-ES"/>
        </w:rPr>
      </w:pPr>
      <w:r w:rsidRPr="00CA0104">
        <w:rPr>
          <w:iCs/>
          <w:szCs w:val="18"/>
          <w:lang w:val="es-ES"/>
        </w:rPr>
        <w:t>142.00000 |   10.00 |    10.0000</w:t>
      </w:r>
    </w:p>
    <w:p w14:paraId="04B1E6E7" w14:textId="77777777" w:rsidR="00B0075A" w:rsidRPr="00CA0104" w:rsidRDefault="00B0075A" w:rsidP="00B0075A">
      <w:pPr>
        <w:tabs>
          <w:tab w:val="left" w:pos="1776"/>
        </w:tabs>
        <w:jc w:val="both"/>
        <w:rPr>
          <w:iCs/>
          <w:szCs w:val="18"/>
          <w:lang w:val="es-ES"/>
        </w:rPr>
      </w:pPr>
      <w:r w:rsidRPr="00CA0104">
        <w:rPr>
          <w:iCs/>
          <w:szCs w:val="18"/>
          <w:lang w:val="es-ES"/>
        </w:rPr>
        <w:t>143.00000 |   10.00 |    10.0000</w:t>
      </w:r>
    </w:p>
    <w:p w14:paraId="37F3D521" w14:textId="77777777" w:rsidR="00B0075A" w:rsidRPr="00CA0104" w:rsidRDefault="00B0075A" w:rsidP="00B0075A">
      <w:pPr>
        <w:tabs>
          <w:tab w:val="left" w:pos="1776"/>
        </w:tabs>
        <w:jc w:val="both"/>
        <w:rPr>
          <w:iCs/>
          <w:szCs w:val="18"/>
          <w:lang w:val="es-ES"/>
        </w:rPr>
      </w:pPr>
      <w:r w:rsidRPr="00CA0104">
        <w:rPr>
          <w:iCs/>
          <w:szCs w:val="18"/>
          <w:lang w:val="es-ES"/>
        </w:rPr>
        <w:lastRenderedPageBreak/>
        <w:t>144.00000 |   10.00 |    10.0000</w:t>
      </w:r>
    </w:p>
    <w:p w14:paraId="20442915" w14:textId="77777777" w:rsidR="00B0075A" w:rsidRPr="00CA0104" w:rsidRDefault="00B0075A" w:rsidP="00B0075A">
      <w:pPr>
        <w:tabs>
          <w:tab w:val="left" w:pos="1776"/>
        </w:tabs>
        <w:jc w:val="both"/>
        <w:rPr>
          <w:iCs/>
          <w:szCs w:val="18"/>
          <w:lang w:val="es-ES"/>
        </w:rPr>
      </w:pPr>
      <w:r w:rsidRPr="00CA0104">
        <w:rPr>
          <w:iCs/>
          <w:szCs w:val="18"/>
          <w:lang w:val="es-ES"/>
        </w:rPr>
        <w:t>145.00000 |   10.00 |    10.0000</w:t>
      </w:r>
    </w:p>
    <w:p w14:paraId="71E8D927" w14:textId="77777777" w:rsidR="00B0075A" w:rsidRPr="00CA0104" w:rsidRDefault="00B0075A" w:rsidP="00B0075A">
      <w:pPr>
        <w:tabs>
          <w:tab w:val="left" w:pos="1776"/>
        </w:tabs>
        <w:jc w:val="both"/>
        <w:rPr>
          <w:iCs/>
          <w:szCs w:val="18"/>
          <w:lang w:val="es-ES"/>
        </w:rPr>
      </w:pPr>
      <w:r w:rsidRPr="00CA0104">
        <w:rPr>
          <w:iCs/>
          <w:szCs w:val="18"/>
          <w:lang w:val="es-ES"/>
        </w:rPr>
        <w:t>146.00000 |   10.00 |    10.0000</w:t>
      </w:r>
    </w:p>
    <w:p w14:paraId="0CDF94CC" w14:textId="77777777" w:rsidR="00B0075A" w:rsidRPr="00CA0104" w:rsidRDefault="00B0075A" w:rsidP="00B0075A">
      <w:pPr>
        <w:tabs>
          <w:tab w:val="left" w:pos="1776"/>
        </w:tabs>
        <w:jc w:val="both"/>
        <w:rPr>
          <w:iCs/>
          <w:szCs w:val="18"/>
          <w:lang w:val="es-ES"/>
        </w:rPr>
      </w:pPr>
      <w:r w:rsidRPr="00CA0104">
        <w:rPr>
          <w:iCs/>
          <w:szCs w:val="18"/>
          <w:lang w:val="es-ES"/>
        </w:rPr>
        <w:t>147.00000 |   10.00 |    10.0000</w:t>
      </w:r>
    </w:p>
    <w:p w14:paraId="785C11AD" w14:textId="77777777" w:rsidR="00B0075A" w:rsidRPr="00CA0104" w:rsidRDefault="00B0075A" w:rsidP="00B0075A">
      <w:pPr>
        <w:tabs>
          <w:tab w:val="left" w:pos="1776"/>
        </w:tabs>
        <w:jc w:val="both"/>
        <w:rPr>
          <w:iCs/>
          <w:szCs w:val="18"/>
          <w:lang w:val="es-ES"/>
        </w:rPr>
      </w:pPr>
      <w:r w:rsidRPr="00CA0104">
        <w:rPr>
          <w:iCs/>
          <w:szCs w:val="18"/>
          <w:lang w:val="es-ES"/>
        </w:rPr>
        <w:t>148.00000 |   10.00 |    10.0000</w:t>
      </w:r>
    </w:p>
    <w:p w14:paraId="7F1F0331" w14:textId="77777777" w:rsidR="00B0075A" w:rsidRPr="00CA0104" w:rsidRDefault="00B0075A" w:rsidP="00B0075A">
      <w:pPr>
        <w:tabs>
          <w:tab w:val="left" w:pos="1776"/>
        </w:tabs>
        <w:jc w:val="both"/>
        <w:rPr>
          <w:iCs/>
          <w:szCs w:val="18"/>
          <w:lang w:val="es-ES"/>
        </w:rPr>
      </w:pPr>
      <w:r w:rsidRPr="00CA0104">
        <w:rPr>
          <w:iCs/>
          <w:szCs w:val="18"/>
          <w:lang w:val="es-ES"/>
        </w:rPr>
        <w:t>149.00000 |   10.00 |    10.0000</w:t>
      </w:r>
    </w:p>
    <w:p w14:paraId="330BAC70" w14:textId="77777777" w:rsidR="00B0075A" w:rsidRPr="00CA0104" w:rsidRDefault="00B0075A" w:rsidP="00B0075A">
      <w:pPr>
        <w:tabs>
          <w:tab w:val="left" w:pos="1776"/>
        </w:tabs>
        <w:jc w:val="both"/>
        <w:rPr>
          <w:iCs/>
          <w:szCs w:val="18"/>
          <w:lang w:val="es-ES"/>
        </w:rPr>
      </w:pPr>
    </w:p>
    <w:p w14:paraId="61E60068" w14:textId="77777777" w:rsidR="00B0075A" w:rsidRPr="00CA0104" w:rsidRDefault="00B0075A" w:rsidP="00B0075A">
      <w:pPr>
        <w:tabs>
          <w:tab w:val="left" w:pos="1776"/>
        </w:tabs>
        <w:jc w:val="both"/>
        <w:rPr>
          <w:iCs/>
          <w:szCs w:val="18"/>
          <w:lang w:val="es-ES"/>
        </w:rPr>
      </w:pPr>
    </w:p>
    <w:p w14:paraId="58A2D745" w14:textId="72364395" w:rsidR="00B0075A" w:rsidRPr="00CA0104" w:rsidRDefault="00B0075A" w:rsidP="00B0075A">
      <w:pPr>
        <w:tabs>
          <w:tab w:val="left" w:pos="1776"/>
        </w:tabs>
        <w:jc w:val="both"/>
        <w:rPr>
          <w:iCs/>
          <w:szCs w:val="18"/>
          <w:lang w:val="es-ES"/>
        </w:rPr>
      </w:pPr>
      <w:r w:rsidRPr="00CA0104">
        <w:rPr>
          <w:iCs/>
          <w:szCs w:val="18"/>
          <w:lang w:val="es-ES"/>
        </w:rPr>
        <w:t xml:space="preserve">A partir del instante 70, se ve cómo se agrega la perturbación y la respuesta de </w:t>
      </w:r>
      <w:r w:rsidR="00085705" w:rsidRPr="00CA0104">
        <w:rPr>
          <w:iCs/>
          <w:szCs w:val="18"/>
          <w:lang w:val="es-ES"/>
        </w:rPr>
        <w:t>desestabiliza,</w:t>
      </w:r>
      <w:r w:rsidRPr="00CA0104">
        <w:rPr>
          <w:iCs/>
          <w:szCs w:val="18"/>
          <w:lang w:val="es-ES"/>
        </w:rPr>
        <w:t xml:space="preserve"> pero el sistema vuelve a recuperar el valor deseado en el instante 142</w:t>
      </w:r>
      <w:r w:rsidR="005F782E" w:rsidRPr="00CA0104">
        <w:rPr>
          <w:iCs/>
          <w:szCs w:val="18"/>
          <w:lang w:val="es-ES"/>
        </w:rPr>
        <w:t xml:space="preserve"> gracias al controlador integral como mencionamos anteriormente.</w:t>
      </w:r>
    </w:p>
    <w:p w14:paraId="3641B06E" w14:textId="77777777" w:rsidR="00B0075A" w:rsidRPr="00CA0104" w:rsidRDefault="00B0075A" w:rsidP="007302F8">
      <w:pPr>
        <w:tabs>
          <w:tab w:val="left" w:pos="1776"/>
        </w:tabs>
        <w:jc w:val="both"/>
        <w:rPr>
          <w:iCs/>
          <w:szCs w:val="18"/>
          <w:lang w:val="es-ES"/>
        </w:rPr>
      </w:pPr>
    </w:p>
    <w:p w14:paraId="7DFFCF6C" w14:textId="77777777" w:rsidR="00E527C7" w:rsidRPr="00CA0104" w:rsidRDefault="00E527C7" w:rsidP="00E527C7">
      <w:pPr>
        <w:tabs>
          <w:tab w:val="left" w:pos="1776"/>
        </w:tabs>
        <w:jc w:val="both"/>
        <w:rPr>
          <w:b/>
          <w:bCs/>
          <w:iCs/>
          <w:szCs w:val="18"/>
          <w:lang w:val="es-ES"/>
        </w:rPr>
      </w:pPr>
      <w:r w:rsidRPr="00CA0104">
        <w:rPr>
          <w:b/>
          <w:bCs/>
          <w:iCs/>
          <w:szCs w:val="18"/>
          <w:lang w:val="es-ES"/>
        </w:rPr>
        <w:t>Conclusión</w:t>
      </w:r>
    </w:p>
    <w:p w14:paraId="2CCAE5FB" w14:textId="77777777" w:rsidR="008D1D94" w:rsidRPr="00CA0104" w:rsidRDefault="008D1D94" w:rsidP="00E527C7">
      <w:pPr>
        <w:tabs>
          <w:tab w:val="left" w:pos="1776"/>
        </w:tabs>
        <w:jc w:val="both"/>
        <w:rPr>
          <w:b/>
          <w:bCs/>
          <w:iCs/>
          <w:szCs w:val="18"/>
          <w:lang w:val="es-ES"/>
        </w:rPr>
      </w:pPr>
    </w:p>
    <w:p w14:paraId="606E4BF7" w14:textId="77777777" w:rsidR="008D1D94" w:rsidRPr="00CA0104" w:rsidRDefault="008D1D94" w:rsidP="008D1D94">
      <w:pPr>
        <w:tabs>
          <w:tab w:val="left" w:pos="1776"/>
        </w:tabs>
        <w:jc w:val="both"/>
        <w:rPr>
          <w:iCs/>
          <w:szCs w:val="18"/>
          <w:lang w:val="es-ES"/>
        </w:rPr>
      </w:pPr>
      <w:r w:rsidRPr="00CA0104">
        <w:rPr>
          <w:iCs/>
          <w:szCs w:val="18"/>
          <w:lang w:val="es-ES"/>
        </w:rPr>
        <w:t>La implementación y simulación de un sistema de control de lazo cerrado para la estabilización del ángulo de pitch en aeronaves de ala fija evidencian la necesidad de aplicar teoría de control en el ámbito aeronáutico para garantizar estabilidad y seguridad durante el vuelo, incluso en presencia de perturbaciones como ráfagas de viento o turbulencia. El uso de un controlador PI complementado con realimentación derivativa mediante la tasa de pitch ha demostrado ser una solución adecuada para lograr una respuesta rápida ante errores, eliminar el error en estado estacionario y mejorar el amortiguamiento del sistema, características fundamentales para mantener una actitud de vuelo estable y segura.</w:t>
      </w:r>
    </w:p>
    <w:p w14:paraId="026533A7" w14:textId="77777777" w:rsidR="008D1D94" w:rsidRPr="00CA0104" w:rsidRDefault="008D1D94" w:rsidP="008D1D94">
      <w:pPr>
        <w:tabs>
          <w:tab w:val="left" w:pos="1776"/>
        </w:tabs>
        <w:jc w:val="both"/>
        <w:rPr>
          <w:iCs/>
          <w:szCs w:val="18"/>
          <w:lang w:val="es-ES"/>
        </w:rPr>
      </w:pPr>
    </w:p>
    <w:p w14:paraId="7F7B36E0" w14:textId="67DA9DDD" w:rsidR="008D1D94" w:rsidRPr="00CA0104" w:rsidRDefault="00A35DEB" w:rsidP="008D1D94">
      <w:pPr>
        <w:tabs>
          <w:tab w:val="left" w:pos="1776"/>
        </w:tabs>
        <w:jc w:val="both"/>
        <w:rPr>
          <w:iCs/>
          <w:szCs w:val="18"/>
          <w:lang w:val="es-ES"/>
        </w:rPr>
      </w:pPr>
      <w:r>
        <w:rPr>
          <w:iCs/>
          <w:szCs w:val="18"/>
          <w:lang w:val="es-ES"/>
        </w:rPr>
        <w:t xml:space="preserve">La </w:t>
      </w:r>
      <w:r w:rsidR="008D1D94" w:rsidRPr="00CA0104">
        <w:rPr>
          <w:iCs/>
          <w:szCs w:val="18"/>
          <w:lang w:val="es-ES"/>
        </w:rPr>
        <w:t>ventaja comparativa que otorga la realimentación de la tasa de pitch</w:t>
      </w:r>
      <w:r w:rsidR="00632910">
        <w:rPr>
          <w:iCs/>
          <w:szCs w:val="18"/>
          <w:lang w:val="es-ES"/>
        </w:rPr>
        <w:t xml:space="preserve"> es</w:t>
      </w:r>
      <w:r w:rsidR="008D1D94" w:rsidRPr="00CA0104">
        <w:rPr>
          <w:iCs/>
          <w:szCs w:val="18"/>
          <w:lang w:val="es-ES"/>
        </w:rPr>
        <w:t xml:space="preserve"> que permite anticipar perturbaciones y suavizar la respuesta transitoria, contribuyendo a una mayor robustez del sistema frente a condiciones adversas. Asimismo, la simulación del sistema ha permitido identificar la interacción entre los distintos componentes (controlador, actuador, sensores y planta) y analizar la respuesta dinámica ante variaciones de referencia y perturbaciones externas, lo que resulta esencial para validar el diseño antes de su implementación real.</w:t>
      </w:r>
    </w:p>
    <w:p w14:paraId="34F52BD6" w14:textId="77777777" w:rsidR="008D1D94" w:rsidRPr="00CA0104" w:rsidRDefault="008D1D94" w:rsidP="008D1D94">
      <w:pPr>
        <w:tabs>
          <w:tab w:val="left" w:pos="1776"/>
        </w:tabs>
        <w:jc w:val="both"/>
        <w:rPr>
          <w:iCs/>
          <w:szCs w:val="18"/>
          <w:lang w:val="es-ES"/>
        </w:rPr>
      </w:pPr>
    </w:p>
    <w:p w14:paraId="3F87C3A8" w14:textId="77777777" w:rsidR="00640F80" w:rsidRDefault="008D1D94" w:rsidP="008D1D94">
      <w:pPr>
        <w:tabs>
          <w:tab w:val="left" w:pos="1776"/>
        </w:tabs>
        <w:jc w:val="both"/>
        <w:rPr>
          <w:iCs/>
          <w:szCs w:val="18"/>
        </w:rPr>
      </w:pPr>
      <w:r w:rsidRPr="00CA0104">
        <w:rPr>
          <w:iCs/>
          <w:szCs w:val="18"/>
          <w:lang w:val="es-ES"/>
        </w:rPr>
        <w:t xml:space="preserve">Como posibles mejoras, </w:t>
      </w:r>
      <w:r w:rsidR="005754F9" w:rsidRPr="005754F9">
        <w:rPr>
          <w:iCs/>
          <w:szCs w:val="18"/>
        </w:rPr>
        <w:t xml:space="preserve">se propone </w:t>
      </w:r>
      <w:r w:rsidR="005754F9" w:rsidRPr="00FF63BD">
        <w:rPr>
          <w:iCs/>
          <w:szCs w:val="18"/>
        </w:rPr>
        <w:t>la incorporación de límites de saturación en el actuador</w:t>
      </w:r>
      <w:r w:rsidR="005754F9" w:rsidRPr="005754F9">
        <w:rPr>
          <w:iCs/>
          <w:szCs w:val="18"/>
        </w:rPr>
        <w:t xml:space="preserve">, con el fin de reflejar restricciones físicas reales de deflexión del elevador, permitiendo evaluar el comportamiento del sistema ante saturaciones y prevenir fenómenos como el </w:t>
      </w:r>
      <w:proofErr w:type="spellStart"/>
      <w:r w:rsidR="005754F9" w:rsidRPr="00CE7FCB">
        <w:rPr>
          <w:szCs w:val="18"/>
        </w:rPr>
        <w:t>integrator</w:t>
      </w:r>
      <w:proofErr w:type="spellEnd"/>
      <w:r w:rsidR="005754F9" w:rsidRPr="00CE7FCB">
        <w:rPr>
          <w:szCs w:val="18"/>
        </w:rPr>
        <w:t xml:space="preserve"> </w:t>
      </w:r>
      <w:proofErr w:type="spellStart"/>
      <w:r w:rsidR="005754F9" w:rsidRPr="00CE7FCB">
        <w:rPr>
          <w:szCs w:val="18"/>
        </w:rPr>
        <w:t>windup</w:t>
      </w:r>
      <w:proofErr w:type="spellEnd"/>
      <w:r w:rsidR="005754F9" w:rsidRPr="005754F9">
        <w:rPr>
          <w:iCs/>
          <w:szCs w:val="18"/>
        </w:rPr>
        <w:t xml:space="preserve">. </w:t>
      </w:r>
    </w:p>
    <w:p w14:paraId="3DF120C2" w14:textId="2CC93F22" w:rsidR="00B0075A" w:rsidRDefault="008D1D94" w:rsidP="008D1D94">
      <w:pPr>
        <w:tabs>
          <w:tab w:val="left" w:pos="1776"/>
        </w:tabs>
        <w:jc w:val="both"/>
        <w:rPr>
          <w:iCs/>
          <w:szCs w:val="18"/>
          <w:lang w:val="es-ES"/>
        </w:rPr>
      </w:pPr>
      <w:r w:rsidRPr="00CA0104">
        <w:rPr>
          <w:iCs/>
          <w:szCs w:val="18"/>
          <w:lang w:val="es-ES"/>
        </w:rPr>
        <w:t>En conclusión, el desarrollo de este sistema de control de lazo cerrado reafirma el valor de la teoría de control como herramienta esencial en la ingeniería, permitiendo diseñar sistemas eficientes y confiables que aportan al avance tecnológico en el sector aeronáutico y fortalecen la formación ingenieril en el área de sistemas de control.</w:t>
      </w:r>
    </w:p>
    <w:p w14:paraId="033D5693" w14:textId="77777777" w:rsidR="00FF4C6E" w:rsidRDefault="00FF4C6E" w:rsidP="008D1D94">
      <w:pPr>
        <w:tabs>
          <w:tab w:val="left" w:pos="1776"/>
        </w:tabs>
        <w:jc w:val="both"/>
        <w:rPr>
          <w:iCs/>
          <w:szCs w:val="18"/>
          <w:lang w:val="es-ES"/>
        </w:rPr>
      </w:pPr>
    </w:p>
    <w:p w14:paraId="1AD54F83" w14:textId="77777777" w:rsidR="00FF4C6E" w:rsidRDefault="00FF4C6E" w:rsidP="008D1D94">
      <w:pPr>
        <w:tabs>
          <w:tab w:val="left" w:pos="1776"/>
        </w:tabs>
        <w:jc w:val="both"/>
        <w:rPr>
          <w:iCs/>
          <w:szCs w:val="18"/>
          <w:lang w:val="es-ES"/>
        </w:rPr>
      </w:pPr>
    </w:p>
    <w:p w14:paraId="41EF3231" w14:textId="77777777" w:rsidR="00FF4C6E" w:rsidRDefault="00FF4C6E" w:rsidP="008D1D94">
      <w:pPr>
        <w:tabs>
          <w:tab w:val="left" w:pos="1776"/>
        </w:tabs>
        <w:jc w:val="both"/>
        <w:rPr>
          <w:iCs/>
          <w:szCs w:val="18"/>
          <w:lang w:val="es-ES"/>
        </w:rPr>
      </w:pPr>
    </w:p>
    <w:p w14:paraId="19854AC1" w14:textId="77777777" w:rsidR="00FF4C6E" w:rsidRDefault="00FF4C6E" w:rsidP="008D1D94">
      <w:pPr>
        <w:tabs>
          <w:tab w:val="left" w:pos="1776"/>
        </w:tabs>
        <w:jc w:val="both"/>
        <w:rPr>
          <w:iCs/>
          <w:szCs w:val="18"/>
          <w:lang w:val="es-ES"/>
        </w:rPr>
      </w:pPr>
    </w:p>
    <w:p w14:paraId="520DA285" w14:textId="77777777" w:rsidR="00FF4C6E" w:rsidRDefault="00FF4C6E" w:rsidP="008D1D94">
      <w:pPr>
        <w:tabs>
          <w:tab w:val="left" w:pos="1776"/>
        </w:tabs>
        <w:jc w:val="both"/>
        <w:rPr>
          <w:iCs/>
          <w:szCs w:val="18"/>
          <w:lang w:val="es-ES"/>
        </w:rPr>
      </w:pPr>
    </w:p>
    <w:p w14:paraId="3274C21D" w14:textId="77777777" w:rsidR="00FF4C6E" w:rsidRDefault="00FF4C6E" w:rsidP="008D1D94">
      <w:pPr>
        <w:tabs>
          <w:tab w:val="left" w:pos="1776"/>
        </w:tabs>
        <w:jc w:val="both"/>
        <w:rPr>
          <w:iCs/>
          <w:szCs w:val="18"/>
          <w:lang w:val="es-ES"/>
        </w:rPr>
      </w:pPr>
    </w:p>
    <w:p w14:paraId="0AE0C53E" w14:textId="77777777" w:rsidR="00FF4C6E" w:rsidRDefault="00FF4C6E" w:rsidP="008D1D94">
      <w:pPr>
        <w:tabs>
          <w:tab w:val="left" w:pos="1776"/>
        </w:tabs>
        <w:jc w:val="both"/>
        <w:rPr>
          <w:iCs/>
          <w:szCs w:val="18"/>
          <w:lang w:val="es-ES"/>
        </w:rPr>
      </w:pPr>
    </w:p>
    <w:p w14:paraId="2DAC7909" w14:textId="77777777" w:rsidR="00FF4C6E" w:rsidRDefault="00FF4C6E" w:rsidP="008D1D94">
      <w:pPr>
        <w:tabs>
          <w:tab w:val="left" w:pos="1776"/>
        </w:tabs>
        <w:jc w:val="both"/>
        <w:rPr>
          <w:iCs/>
          <w:szCs w:val="18"/>
          <w:lang w:val="es-ES"/>
        </w:rPr>
      </w:pPr>
    </w:p>
    <w:p w14:paraId="7FA338D8" w14:textId="77777777" w:rsidR="00FF4C6E" w:rsidRDefault="00FF4C6E" w:rsidP="008D1D94">
      <w:pPr>
        <w:tabs>
          <w:tab w:val="left" w:pos="1776"/>
        </w:tabs>
        <w:jc w:val="both"/>
        <w:rPr>
          <w:iCs/>
          <w:szCs w:val="18"/>
          <w:lang w:val="es-ES"/>
        </w:rPr>
      </w:pPr>
    </w:p>
    <w:p w14:paraId="3836DDA9" w14:textId="77777777" w:rsidR="00FF4C6E" w:rsidRDefault="00FF4C6E" w:rsidP="008D1D94">
      <w:pPr>
        <w:tabs>
          <w:tab w:val="left" w:pos="1776"/>
        </w:tabs>
        <w:jc w:val="both"/>
        <w:rPr>
          <w:iCs/>
          <w:szCs w:val="18"/>
          <w:lang w:val="es-ES"/>
        </w:rPr>
      </w:pPr>
    </w:p>
    <w:p w14:paraId="186E8AED" w14:textId="77777777" w:rsidR="008C063F" w:rsidRDefault="008C063F" w:rsidP="008D1D94">
      <w:pPr>
        <w:tabs>
          <w:tab w:val="left" w:pos="1776"/>
        </w:tabs>
        <w:jc w:val="both"/>
        <w:rPr>
          <w:iCs/>
          <w:szCs w:val="18"/>
          <w:lang w:val="es-ES"/>
        </w:rPr>
      </w:pPr>
    </w:p>
    <w:p w14:paraId="10635CC5" w14:textId="77777777" w:rsidR="00437978" w:rsidRDefault="00437978" w:rsidP="008D1D94">
      <w:pPr>
        <w:tabs>
          <w:tab w:val="left" w:pos="1776"/>
        </w:tabs>
        <w:jc w:val="both"/>
        <w:rPr>
          <w:iCs/>
          <w:szCs w:val="18"/>
          <w:lang w:val="es-ES"/>
        </w:rPr>
      </w:pPr>
    </w:p>
    <w:p w14:paraId="4E5353C0" w14:textId="77777777" w:rsidR="00337D49" w:rsidRDefault="00337D49" w:rsidP="008D1D94">
      <w:pPr>
        <w:tabs>
          <w:tab w:val="left" w:pos="1776"/>
        </w:tabs>
        <w:jc w:val="both"/>
        <w:rPr>
          <w:iCs/>
          <w:szCs w:val="18"/>
          <w:lang w:val="es-ES"/>
        </w:rPr>
      </w:pPr>
    </w:p>
    <w:p w14:paraId="16954BC8" w14:textId="77777777" w:rsidR="00337D49" w:rsidRDefault="00337D49" w:rsidP="008D1D94">
      <w:pPr>
        <w:tabs>
          <w:tab w:val="left" w:pos="1776"/>
        </w:tabs>
        <w:jc w:val="both"/>
        <w:rPr>
          <w:iCs/>
          <w:szCs w:val="18"/>
          <w:lang w:val="es-ES"/>
        </w:rPr>
      </w:pPr>
    </w:p>
    <w:p w14:paraId="399FB2C8" w14:textId="77777777" w:rsidR="00337D49" w:rsidRDefault="00337D49" w:rsidP="008D1D94">
      <w:pPr>
        <w:tabs>
          <w:tab w:val="left" w:pos="1776"/>
        </w:tabs>
        <w:jc w:val="both"/>
        <w:rPr>
          <w:iCs/>
          <w:szCs w:val="18"/>
          <w:lang w:val="es-ES"/>
        </w:rPr>
      </w:pPr>
    </w:p>
    <w:p w14:paraId="44DE05E2" w14:textId="77777777" w:rsidR="00337D49" w:rsidRDefault="00337D49" w:rsidP="008D1D94">
      <w:pPr>
        <w:tabs>
          <w:tab w:val="left" w:pos="1776"/>
        </w:tabs>
        <w:jc w:val="both"/>
        <w:rPr>
          <w:iCs/>
          <w:szCs w:val="18"/>
          <w:lang w:val="es-ES"/>
        </w:rPr>
      </w:pPr>
    </w:p>
    <w:p w14:paraId="1F342FCC" w14:textId="77777777" w:rsidR="00337D49" w:rsidRDefault="00337D49" w:rsidP="008D1D94">
      <w:pPr>
        <w:tabs>
          <w:tab w:val="left" w:pos="1776"/>
        </w:tabs>
        <w:jc w:val="both"/>
        <w:rPr>
          <w:iCs/>
          <w:szCs w:val="18"/>
          <w:lang w:val="es-ES"/>
        </w:rPr>
      </w:pPr>
    </w:p>
    <w:p w14:paraId="000FA9C9" w14:textId="77777777" w:rsidR="00337D49" w:rsidRDefault="00337D49" w:rsidP="008D1D94">
      <w:pPr>
        <w:tabs>
          <w:tab w:val="left" w:pos="1776"/>
        </w:tabs>
        <w:jc w:val="both"/>
        <w:rPr>
          <w:iCs/>
          <w:szCs w:val="18"/>
          <w:lang w:val="es-ES"/>
        </w:rPr>
      </w:pPr>
    </w:p>
    <w:p w14:paraId="08580FE6" w14:textId="77777777" w:rsidR="00337D49" w:rsidRDefault="00337D49" w:rsidP="008D1D94">
      <w:pPr>
        <w:tabs>
          <w:tab w:val="left" w:pos="1776"/>
        </w:tabs>
        <w:jc w:val="both"/>
        <w:rPr>
          <w:iCs/>
          <w:szCs w:val="18"/>
          <w:lang w:val="es-ES"/>
        </w:rPr>
      </w:pPr>
    </w:p>
    <w:p w14:paraId="3E5058FD" w14:textId="77777777" w:rsidR="00337D49" w:rsidRDefault="00337D49" w:rsidP="008D1D94">
      <w:pPr>
        <w:tabs>
          <w:tab w:val="left" w:pos="1776"/>
        </w:tabs>
        <w:jc w:val="both"/>
        <w:rPr>
          <w:iCs/>
          <w:szCs w:val="18"/>
          <w:lang w:val="es-ES"/>
        </w:rPr>
      </w:pPr>
    </w:p>
    <w:p w14:paraId="6DC72D55" w14:textId="77777777" w:rsidR="00337D49" w:rsidRDefault="00337D49" w:rsidP="008D1D94">
      <w:pPr>
        <w:tabs>
          <w:tab w:val="left" w:pos="1776"/>
        </w:tabs>
        <w:jc w:val="both"/>
        <w:rPr>
          <w:iCs/>
          <w:szCs w:val="18"/>
          <w:lang w:val="es-ES"/>
        </w:rPr>
      </w:pPr>
    </w:p>
    <w:p w14:paraId="112DADC4" w14:textId="77777777" w:rsidR="00337D49" w:rsidRDefault="00337D49" w:rsidP="008D1D94">
      <w:pPr>
        <w:tabs>
          <w:tab w:val="left" w:pos="1776"/>
        </w:tabs>
        <w:jc w:val="both"/>
        <w:rPr>
          <w:iCs/>
          <w:szCs w:val="18"/>
          <w:lang w:val="es-ES"/>
        </w:rPr>
      </w:pPr>
    </w:p>
    <w:p w14:paraId="00B9E380" w14:textId="77777777" w:rsidR="00337D49" w:rsidRDefault="00337D49" w:rsidP="008D1D94">
      <w:pPr>
        <w:tabs>
          <w:tab w:val="left" w:pos="1776"/>
        </w:tabs>
        <w:jc w:val="both"/>
        <w:rPr>
          <w:iCs/>
          <w:szCs w:val="18"/>
          <w:lang w:val="es-ES"/>
        </w:rPr>
      </w:pPr>
    </w:p>
    <w:p w14:paraId="5ACBB69B" w14:textId="77777777" w:rsidR="00337D49" w:rsidRDefault="00337D49" w:rsidP="008D1D94">
      <w:pPr>
        <w:tabs>
          <w:tab w:val="left" w:pos="1776"/>
        </w:tabs>
        <w:jc w:val="both"/>
        <w:rPr>
          <w:iCs/>
          <w:szCs w:val="18"/>
          <w:lang w:val="es-ES"/>
        </w:rPr>
      </w:pPr>
    </w:p>
    <w:p w14:paraId="4F4141C4" w14:textId="77777777" w:rsidR="00337D49" w:rsidRDefault="00337D49" w:rsidP="008D1D94">
      <w:pPr>
        <w:tabs>
          <w:tab w:val="left" w:pos="1776"/>
        </w:tabs>
        <w:jc w:val="both"/>
        <w:rPr>
          <w:iCs/>
          <w:szCs w:val="18"/>
          <w:lang w:val="es-ES"/>
        </w:rPr>
      </w:pPr>
    </w:p>
    <w:p w14:paraId="223CCAE1" w14:textId="77777777" w:rsidR="00337D49" w:rsidRDefault="00337D49" w:rsidP="008D1D94">
      <w:pPr>
        <w:tabs>
          <w:tab w:val="left" w:pos="1776"/>
        </w:tabs>
        <w:jc w:val="both"/>
        <w:rPr>
          <w:iCs/>
          <w:szCs w:val="18"/>
          <w:lang w:val="es-ES"/>
        </w:rPr>
      </w:pPr>
    </w:p>
    <w:p w14:paraId="5B2BA08F" w14:textId="77777777" w:rsidR="00337D49" w:rsidRDefault="00337D49" w:rsidP="008D1D94">
      <w:pPr>
        <w:tabs>
          <w:tab w:val="left" w:pos="1776"/>
        </w:tabs>
        <w:jc w:val="both"/>
        <w:rPr>
          <w:iCs/>
          <w:szCs w:val="18"/>
          <w:lang w:val="es-ES"/>
        </w:rPr>
      </w:pPr>
    </w:p>
    <w:p w14:paraId="3B7D5488" w14:textId="77777777" w:rsidR="00337D49" w:rsidRDefault="00337D49" w:rsidP="008D1D94">
      <w:pPr>
        <w:tabs>
          <w:tab w:val="left" w:pos="1776"/>
        </w:tabs>
        <w:jc w:val="both"/>
        <w:rPr>
          <w:iCs/>
          <w:szCs w:val="18"/>
          <w:lang w:val="es-ES"/>
        </w:rPr>
      </w:pPr>
    </w:p>
    <w:p w14:paraId="4E5859EB" w14:textId="77777777" w:rsidR="00337D49" w:rsidRDefault="00337D49" w:rsidP="008D1D94">
      <w:pPr>
        <w:tabs>
          <w:tab w:val="left" w:pos="1776"/>
        </w:tabs>
        <w:jc w:val="both"/>
        <w:rPr>
          <w:iCs/>
          <w:szCs w:val="18"/>
          <w:lang w:val="es-ES"/>
        </w:rPr>
      </w:pPr>
    </w:p>
    <w:p w14:paraId="43FB6214" w14:textId="77777777" w:rsidR="00337D49" w:rsidRDefault="00337D49" w:rsidP="008D1D94">
      <w:pPr>
        <w:tabs>
          <w:tab w:val="left" w:pos="1776"/>
        </w:tabs>
        <w:jc w:val="both"/>
        <w:rPr>
          <w:iCs/>
          <w:szCs w:val="18"/>
          <w:lang w:val="es-ES"/>
        </w:rPr>
      </w:pPr>
    </w:p>
    <w:p w14:paraId="61E4CBE8" w14:textId="77777777" w:rsidR="00337D49" w:rsidRDefault="00337D49" w:rsidP="008D1D94">
      <w:pPr>
        <w:tabs>
          <w:tab w:val="left" w:pos="1776"/>
        </w:tabs>
        <w:jc w:val="both"/>
        <w:rPr>
          <w:iCs/>
          <w:szCs w:val="18"/>
          <w:lang w:val="es-ES"/>
        </w:rPr>
      </w:pPr>
    </w:p>
    <w:p w14:paraId="4BA719A7" w14:textId="77777777" w:rsidR="00337D49" w:rsidRDefault="00337D49" w:rsidP="008D1D94">
      <w:pPr>
        <w:tabs>
          <w:tab w:val="left" w:pos="1776"/>
        </w:tabs>
        <w:jc w:val="both"/>
        <w:rPr>
          <w:iCs/>
          <w:szCs w:val="18"/>
          <w:lang w:val="es-ES"/>
        </w:rPr>
      </w:pPr>
    </w:p>
    <w:p w14:paraId="19ED12A1" w14:textId="77777777" w:rsidR="00437978" w:rsidRDefault="00437978" w:rsidP="008D1D94">
      <w:pPr>
        <w:tabs>
          <w:tab w:val="left" w:pos="1776"/>
        </w:tabs>
        <w:jc w:val="both"/>
        <w:rPr>
          <w:iCs/>
          <w:szCs w:val="18"/>
          <w:lang w:val="es-ES"/>
        </w:rPr>
      </w:pPr>
    </w:p>
    <w:p w14:paraId="3FCFED34" w14:textId="77777777" w:rsidR="00437978" w:rsidRDefault="00437978" w:rsidP="008D1D94">
      <w:pPr>
        <w:tabs>
          <w:tab w:val="left" w:pos="1776"/>
        </w:tabs>
        <w:jc w:val="both"/>
        <w:rPr>
          <w:iCs/>
          <w:szCs w:val="18"/>
          <w:lang w:val="es-ES"/>
        </w:rPr>
      </w:pPr>
    </w:p>
    <w:p w14:paraId="74DE717F" w14:textId="04BE6D2A" w:rsidR="00FF4C6E" w:rsidRDefault="00FF4C6E" w:rsidP="008D1D94">
      <w:pPr>
        <w:tabs>
          <w:tab w:val="left" w:pos="1776"/>
        </w:tabs>
        <w:jc w:val="both"/>
        <w:rPr>
          <w:b/>
          <w:bCs/>
          <w:iCs/>
          <w:szCs w:val="18"/>
          <w:lang w:val="es-ES"/>
        </w:rPr>
      </w:pPr>
      <w:r w:rsidRPr="00FF4C6E">
        <w:rPr>
          <w:b/>
          <w:bCs/>
          <w:iCs/>
          <w:szCs w:val="18"/>
          <w:lang w:val="es-ES"/>
        </w:rPr>
        <w:lastRenderedPageBreak/>
        <w:t>Bibliografía:</w:t>
      </w:r>
    </w:p>
    <w:p w14:paraId="2DB3701B" w14:textId="77777777" w:rsidR="00FF4C6E" w:rsidRDefault="00FF4C6E" w:rsidP="008D1D94">
      <w:pPr>
        <w:tabs>
          <w:tab w:val="left" w:pos="1776"/>
        </w:tabs>
        <w:jc w:val="both"/>
        <w:rPr>
          <w:b/>
          <w:bCs/>
          <w:iCs/>
          <w:szCs w:val="18"/>
          <w:lang w:val="es-ES"/>
        </w:rPr>
      </w:pPr>
    </w:p>
    <w:p w14:paraId="50536A67" w14:textId="746AED7A" w:rsidR="00FF4C6E" w:rsidRPr="00FF4C6E" w:rsidRDefault="00FF4C6E" w:rsidP="00FF4C6E">
      <w:pPr>
        <w:pStyle w:val="ListParagraph"/>
        <w:numPr>
          <w:ilvl w:val="0"/>
          <w:numId w:val="29"/>
        </w:numPr>
        <w:tabs>
          <w:tab w:val="left" w:pos="1776"/>
        </w:tabs>
        <w:jc w:val="both"/>
        <w:rPr>
          <w:iCs/>
          <w:szCs w:val="18"/>
          <w:lang w:val="es-ES"/>
        </w:rPr>
      </w:pPr>
      <w:hyperlink r:id="rId11" w:history="1">
        <w:r w:rsidRPr="00FF4C6E">
          <w:rPr>
            <w:rStyle w:val="Hyperlink"/>
            <w:iCs/>
            <w:szCs w:val="18"/>
            <w:lang w:val="es-ES"/>
          </w:rPr>
          <w:t>https://www.mcico.com/attitude-indicators?purchase_type=New+Outright%2CNew+Exchange</w:t>
        </w:r>
      </w:hyperlink>
    </w:p>
    <w:p w14:paraId="5CA08112" w14:textId="6ACA9F1A" w:rsidR="00FF4C6E" w:rsidRDefault="000352AD" w:rsidP="00FF4C6E">
      <w:pPr>
        <w:pStyle w:val="ListParagraph"/>
        <w:numPr>
          <w:ilvl w:val="0"/>
          <w:numId w:val="29"/>
        </w:numPr>
        <w:tabs>
          <w:tab w:val="left" w:pos="1776"/>
        </w:tabs>
        <w:jc w:val="both"/>
        <w:rPr>
          <w:iCs/>
          <w:szCs w:val="18"/>
          <w:lang w:val="es-ES"/>
        </w:rPr>
      </w:pPr>
      <w:hyperlink r:id="rId12" w:history="1">
        <w:r w:rsidRPr="0087247F">
          <w:rPr>
            <w:rStyle w:val="Hyperlink"/>
            <w:iCs/>
            <w:szCs w:val="18"/>
            <w:lang w:val="es-ES"/>
          </w:rPr>
          <w:t>https://www.murata.com/-/media/webrenewal/products/sensor/pdf/datasheet/datasheet_sca3300-d01.ashx?la=en&amp;cvid=20190620010315610400</w:t>
        </w:r>
      </w:hyperlink>
    </w:p>
    <w:p w14:paraId="7BCD6FA7" w14:textId="0508C876" w:rsidR="000352AD" w:rsidRPr="000352AD" w:rsidRDefault="000352AD" w:rsidP="00FF4C6E">
      <w:pPr>
        <w:pStyle w:val="ListParagraph"/>
        <w:numPr>
          <w:ilvl w:val="0"/>
          <w:numId w:val="29"/>
        </w:numPr>
        <w:tabs>
          <w:tab w:val="left" w:pos="1776"/>
        </w:tabs>
        <w:jc w:val="both"/>
        <w:rPr>
          <w:iCs/>
          <w:szCs w:val="18"/>
          <w:lang w:val="en-US"/>
        </w:rPr>
      </w:pPr>
      <w:r w:rsidRPr="000352AD">
        <w:rPr>
          <w:iCs/>
          <w:szCs w:val="18"/>
          <w:lang w:val="en-US"/>
        </w:rPr>
        <w:t>AIRCRAFT CONTROL AND SIMULATION 3rd Ed. Dynamics, Controls Design, &amp; Autonomous Systems - Stevens, Lewis, Johnson (Wiley).pdf</w:t>
      </w:r>
    </w:p>
    <w:sectPr w:rsidR="000352AD" w:rsidRPr="000352AD" w:rsidSect="004E539C">
      <w:headerReference w:type="default" r:id="rId13"/>
      <w:footerReference w:type="default" r:id="rId14"/>
      <w:pgSz w:w="11906" w:h="16838" w:code="9"/>
      <w:pgMar w:top="720" w:right="720" w:bottom="720" w:left="720" w:header="170" w:footer="11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08B6B" w14:textId="77777777" w:rsidR="00F92131" w:rsidRDefault="00F92131">
      <w:r>
        <w:separator/>
      </w:r>
    </w:p>
  </w:endnote>
  <w:endnote w:type="continuationSeparator" w:id="0">
    <w:p w14:paraId="30E43164" w14:textId="77777777" w:rsidR="00F92131" w:rsidRDefault="00F92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ans">
    <w:altName w:val="Yu Gothic"/>
    <w:charset w:val="80"/>
    <w:family w:val="swiss"/>
    <w:pitch w:val="variable"/>
  </w:font>
  <w:font w:name="WenQuanYi Zen Hei">
    <w:charset w:val="80"/>
    <w:family w:val="auto"/>
    <w:pitch w:val="variable"/>
  </w:font>
  <w:font w:name="Lohit Devanagari">
    <w:charset w:val="80"/>
    <w:family w:val="auto"/>
    <w:pitch w:val="variable"/>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135D7" w14:textId="736ED4A4" w:rsidR="005C6F5B" w:rsidRDefault="005C6F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8E684" w14:textId="77777777" w:rsidR="00F92131" w:rsidRDefault="00F92131">
      <w:r>
        <w:separator/>
      </w:r>
    </w:p>
  </w:footnote>
  <w:footnote w:type="continuationSeparator" w:id="0">
    <w:p w14:paraId="42187398" w14:textId="77777777" w:rsidR="00F92131" w:rsidRDefault="00F92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E8D0B" w14:textId="439EEBFA" w:rsidR="00DB414D" w:rsidRDefault="00DB414D">
    <w:pPr>
      <w:pStyle w:val="Header"/>
    </w:pPr>
    <w:r w:rsidRPr="00DB414D">
      <w:rPr>
        <w:caps/>
        <w:noProof/>
        <w:color w:val="808080" w:themeColor="background1" w:themeShade="80"/>
      </w:rPr>
      <mc:AlternateContent>
        <mc:Choice Requires="wpg">
          <w:drawing>
            <wp:anchor distT="0" distB="0" distL="114300" distR="114300" simplePos="0" relativeHeight="251661312" behindDoc="0" locked="0" layoutInCell="1" allowOverlap="1" wp14:anchorId="42CFA53F" wp14:editId="33032A0B">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7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2FC2AD" w14:textId="77777777" w:rsidR="00DB414D" w:rsidRDefault="00DB414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CFA53F" id="Group 179" o:spid="_x0000_s1034"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7"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8"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9"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92FC2AD" w14:textId="77777777" w:rsidR="00DB414D" w:rsidRDefault="00DB414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sdt>
      <w:sdtPr>
        <w:id w:val="1215471317"/>
        <w:docPartObj>
          <w:docPartGallery w:val="Page Numbers (Margins)"/>
          <w:docPartUnique/>
        </w:docPartObj>
      </w:sdtPr>
      <w:sdtContent>
        <w:r>
          <w:rPr>
            <w:noProof/>
          </w:rPr>
          <mc:AlternateContent>
            <mc:Choice Requires="wps">
              <w:drawing>
                <wp:anchor distT="0" distB="0" distL="114300" distR="114300" simplePos="0" relativeHeight="251659264" behindDoc="0" locked="0" layoutInCell="0" allowOverlap="1" wp14:anchorId="63F02036" wp14:editId="629C2385">
                  <wp:simplePos x="0" y="0"/>
                  <wp:positionH relativeFrom="rightMargin">
                    <wp:align>right</wp:align>
                  </wp:positionH>
                  <mc:AlternateContent>
                    <mc:Choice Requires="wp14">
                      <wp:positionV relativeFrom="margin">
                        <wp14:pctPosVOffset>10000</wp14:pctPosVOffset>
                      </wp:positionV>
                    </mc:Choice>
                    <mc:Fallback>
                      <wp:positionV relativeFrom="page">
                        <wp:posOffset>1434465</wp:posOffset>
                      </wp:positionV>
                    </mc:Fallback>
                  </mc:AlternateContent>
                  <wp:extent cx="819150" cy="433705"/>
                  <wp:effectExtent l="0" t="0" r="1905" b="4445"/>
                  <wp:wrapNone/>
                  <wp:docPr id="187595044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A8AA5C" w14:textId="7243A89E" w:rsidR="00DB414D" w:rsidRPr="00DB414D" w:rsidRDefault="00DB414D">
                              <w:pPr>
                                <w:pBdr>
                                  <w:top w:val="single" w:sz="4" w:space="1" w:color="D8D8D8" w:themeColor="background1" w:themeShade="D8"/>
                                </w:pBdr>
                                <w:rPr>
                                  <w:lang w:val="en-US"/>
                                </w:rPr>
                              </w:pP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63F02036" id="Rectangle 10" o:spid="_x0000_s1040"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" o:allowincell="f" stroked="f">
                  <v:textbox style="mso-fit-shape-to-text:t" inset="0,,0">
                    <w:txbxContent>
                      <w:p w14:paraId="35A8AA5C" w14:textId="7243A89E" w:rsidR="00DB414D" w:rsidRPr="00DB414D" w:rsidRDefault="00DB414D">
                        <w:pPr>
                          <w:pBdr>
                            <w:top w:val="single" w:sz="4" w:space="1" w:color="D8D8D8" w:themeColor="background1" w:themeShade="D8"/>
                          </w:pBdr>
                          <w:rPr>
                            <w:lang w:val="en-US"/>
                          </w:rPr>
                        </w:pPr>
                      </w:p>
                    </w:txbxContent>
                  </v:textbox>
                  <w10:wrap anchorx="margin" anchory="margin"/>
                </v:rect>
              </w:pict>
            </mc:Fallback>
          </mc:AlternateContent>
        </w:r>
      </w:sdtContent>
    </w:sdt>
  </w:p>
  <w:p w14:paraId="575135D6" w14:textId="1FAF5E6F" w:rsidR="007A4995" w:rsidRDefault="007A4995" w:rsidP="0013318E">
    <w:pPr>
      <w:pStyle w:val="Header"/>
      <w:rPr>
        <w:rFonts w:ascii="Arial" w:hAnsi="Arial" w:cs="Arial"/>
        <w:b/>
        <w:i/>
        <w:sz w:val="22"/>
        <w:szCs w:val="22"/>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2"/>
    <w:lvl w:ilvl="0">
      <w:start w:val="1"/>
      <w:numFmt w:val="bullet"/>
      <w:lvlText w:val=""/>
      <w:lvlJc w:val="left"/>
      <w:pPr>
        <w:tabs>
          <w:tab w:val="num" w:pos="360"/>
        </w:tabs>
        <w:ind w:left="360" w:hanging="360"/>
      </w:pPr>
      <w:rPr>
        <w:rFonts w:ascii="Wingdings" w:hAnsi="Wingdings"/>
      </w:rPr>
    </w:lvl>
  </w:abstractNum>
  <w:abstractNum w:abstractNumId="1" w15:restartNumberingAfterBreak="0">
    <w:nsid w:val="00000002"/>
    <w:multiLevelType w:val="singleLevel"/>
    <w:tmpl w:val="00000002"/>
    <w:name w:val="WW8Num3"/>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4"/>
    <w:lvl w:ilvl="0">
      <w:start w:val="1"/>
      <w:numFmt w:val="bullet"/>
      <w:lvlText w:val=""/>
      <w:lvlJc w:val="left"/>
      <w:pPr>
        <w:tabs>
          <w:tab w:val="num" w:pos="360"/>
        </w:tabs>
        <w:ind w:left="360" w:hanging="360"/>
      </w:pPr>
      <w:rPr>
        <w:rFonts w:ascii="Symbol" w:hAnsi="Symbol"/>
      </w:rPr>
    </w:lvl>
  </w:abstractNum>
  <w:abstractNum w:abstractNumId="3" w15:restartNumberingAfterBreak="0">
    <w:nsid w:val="00000004"/>
    <w:multiLevelType w:val="singleLevel"/>
    <w:tmpl w:val="00000004"/>
    <w:name w:val="WW8Num5"/>
    <w:lvl w:ilvl="0">
      <w:start w:val="1"/>
      <w:numFmt w:val="decimal"/>
      <w:lvlText w:val="%1."/>
      <w:lvlJc w:val="left"/>
      <w:pPr>
        <w:tabs>
          <w:tab w:val="num" w:pos="360"/>
        </w:tabs>
        <w:ind w:left="360" w:hanging="360"/>
      </w:pPr>
    </w:lvl>
  </w:abstractNum>
  <w:abstractNum w:abstractNumId="4" w15:restartNumberingAfterBreak="0">
    <w:nsid w:val="00000005"/>
    <w:multiLevelType w:val="singleLevel"/>
    <w:tmpl w:val="00000005"/>
    <w:name w:val="WW8Num6"/>
    <w:lvl w:ilvl="0">
      <w:start w:val="1"/>
      <w:numFmt w:val="bullet"/>
      <w:lvlText w:val=""/>
      <w:lvlJc w:val="left"/>
      <w:pPr>
        <w:tabs>
          <w:tab w:val="num" w:pos="360"/>
        </w:tabs>
        <w:ind w:left="360" w:hanging="360"/>
      </w:pPr>
      <w:rPr>
        <w:rFonts w:ascii="Wingdings" w:hAnsi="Wingdings"/>
      </w:rPr>
    </w:lvl>
  </w:abstractNum>
  <w:abstractNum w:abstractNumId="5" w15:restartNumberingAfterBreak="0">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0255264E"/>
    <w:multiLevelType w:val="hybridMultilevel"/>
    <w:tmpl w:val="87BA66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B547F1"/>
    <w:multiLevelType w:val="hybridMultilevel"/>
    <w:tmpl w:val="378E8AE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A6B618C"/>
    <w:multiLevelType w:val="multilevel"/>
    <w:tmpl w:val="ED28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E206D6"/>
    <w:multiLevelType w:val="multilevel"/>
    <w:tmpl w:val="C4CC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640C6"/>
    <w:multiLevelType w:val="multilevel"/>
    <w:tmpl w:val="72E6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CB1A54"/>
    <w:multiLevelType w:val="hybridMultilevel"/>
    <w:tmpl w:val="90582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5080B"/>
    <w:multiLevelType w:val="multilevel"/>
    <w:tmpl w:val="7ED2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03215B"/>
    <w:multiLevelType w:val="multilevel"/>
    <w:tmpl w:val="9370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5D17A4"/>
    <w:multiLevelType w:val="multilevel"/>
    <w:tmpl w:val="6D802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341E2"/>
    <w:multiLevelType w:val="multilevel"/>
    <w:tmpl w:val="9182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3C3EAB"/>
    <w:multiLevelType w:val="multilevel"/>
    <w:tmpl w:val="EC32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86A51"/>
    <w:multiLevelType w:val="multilevel"/>
    <w:tmpl w:val="0A92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9E6C63"/>
    <w:multiLevelType w:val="hybridMultilevel"/>
    <w:tmpl w:val="A08E0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C031C"/>
    <w:multiLevelType w:val="multilevel"/>
    <w:tmpl w:val="0EBC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992399"/>
    <w:multiLevelType w:val="hybridMultilevel"/>
    <w:tmpl w:val="A22AC4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7A25B4"/>
    <w:multiLevelType w:val="hybridMultilevel"/>
    <w:tmpl w:val="4058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63FA6"/>
    <w:multiLevelType w:val="hybridMultilevel"/>
    <w:tmpl w:val="AC28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12093B"/>
    <w:multiLevelType w:val="multilevel"/>
    <w:tmpl w:val="B3BA9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D71612"/>
    <w:multiLevelType w:val="multilevel"/>
    <w:tmpl w:val="B5FE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061F0B"/>
    <w:multiLevelType w:val="hybridMultilevel"/>
    <w:tmpl w:val="3710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0E295A"/>
    <w:multiLevelType w:val="hybridMultilevel"/>
    <w:tmpl w:val="53684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C14589"/>
    <w:multiLevelType w:val="hybridMultilevel"/>
    <w:tmpl w:val="340C212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7E6950A9"/>
    <w:multiLevelType w:val="multilevel"/>
    <w:tmpl w:val="6522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8570822">
    <w:abstractNumId w:val="0"/>
  </w:num>
  <w:num w:numId="2" w16cid:durableId="589968801">
    <w:abstractNumId w:val="1"/>
  </w:num>
  <w:num w:numId="3" w16cid:durableId="197478439">
    <w:abstractNumId w:val="2"/>
  </w:num>
  <w:num w:numId="4" w16cid:durableId="1429421619">
    <w:abstractNumId w:val="3"/>
  </w:num>
  <w:num w:numId="5" w16cid:durableId="1748842990">
    <w:abstractNumId w:val="4"/>
  </w:num>
  <w:num w:numId="6" w16cid:durableId="568460856">
    <w:abstractNumId w:val="5"/>
  </w:num>
  <w:num w:numId="7" w16cid:durableId="766000818">
    <w:abstractNumId w:val="7"/>
  </w:num>
  <w:num w:numId="8" w16cid:durableId="1894196989">
    <w:abstractNumId w:val="12"/>
  </w:num>
  <w:num w:numId="9" w16cid:durableId="386496043">
    <w:abstractNumId w:val="24"/>
  </w:num>
  <w:num w:numId="10" w16cid:durableId="220873578">
    <w:abstractNumId w:val="15"/>
  </w:num>
  <w:num w:numId="11" w16cid:durableId="9378824">
    <w:abstractNumId w:val="8"/>
  </w:num>
  <w:num w:numId="12" w16cid:durableId="200674683">
    <w:abstractNumId w:val="22"/>
  </w:num>
  <w:num w:numId="13" w16cid:durableId="1443185105">
    <w:abstractNumId w:val="9"/>
  </w:num>
  <w:num w:numId="14" w16cid:durableId="858931289">
    <w:abstractNumId w:val="16"/>
  </w:num>
  <w:num w:numId="15" w16cid:durableId="1839689813">
    <w:abstractNumId w:val="23"/>
  </w:num>
  <w:num w:numId="16" w16cid:durableId="506595871">
    <w:abstractNumId w:val="25"/>
  </w:num>
  <w:num w:numId="17" w16cid:durableId="1487240572">
    <w:abstractNumId w:val="18"/>
  </w:num>
  <w:num w:numId="18" w16cid:durableId="1135297278">
    <w:abstractNumId w:val="20"/>
  </w:num>
  <w:num w:numId="19" w16cid:durableId="2066492751">
    <w:abstractNumId w:val="27"/>
  </w:num>
  <w:num w:numId="20" w16cid:durableId="1892954757">
    <w:abstractNumId w:val="10"/>
  </w:num>
  <w:num w:numId="21" w16cid:durableId="359859327">
    <w:abstractNumId w:val="17"/>
  </w:num>
  <w:num w:numId="22" w16cid:durableId="307633723">
    <w:abstractNumId w:val="19"/>
  </w:num>
  <w:num w:numId="23" w16cid:durableId="1708793167">
    <w:abstractNumId w:val="28"/>
  </w:num>
  <w:num w:numId="24" w16cid:durableId="430511948">
    <w:abstractNumId w:val="26"/>
  </w:num>
  <w:num w:numId="25" w16cid:durableId="1323505898">
    <w:abstractNumId w:val="6"/>
  </w:num>
  <w:num w:numId="26" w16cid:durableId="1084378601">
    <w:abstractNumId w:val="14"/>
  </w:num>
  <w:num w:numId="27" w16cid:durableId="1454059822">
    <w:abstractNumId w:val="13"/>
  </w:num>
  <w:num w:numId="28" w16cid:durableId="1725910042">
    <w:abstractNumId w:val="21"/>
  </w:num>
  <w:num w:numId="29" w16cid:durableId="15488781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949"/>
    <w:rsid w:val="00000818"/>
    <w:rsid w:val="00002989"/>
    <w:rsid w:val="00004553"/>
    <w:rsid w:val="000057BC"/>
    <w:rsid w:val="00013F03"/>
    <w:rsid w:val="000247FC"/>
    <w:rsid w:val="00025539"/>
    <w:rsid w:val="00027542"/>
    <w:rsid w:val="0003147F"/>
    <w:rsid w:val="000314B6"/>
    <w:rsid w:val="0003278C"/>
    <w:rsid w:val="000352AD"/>
    <w:rsid w:val="00037138"/>
    <w:rsid w:val="00050451"/>
    <w:rsid w:val="00071678"/>
    <w:rsid w:val="0007243F"/>
    <w:rsid w:val="0008452D"/>
    <w:rsid w:val="00085705"/>
    <w:rsid w:val="000919A5"/>
    <w:rsid w:val="00096FA1"/>
    <w:rsid w:val="000A307E"/>
    <w:rsid w:val="000A5D59"/>
    <w:rsid w:val="000B0927"/>
    <w:rsid w:val="000C4F8E"/>
    <w:rsid w:val="000C6D42"/>
    <w:rsid w:val="000D6CB7"/>
    <w:rsid w:val="000E5608"/>
    <w:rsid w:val="000E7F79"/>
    <w:rsid w:val="000F54BF"/>
    <w:rsid w:val="000F5752"/>
    <w:rsid w:val="00102B91"/>
    <w:rsid w:val="001124AA"/>
    <w:rsid w:val="0011734F"/>
    <w:rsid w:val="0012033A"/>
    <w:rsid w:val="00121AFF"/>
    <w:rsid w:val="00132FC2"/>
    <w:rsid w:val="00133013"/>
    <w:rsid w:val="0013318E"/>
    <w:rsid w:val="00137094"/>
    <w:rsid w:val="001458A7"/>
    <w:rsid w:val="00146FD1"/>
    <w:rsid w:val="00154FC0"/>
    <w:rsid w:val="0016722F"/>
    <w:rsid w:val="001771DD"/>
    <w:rsid w:val="00177386"/>
    <w:rsid w:val="00177CA6"/>
    <w:rsid w:val="00180C93"/>
    <w:rsid w:val="00182EE6"/>
    <w:rsid w:val="00187E26"/>
    <w:rsid w:val="001B2FD9"/>
    <w:rsid w:val="001C4B8B"/>
    <w:rsid w:val="001C5303"/>
    <w:rsid w:val="001C7F3E"/>
    <w:rsid w:val="001E33DF"/>
    <w:rsid w:val="001F0694"/>
    <w:rsid w:val="001F5818"/>
    <w:rsid w:val="001F6DB6"/>
    <w:rsid w:val="00224AF7"/>
    <w:rsid w:val="0024483E"/>
    <w:rsid w:val="00245D78"/>
    <w:rsid w:val="00246300"/>
    <w:rsid w:val="00264095"/>
    <w:rsid w:val="00273DA8"/>
    <w:rsid w:val="002763FE"/>
    <w:rsid w:val="00280693"/>
    <w:rsid w:val="00285A16"/>
    <w:rsid w:val="0029091A"/>
    <w:rsid w:val="0029147E"/>
    <w:rsid w:val="00295A92"/>
    <w:rsid w:val="002963CD"/>
    <w:rsid w:val="002A2464"/>
    <w:rsid w:val="002A753F"/>
    <w:rsid w:val="002B205D"/>
    <w:rsid w:val="002B380B"/>
    <w:rsid w:val="002C07D5"/>
    <w:rsid w:val="002C274F"/>
    <w:rsid w:val="002D288F"/>
    <w:rsid w:val="00300A40"/>
    <w:rsid w:val="0031352E"/>
    <w:rsid w:val="0031717D"/>
    <w:rsid w:val="00317F5F"/>
    <w:rsid w:val="00335AFC"/>
    <w:rsid w:val="00337D49"/>
    <w:rsid w:val="00356F4A"/>
    <w:rsid w:val="003620E5"/>
    <w:rsid w:val="00371EE3"/>
    <w:rsid w:val="0039158B"/>
    <w:rsid w:val="003A5137"/>
    <w:rsid w:val="003B2194"/>
    <w:rsid w:val="003B2688"/>
    <w:rsid w:val="003B2B0D"/>
    <w:rsid w:val="003B2BA5"/>
    <w:rsid w:val="003B7618"/>
    <w:rsid w:val="003C290A"/>
    <w:rsid w:val="003C4217"/>
    <w:rsid w:val="003D093D"/>
    <w:rsid w:val="003E48C0"/>
    <w:rsid w:val="004175C2"/>
    <w:rsid w:val="00421CCA"/>
    <w:rsid w:val="00425351"/>
    <w:rsid w:val="00430606"/>
    <w:rsid w:val="004320CF"/>
    <w:rsid w:val="00436B02"/>
    <w:rsid w:val="00437978"/>
    <w:rsid w:val="00445022"/>
    <w:rsid w:val="0044507F"/>
    <w:rsid w:val="00446F25"/>
    <w:rsid w:val="0045221A"/>
    <w:rsid w:val="004647BF"/>
    <w:rsid w:val="00474DD4"/>
    <w:rsid w:val="00481F35"/>
    <w:rsid w:val="00484B46"/>
    <w:rsid w:val="00490F35"/>
    <w:rsid w:val="004925AA"/>
    <w:rsid w:val="00493356"/>
    <w:rsid w:val="00493C53"/>
    <w:rsid w:val="00494463"/>
    <w:rsid w:val="00494BAF"/>
    <w:rsid w:val="004A3900"/>
    <w:rsid w:val="004B3C17"/>
    <w:rsid w:val="004B7C31"/>
    <w:rsid w:val="004E2787"/>
    <w:rsid w:val="004E539C"/>
    <w:rsid w:val="004F6391"/>
    <w:rsid w:val="004F6F26"/>
    <w:rsid w:val="00523F09"/>
    <w:rsid w:val="00535154"/>
    <w:rsid w:val="005364AD"/>
    <w:rsid w:val="00545697"/>
    <w:rsid w:val="0054597B"/>
    <w:rsid w:val="005626DC"/>
    <w:rsid w:val="00566D44"/>
    <w:rsid w:val="005754F9"/>
    <w:rsid w:val="0058220A"/>
    <w:rsid w:val="00592FCD"/>
    <w:rsid w:val="005A464F"/>
    <w:rsid w:val="005A5B8E"/>
    <w:rsid w:val="005A7491"/>
    <w:rsid w:val="005B0E86"/>
    <w:rsid w:val="005C6F5B"/>
    <w:rsid w:val="005D2430"/>
    <w:rsid w:val="005D2F7F"/>
    <w:rsid w:val="005D414D"/>
    <w:rsid w:val="005D4BE6"/>
    <w:rsid w:val="005E0D55"/>
    <w:rsid w:val="005E2871"/>
    <w:rsid w:val="005E529B"/>
    <w:rsid w:val="005F558C"/>
    <w:rsid w:val="005F782E"/>
    <w:rsid w:val="00601FB7"/>
    <w:rsid w:val="00604C8B"/>
    <w:rsid w:val="0061002F"/>
    <w:rsid w:val="00612108"/>
    <w:rsid w:val="00627739"/>
    <w:rsid w:val="00632910"/>
    <w:rsid w:val="00640F80"/>
    <w:rsid w:val="00651A36"/>
    <w:rsid w:val="006570E7"/>
    <w:rsid w:val="0066662E"/>
    <w:rsid w:val="00671822"/>
    <w:rsid w:val="00677C06"/>
    <w:rsid w:val="0068233D"/>
    <w:rsid w:val="00692B31"/>
    <w:rsid w:val="006A2D44"/>
    <w:rsid w:val="006A33F5"/>
    <w:rsid w:val="006A35D1"/>
    <w:rsid w:val="006A5842"/>
    <w:rsid w:val="006A74FF"/>
    <w:rsid w:val="006B4075"/>
    <w:rsid w:val="006C1F6D"/>
    <w:rsid w:val="006D5F72"/>
    <w:rsid w:val="006E1A7C"/>
    <w:rsid w:val="00702249"/>
    <w:rsid w:val="00711A60"/>
    <w:rsid w:val="00721DDF"/>
    <w:rsid w:val="007302F8"/>
    <w:rsid w:val="0073059E"/>
    <w:rsid w:val="007343C4"/>
    <w:rsid w:val="007424EE"/>
    <w:rsid w:val="00744B85"/>
    <w:rsid w:val="00752A85"/>
    <w:rsid w:val="007554AA"/>
    <w:rsid w:val="00763C29"/>
    <w:rsid w:val="007727BF"/>
    <w:rsid w:val="007729ED"/>
    <w:rsid w:val="00775597"/>
    <w:rsid w:val="00777172"/>
    <w:rsid w:val="00781048"/>
    <w:rsid w:val="00795282"/>
    <w:rsid w:val="007A0E92"/>
    <w:rsid w:val="007A2898"/>
    <w:rsid w:val="007A2F0F"/>
    <w:rsid w:val="007A3F34"/>
    <w:rsid w:val="007A4995"/>
    <w:rsid w:val="007B71D8"/>
    <w:rsid w:val="007D341F"/>
    <w:rsid w:val="007F0F04"/>
    <w:rsid w:val="008046B2"/>
    <w:rsid w:val="00821E47"/>
    <w:rsid w:val="00825697"/>
    <w:rsid w:val="008372FD"/>
    <w:rsid w:val="0084505C"/>
    <w:rsid w:val="008502A8"/>
    <w:rsid w:val="0086242B"/>
    <w:rsid w:val="00865256"/>
    <w:rsid w:val="008656DD"/>
    <w:rsid w:val="008759F1"/>
    <w:rsid w:val="00885FA3"/>
    <w:rsid w:val="00895162"/>
    <w:rsid w:val="008A04EC"/>
    <w:rsid w:val="008A0986"/>
    <w:rsid w:val="008B1C43"/>
    <w:rsid w:val="008B580B"/>
    <w:rsid w:val="008C063F"/>
    <w:rsid w:val="008C076D"/>
    <w:rsid w:val="008C0AC9"/>
    <w:rsid w:val="008D1D94"/>
    <w:rsid w:val="008D3A4B"/>
    <w:rsid w:val="008E10A0"/>
    <w:rsid w:val="008E2A32"/>
    <w:rsid w:val="008E6CC5"/>
    <w:rsid w:val="008E7627"/>
    <w:rsid w:val="008F2690"/>
    <w:rsid w:val="009053B3"/>
    <w:rsid w:val="009105E4"/>
    <w:rsid w:val="00921E8D"/>
    <w:rsid w:val="009275A0"/>
    <w:rsid w:val="009339D0"/>
    <w:rsid w:val="009344D7"/>
    <w:rsid w:val="0094031D"/>
    <w:rsid w:val="00941DC2"/>
    <w:rsid w:val="00944634"/>
    <w:rsid w:val="00957037"/>
    <w:rsid w:val="009665C7"/>
    <w:rsid w:val="009708BC"/>
    <w:rsid w:val="00970EB8"/>
    <w:rsid w:val="00974553"/>
    <w:rsid w:val="00974D58"/>
    <w:rsid w:val="00975314"/>
    <w:rsid w:val="00976D9C"/>
    <w:rsid w:val="00991FC7"/>
    <w:rsid w:val="009922EE"/>
    <w:rsid w:val="00993DCE"/>
    <w:rsid w:val="00996905"/>
    <w:rsid w:val="00997654"/>
    <w:rsid w:val="009A1E8A"/>
    <w:rsid w:val="009A2710"/>
    <w:rsid w:val="009A4F68"/>
    <w:rsid w:val="009A50FF"/>
    <w:rsid w:val="009B3F6A"/>
    <w:rsid w:val="009B7613"/>
    <w:rsid w:val="009D0E98"/>
    <w:rsid w:val="009D61F3"/>
    <w:rsid w:val="009E280E"/>
    <w:rsid w:val="009E3591"/>
    <w:rsid w:val="009E4DD4"/>
    <w:rsid w:val="009F3664"/>
    <w:rsid w:val="009F5379"/>
    <w:rsid w:val="00A1047D"/>
    <w:rsid w:val="00A13DC2"/>
    <w:rsid w:val="00A15533"/>
    <w:rsid w:val="00A15F0B"/>
    <w:rsid w:val="00A20029"/>
    <w:rsid w:val="00A3030E"/>
    <w:rsid w:val="00A35DEB"/>
    <w:rsid w:val="00A36420"/>
    <w:rsid w:val="00A372EA"/>
    <w:rsid w:val="00A47984"/>
    <w:rsid w:val="00A72D87"/>
    <w:rsid w:val="00A7589D"/>
    <w:rsid w:val="00AA1CB8"/>
    <w:rsid w:val="00AA2E9E"/>
    <w:rsid w:val="00AA352D"/>
    <w:rsid w:val="00AB2EAF"/>
    <w:rsid w:val="00AB2FE6"/>
    <w:rsid w:val="00AE09A5"/>
    <w:rsid w:val="00AE0B80"/>
    <w:rsid w:val="00AE1971"/>
    <w:rsid w:val="00AF0343"/>
    <w:rsid w:val="00AF29FA"/>
    <w:rsid w:val="00AF5245"/>
    <w:rsid w:val="00B0075A"/>
    <w:rsid w:val="00B010D0"/>
    <w:rsid w:val="00B0584D"/>
    <w:rsid w:val="00B07996"/>
    <w:rsid w:val="00B152F2"/>
    <w:rsid w:val="00B25547"/>
    <w:rsid w:val="00B31F92"/>
    <w:rsid w:val="00B4149A"/>
    <w:rsid w:val="00B436D7"/>
    <w:rsid w:val="00B46CD5"/>
    <w:rsid w:val="00B515F7"/>
    <w:rsid w:val="00B60EDF"/>
    <w:rsid w:val="00B7219B"/>
    <w:rsid w:val="00B72981"/>
    <w:rsid w:val="00B73CCD"/>
    <w:rsid w:val="00B76EEE"/>
    <w:rsid w:val="00B80642"/>
    <w:rsid w:val="00B8166F"/>
    <w:rsid w:val="00B950F2"/>
    <w:rsid w:val="00BA4EE7"/>
    <w:rsid w:val="00BC1483"/>
    <w:rsid w:val="00BC1BA8"/>
    <w:rsid w:val="00BC3F60"/>
    <w:rsid w:val="00BE1BB4"/>
    <w:rsid w:val="00BE29A4"/>
    <w:rsid w:val="00BE761B"/>
    <w:rsid w:val="00BF17F3"/>
    <w:rsid w:val="00BF51D3"/>
    <w:rsid w:val="00BF71FA"/>
    <w:rsid w:val="00C07BA6"/>
    <w:rsid w:val="00C14C54"/>
    <w:rsid w:val="00C15092"/>
    <w:rsid w:val="00C20FE5"/>
    <w:rsid w:val="00C239B6"/>
    <w:rsid w:val="00C2596C"/>
    <w:rsid w:val="00C259B0"/>
    <w:rsid w:val="00C26635"/>
    <w:rsid w:val="00C44318"/>
    <w:rsid w:val="00C5531D"/>
    <w:rsid w:val="00C62BB0"/>
    <w:rsid w:val="00C64C1C"/>
    <w:rsid w:val="00C670B5"/>
    <w:rsid w:val="00C70926"/>
    <w:rsid w:val="00C80C5B"/>
    <w:rsid w:val="00C81BE6"/>
    <w:rsid w:val="00C835BB"/>
    <w:rsid w:val="00C85DCF"/>
    <w:rsid w:val="00C87B7B"/>
    <w:rsid w:val="00C911FD"/>
    <w:rsid w:val="00CA0104"/>
    <w:rsid w:val="00CB4558"/>
    <w:rsid w:val="00CB6E65"/>
    <w:rsid w:val="00CC229C"/>
    <w:rsid w:val="00CD0AA0"/>
    <w:rsid w:val="00CD1718"/>
    <w:rsid w:val="00CD1DBE"/>
    <w:rsid w:val="00CD2EA6"/>
    <w:rsid w:val="00CE666D"/>
    <w:rsid w:val="00CE7FCB"/>
    <w:rsid w:val="00CF0453"/>
    <w:rsid w:val="00D03B8B"/>
    <w:rsid w:val="00D07356"/>
    <w:rsid w:val="00D10802"/>
    <w:rsid w:val="00D14520"/>
    <w:rsid w:val="00D30741"/>
    <w:rsid w:val="00D33D6D"/>
    <w:rsid w:val="00D46CA7"/>
    <w:rsid w:val="00D46D18"/>
    <w:rsid w:val="00D5379E"/>
    <w:rsid w:val="00D62FF4"/>
    <w:rsid w:val="00D65D4D"/>
    <w:rsid w:val="00D70F1E"/>
    <w:rsid w:val="00D73F53"/>
    <w:rsid w:val="00D847B2"/>
    <w:rsid w:val="00D977F5"/>
    <w:rsid w:val="00DA136B"/>
    <w:rsid w:val="00DA2F57"/>
    <w:rsid w:val="00DA6BD6"/>
    <w:rsid w:val="00DA7DAB"/>
    <w:rsid w:val="00DB2801"/>
    <w:rsid w:val="00DB414D"/>
    <w:rsid w:val="00DB51FF"/>
    <w:rsid w:val="00DB570D"/>
    <w:rsid w:val="00DC1DEF"/>
    <w:rsid w:val="00DD3514"/>
    <w:rsid w:val="00DD61E5"/>
    <w:rsid w:val="00DD7065"/>
    <w:rsid w:val="00DE7CCF"/>
    <w:rsid w:val="00E065A0"/>
    <w:rsid w:val="00E06CA2"/>
    <w:rsid w:val="00E2134F"/>
    <w:rsid w:val="00E23C35"/>
    <w:rsid w:val="00E23CED"/>
    <w:rsid w:val="00E26895"/>
    <w:rsid w:val="00E31779"/>
    <w:rsid w:val="00E31940"/>
    <w:rsid w:val="00E34AEB"/>
    <w:rsid w:val="00E40DC4"/>
    <w:rsid w:val="00E510B4"/>
    <w:rsid w:val="00E51370"/>
    <w:rsid w:val="00E51518"/>
    <w:rsid w:val="00E527C7"/>
    <w:rsid w:val="00E532AB"/>
    <w:rsid w:val="00E550EC"/>
    <w:rsid w:val="00E660D8"/>
    <w:rsid w:val="00E760AC"/>
    <w:rsid w:val="00E81030"/>
    <w:rsid w:val="00E84949"/>
    <w:rsid w:val="00EB02B5"/>
    <w:rsid w:val="00EB376A"/>
    <w:rsid w:val="00ED07A5"/>
    <w:rsid w:val="00ED0829"/>
    <w:rsid w:val="00ED1D07"/>
    <w:rsid w:val="00EE4D9D"/>
    <w:rsid w:val="00EE6445"/>
    <w:rsid w:val="00EF4933"/>
    <w:rsid w:val="00EF660F"/>
    <w:rsid w:val="00F02A4A"/>
    <w:rsid w:val="00F05C57"/>
    <w:rsid w:val="00F06855"/>
    <w:rsid w:val="00F0710B"/>
    <w:rsid w:val="00F0717E"/>
    <w:rsid w:val="00F10B14"/>
    <w:rsid w:val="00F13222"/>
    <w:rsid w:val="00F15B7E"/>
    <w:rsid w:val="00F30B75"/>
    <w:rsid w:val="00F46B71"/>
    <w:rsid w:val="00F46D56"/>
    <w:rsid w:val="00F54046"/>
    <w:rsid w:val="00F65584"/>
    <w:rsid w:val="00F83F68"/>
    <w:rsid w:val="00F92131"/>
    <w:rsid w:val="00F963F5"/>
    <w:rsid w:val="00FA2A15"/>
    <w:rsid w:val="00FA3A8E"/>
    <w:rsid w:val="00FC07AE"/>
    <w:rsid w:val="00FC37B7"/>
    <w:rsid w:val="00FC3CE5"/>
    <w:rsid w:val="00FD40B1"/>
    <w:rsid w:val="00FD4934"/>
    <w:rsid w:val="00FF350D"/>
    <w:rsid w:val="00FF4C6E"/>
    <w:rsid w:val="00FF63BD"/>
    <w:rsid w:val="00FF6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75133E3"/>
  <w15:chartTrackingRefBased/>
  <w15:docId w15:val="{4C42C237-3BE5-4A8C-9BEE-A8B6C0909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550EC"/>
    <w:pPr>
      <w:suppressAutoHyphens/>
    </w:pPr>
    <w:rPr>
      <w:lang w:val="es-AR"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3z0">
    <w:name w:val="WW8Num3z0"/>
    <w:rPr>
      <w:rFonts w:ascii="Symbol" w:hAnsi="Symbol"/>
    </w:rPr>
  </w:style>
  <w:style w:type="character" w:customStyle="1" w:styleId="WW8Num4z0">
    <w:name w:val="WW8Num4z0"/>
    <w:rPr>
      <w:rFonts w:ascii="Symbol" w:hAnsi="Symbol"/>
    </w:rPr>
  </w:style>
  <w:style w:type="character" w:customStyle="1" w:styleId="WW8Num6z0">
    <w:name w:val="WW8Num6z0"/>
    <w:rPr>
      <w:rFonts w:ascii="Wingdings" w:hAnsi="Wingdings"/>
    </w:rPr>
  </w:style>
  <w:style w:type="character" w:customStyle="1" w:styleId="Absatz-Standardschriftart">
    <w:name w:val="Absatz-Standardschriftart"/>
  </w:style>
  <w:style w:type="character" w:customStyle="1" w:styleId="WW8Num5z0">
    <w:name w:val="WW8Num5z0"/>
    <w:rPr>
      <w:rFonts w:ascii="Wingdings" w:hAnsi="Wingdings"/>
    </w:rPr>
  </w:style>
  <w:style w:type="character" w:customStyle="1" w:styleId="WW8Num7z0">
    <w:name w:val="WW8Num7z0"/>
    <w:rPr>
      <w:rFonts w:ascii="Symbol" w:hAnsi="Symbol"/>
    </w:rPr>
  </w:style>
  <w:style w:type="character" w:customStyle="1" w:styleId="WW8Num10z0">
    <w:name w:val="WW8Num10z0"/>
    <w:rPr>
      <w:rFonts w:ascii="Symbol" w:hAnsi="Symbol"/>
    </w:rPr>
  </w:style>
  <w:style w:type="character" w:customStyle="1" w:styleId="WW8Num11z0">
    <w:name w:val="WW8Num11z0"/>
    <w:rPr>
      <w:rFonts w:ascii="Symbol" w:hAnsi="Symbol"/>
    </w:rPr>
  </w:style>
  <w:style w:type="character" w:customStyle="1" w:styleId="WW8Num14z0">
    <w:name w:val="WW8Num14z0"/>
    <w:rPr>
      <w:rFonts w:ascii="Wingdings" w:hAnsi="Wingdings"/>
    </w:rPr>
  </w:style>
  <w:style w:type="character" w:customStyle="1" w:styleId="WW8Num15z0">
    <w:name w:val="WW8Num15z0"/>
    <w:rPr>
      <w:rFonts w:ascii="Symbol" w:hAnsi="Symbol"/>
    </w:rPr>
  </w:style>
  <w:style w:type="character" w:customStyle="1" w:styleId="WW8Num16z0">
    <w:name w:val="WW8Num16z0"/>
    <w:rPr>
      <w:rFonts w:ascii="Wingdings" w:hAnsi="Wingdings"/>
    </w:rPr>
  </w:style>
  <w:style w:type="character" w:customStyle="1" w:styleId="WW8Num18z0">
    <w:name w:val="WW8Num18z0"/>
    <w:rPr>
      <w:rFonts w:ascii="Wingdings" w:hAnsi="Wingdings"/>
    </w:rPr>
  </w:style>
  <w:style w:type="character" w:customStyle="1" w:styleId="WW8Num19z0">
    <w:name w:val="WW8Num19z0"/>
    <w:rPr>
      <w:rFonts w:ascii="Wingdings" w:hAnsi="Wingdings"/>
    </w:rPr>
  </w:style>
  <w:style w:type="character" w:customStyle="1" w:styleId="WW8Num21z0">
    <w:name w:val="WW8Num21z0"/>
    <w:rPr>
      <w:rFonts w:ascii="Symbol" w:hAnsi="Symbol"/>
    </w:rPr>
  </w:style>
  <w:style w:type="character" w:customStyle="1" w:styleId="WW8Num22z0">
    <w:name w:val="WW8Num22z0"/>
    <w:rPr>
      <w:rFonts w:ascii="Wingdings" w:hAnsi="Wingdings"/>
    </w:rPr>
  </w:style>
  <w:style w:type="character" w:customStyle="1" w:styleId="Fuentedeprrafopredeter1">
    <w:name w:val="Fuente de párrafo predeter.1"/>
  </w:style>
  <w:style w:type="character" w:styleId="PageNumber">
    <w:name w:val="page number"/>
    <w:basedOn w:val="Fuentedeprrafopredeter1"/>
  </w:style>
  <w:style w:type="paragraph" w:customStyle="1" w:styleId="Encabezado1">
    <w:name w:val="Encabezado1"/>
    <w:basedOn w:val="Normal"/>
    <w:next w:val="BodyText"/>
    <w:pPr>
      <w:keepNext/>
      <w:spacing w:before="240" w:after="120"/>
    </w:pPr>
    <w:rPr>
      <w:rFonts w:ascii="Liberation Sans" w:eastAsia="WenQuanYi Zen Hei" w:hAnsi="Liberation Sans" w:cs="Lohit Devanagari"/>
      <w:sz w:val="28"/>
      <w:szCs w:val="28"/>
    </w:rPr>
  </w:style>
  <w:style w:type="paragraph" w:styleId="BodyText">
    <w:name w:val="Body Text"/>
    <w:basedOn w:val="Normal"/>
    <w:pPr>
      <w:spacing w:after="120"/>
    </w:pPr>
  </w:style>
  <w:style w:type="paragraph" w:styleId="List">
    <w:name w:val="List"/>
    <w:basedOn w:val="BodyText"/>
    <w:rPr>
      <w:rFonts w:cs="Lohit Devanagari"/>
    </w:rPr>
  </w:style>
  <w:style w:type="paragraph" w:customStyle="1" w:styleId="Etiqueta">
    <w:name w:val="Etiqueta"/>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styleId="Header">
    <w:name w:val="header"/>
    <w:basedOn w:val="Normal"/>
    <w:link w:val="HeaderChar"/>
    <w:uiPriority w:val="99"/>
    <w:pPr>
      <w:tabs>
        <w:tab w:val="center" w:pos="4419"/>
        <w:tab w:val="right" w:pos="8838"/>
      </w:tabs>
    </w:pPr>
  </w:style>
  <w:style w:type="paragraph" w:styleId="Footer">
    <w:name w:val="footer"/>
    <w:basedOn w:val="Normal"/>
    <w:pPr>
      <w:tabs>
        <w:tab w:val="center" w:pos="4419"/>
        <w:tab w:val="right" w:pos="8838"/>
      </w:tabs>
    </w:pPr>
  </w:style>
  <w:style w:type="paragraph" w:styleId="ListParagraph">
    <w:name w:val="List Paragraph"/>
    <w:basedOn w:val="Normal"/>
    <w:uiPriority w:val="34"/>
    <w:qFormat/>
    <w:rsid w:val="00EB376A"/>
    <w:pPr>
      <w:ind w:left="708"/>
    </w:pPr>
  </w:style>
  <w:style w:type="character" w:styleId="Emphasis">
    <w:name w:val="Emphasis"/>
    <w:basedOn w:val="DefaultParagraphFont"/>
    <w:qFormat/>
    <w:rsid w:val="00DB2801"/>
    <w:rPr>
      <w:i/>
      <w:iCs/>
    </w:rPr>
  </w:style>
  <w:style w:type="table" w:styleId="TableGrid">
    <w:name w:val="Table Grid"/>
    <w:basedOn w:val="TableNormal"/>
    <w:rsid w:val="00E268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FF4C6E"/>
    <w:rPr>
      <w:color w:val="0563C1" w:themeColor="hyperlink"/>
      <w:u w:val="single"/>
    </w:rPr>
  </w:style>
  <w:style w:type="character" w:styleId="UnresolvedMention">
    <w:name w:val="Unresolved Mention"/>
    <w:basedOn w:val="DefaultParagraphFont"/>
    <w:uiPriority w:val="99"/>
    <w:semiHidden/>
    <w:unhideWhenUsed/>
    <w:rsid w:val="00FF4C6E"/>
    <w:rPr>
      <w:color w:val="605E5C"/>
      <w:shd w:val="clear" w:color="auto" w:fill="E1DFDD"/>
    </w:rPr>
  </w:style>
  <w:style w:type="character" w:customStyle="1" w:styleId="HeaderChar">
    <w:name w:val="Header Char"/>
    <w:basedOn w:val="DefaultParagraphFont"/>
    <w:link w:val="Header"/>
    <w:uiPriority w:val="99"/>
    <w:rsid w:val="00DB414D"/>
    <w:rPr>
      <w:lang w:val="es-AR"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00643">
      <w:bodyDiv w:val="1"/>
      <w:marLeft w:val="0"/>
      <w:marRight w:val="0"/>
      <w:marTop w:val="0"/>
      <w:marBottom w:val="0"/>
      <w:divBdr>
        <w:top w:val="none" w:sz="0" w:space="0" w:color="auto"/>
        <w:left w:val="none" w:sz="0" w:space="0" w:color="auto"/>
        <w:bottom w:val="none" w:sz="0" w:space="0" w:color="auto"/>
        <w:right w:val="none" w:sz="0" w:space="0" w:color="auto"/>
      </w:divBdr>
      <w:divsChild>
        <w:div w:id="1858883022">
          <w:marLeft w:val="0"/>
          <w:marRight w:val="0"/>
          <w:marTop w:val="0"/>
          <w:marBottom w:val="0"/>
          <w:divBdr>
            <w:top w:val="none" w:sz="0" w:space="0" w:color="auto"/>
            <w:left w:val="none" w:sz="0" w:space="0" w:color="auto"/>
            <w:bottom w:val="none" w:sz="0" w:space="0" w:color="auto"/>
            <w:right w:val="none" w:sz="0" w:space="0" w:color="auto"/>
          </w:divBdr>
          <w:divsChild>
            <w:div w:id="12826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1331">
      <w:bodyDiv w:val="1"/>
      <w:marLeft w:val="0"/>
      <w:marRight w:val="0"/>
      <w:marTop w:val="0"/>
      <w:marBottom w:val="0"/>
      <w:divBdr>
        <w:top w:val="none" w:sz="0" w:space="0" w:color="auto"/>
        <w:left w:val="none" w:sz="0" w:space="0" w:color="auto"/>
        <w:bottom w:val="none" w:sz="0" w:space="0" w:color="auto"/>
        <w:right w:val="none" w:sz="0" w:space="0" w:color="auto"/>
      </w:divBdr>
    </w:div>
    <w:div w:id="261302723">
      <w:bodyDiv w:val="1"/>
      <w:marLeft w:val="0"/>
      <w:marRight w:val="0"/>
      <w:marTop w:val="0"/>
      <w:marBottom w:val="0"/>
      <w:divBdr>
        <w:top w:val="none" w:sz="0" w:space="0" w:color="auto"/>
        <w:left w:val="none" w:sz="0" w:space="0" w:color="auto"/>
        <w:bottom w:val="none" w:sz="0" w:space="0" w:color="auto"/>
        <w:right w:val="none" w:sz="0" w:space="0" w:color="auto"/>
      </w:divBdr>
    </w:div>
    <w:div w:id="293099456">
      <w:bodyDiv w:val="1"/>
      <w:marLeft w:val="0"/>
      <w:marRight w:val="0"/>
      <w:marTop w:val="0"/>
      <w:marBottom w:val="0"/>
      <w:divBdr>
        <w:top w:val="none" w:sz="0" w:space="0" w:color="auto"/>
        <w:left w:val="none" w:sz="0" w:space="0" w:color="auto"/>
        <w:bottom w:val="none" w:sz="0" w:space="0" w:color="auto"/>
        <w:right w:val="none" w:sz="0" w:space="0" w:color="auto"/>
      </w:divBdr>
    </w:div>
    <w:div w:id="326059047">
      <w:bodyDiv w:val="1"/>
      <w:marLeft w:val="0"/>
      <w:marRight w:val="0"/>
      <w:marTop w:val="0"/>
      <w:marBottom w:val="0"/>
      <w:divBdr>
        <w:top w:val="none" w:sz="0" w:space="0" w:color="auto"/>
        <w:left w:val="none" w:sz="0" w:space="0" w:color="auto"/>
        <w:bottom w:val="none" w:sz="0" w:space="0" w:color="auto"/>
        <w:right w:val="none" w:sz="0" w:space="0" w:color="auto"/>
      </w:divBdr>
    </w:div>
    <w:div w:id="362176199">
      <w:bodyDiv w:val="1"/>
      <w:marLeft w:val="0"/>
      <w:marRight w:val="0"/>
      <w:marTop w:val="0"/>
      <w:marBottom w:val="0"/>
      <w:divBdr>
        <w:top w:val="none" w:sz="0" w:space="0" w:color="auto"/>
        <w:left w:val="none" w:sz="0" w:space="0" w:color="auto"/>
        <w:bottom w:val="none" w:sz="0" w:space="0" w:color="auto"/>
        <w:right w:val="none" w:sz="0" w:space="0" w:color="auto"/>
      </w:divBdr>
    </w:div>
    <w:div w:id="382482363">
      <w:bodyDiv w:val="1"/>
      <w:marLeft w:val="0"/>
      <w:marRight w:val="0"/>
      <w:marTop w:val="0"/>
      <w:marBottom w:val="0"/>
      <w:divBdr>
        <w:top w:val="none" w:sz="0" w:space="0" w:color="auto"/>
        <w:left w:val="none" w:sz="0" w:space="0" w:color="auto"/>
        <w:bottom w:val="none" w:sz="0" w:space="0" w:color="auto"/>
        <w:right w:val="none" w:sz="0" w:space="0" w:color="auto"/>
      </w:divBdr>
    </w:div>
    <w:div w:id="390082571">
      <w:bodyDiv w:val="1"/>
      <w:marLeft w:val="0"/>
      <w:marRight w:val="0"/>
      <w:marTop w:val="0"/>
      <w:marBottom w:val="0"/>
      <w:divBdr>
        <w:top w:val="none" w:sz="0" w:space="0" w:color="auto"/>
        <w:left w:val="none" w:sz="0" w:space="0" w:color="auto"/>
        <w:bottom w:val="none" w:sz="0" w:space="0" w:color="auto"/>
        <w:right w:val="none" w:sz="0" w:space="0" w:color="auto"/>
      </w:divBdr>
    </w:div>
    <w:div w:id="454714237">
      <w:bodyDiv w:val="1"/>
      <w:marLeft w:val="0"/>
      <w:marRight w:val="0"/>
      <w:marTop w:val="0"/>
      <w:marBottom w:val="0"/>
      <w:divBdr>
        <w:top w:val="none" w:sz="0" w:space="0" w:color="auto"/>
        <w:left w:val="none" w:sz="0" w:space="0" w:color="auto"/>
        <w:bottom w:val="none" w:sz="0" w:space="0" w:color="auto"/>
        <w:right w:val="none" w:sz="0" w:space="0" w:color="auto"/>
      </w:divBdr>
    </w:div>
    <w:div w:id="479687290">
      <w:bodyDiv w:val="1"/>
      <w:marLeft w:val="0"/>
      <w:marRight w:val="0"/>
      <w:marTop w:val="0"/>
      <w:marBottom w:val="0"/>
      <w:divBdr>
        <w:top w:val="none" w:sz="0" w:space="0" w:color="auto"/>
        <w:left w:val="none" w:sz="0" w:space="0" w:color="auto"/>
        <w:bottom w:val="none" w:sz="0" w:space="0" w:color="auto"/>
        <w:right w:val="none" w:sz="0" w:space="0" w:color="auto"/>
      </w:divBdr>
    </w:div>
    <w:div w:id="495001792">
      <w:bodyDiv w:val="1"/>
      <w:marLeft w:val="0"/>
      <w:marRight w:val="0"/>
      <w:marTop w:val="0"/>
      <w:marBottom w:val="0"/>
      <w:divBdr>
        <w:top w:val="none" w:sz="0" w:space="0" w:color="auto"/>
        <w:left w:val="none" w:sz="0" w:space="0" w:color="auto"/>
        <w:bottom w:val="none" w:sz="0" w:space="0" w:color="auto"/>
        <w:right w:val="none" w:sz="0" w:space="0" w:color="auto"/>
      </w:divBdr>
    </w:div>
    <w:div w:id="502161806">
      <w:bodyDiv w:val="1"/>
      <w:marLeft w:val="0"/>
      <w:marRight w:val="0"/>
      <w:marTop w:val="0"/>
      <w:marBottom w:val="0"/>
      <w:divBdr>
        <w:top w:val="none" w:sz="0" w:space="0" w:color="auto"/>
        <w:left w:val="none" w:sz="0" w:space="0" w:color="auto"/>
        <w:bottom w:val="none" w:sz="0" w:space="0" w:color="auto"/>
        <w:right w:val="none" w:sz="0" w:space="0" w:color="auto"/>
      </w:divBdr>
    </w:div>
    <w:div w:id="519664017">
      <w:bodyDiv w:val="1"/>
      <w:marLeft w:val="0"/>
      <w:marRight w:val="0"/>
      <w:marTop w:val="0"/>
      <w:marBottom w:val="0"/>
      <w:divBdr>
        <w:top w:val="none" w:sz="0" w:space="0" w:color="auto"/>
        <w:left w:val="none" w:sz="0" w:space="0" w:color="auto"/>
        <w:bottom w:val="none" w:sz="0" w:space="0" w:color="auto"/>
        <w:right w:val="none" w:sz="0" w:space="0" w:color="auto"/>
      </w:divBdr>
    </w:div>
    <w:div w:id="731586769">
      <w:bodyDiv w:val="1"/>
      <w:marLeft w:val="0"/>
      <w:marRight w:val="0"/>
      <w:marTop w:val="0"/>
      <w:marBottom w:val="0"/>
      <w:divBdr>
        <w:top w:val="none" w:sz="0" w:space="0" w:color="auto"/>
        <w:left w:val="none" w:sz="0" w:space="0" w:color="auto"/>
        <w:bottom w:val="none" w:sz="0" w:space="0" w:color="auto"/>
        <w:right w:val="none" w:sz="0" w:space="0" w:color="auto"/>
      </w:divBdr>
    </w:div>
    <w:div w:id="823741602">
      <w:bodyDiv w:val="1"/>
      <w:marLeft w:val="0"/>
      <w:marRight w:val="0"/>
      <w:marTop w:val="0"/>
      <w:marBottom w:val="0"/>
      <w:divBdr>
        <w:top w:val="none" w:sz="0" w:space="0" w:color="auto"/>
        <w:left w:val="none" w:sz="0" w:space="0" w:color="auto"/>
        <w:bottom w:val="none" w:sz="0" w:space="0" w:color="auto"/>
        <w:right w:val="none" w:sz="0" w:space="0" w:color="auto"/>
      </w:divBdr>
    </w:div>
    <w:div w:id="931739524">
      <w:bodyDiv w:val="1"/>
      <w:marLeft w:val="0"/>
      <w:marRight w:val="0"/>
      <w:marTop w:val="0"/>
      <w:marBottom w:val="0"/>
      <w:divBdr>
        <w:top w:val="none" w:sz="0" w:space="0" w:color="auto"/>
        <w:left w:val="none" w:sz="0" w:space="0" w:color="auto"/>
        <w:bottom w:val="none" w:sz="0" w:space="0" w:color="auto"/>
        <w:right w:val="none" w:sz="0" w:space="0" w:color="auto"/>
      </w:divBdr>
    </w:div>
    <w:div w:id="958222555">
      <w:bodyDiv w:val="1"/>
      <w:marLeft w:val="0"/>
      <w:marRight w:val="0"/>
      <w:marTop w:val="0"/>
      <w:marBottom w:val="0"/>
      <w:divBdr>
        <w:top w:val="none" w:sz="0" w:space="0" w:color="auto"/>
        <w:left w:val="none" w:sz="0" w:space="0" w:color="auto"/>
        <w:bottom w:val="none" w:sz="0" w:space="0" w:color="auto"/>
        <w:right w:val="none" w:sz="0" w:space="0" w:color="auto"/>
      </w:divBdr>
    </w:div>
    <w:div w:id="991760539">
      <w:bodyDiv w:val="1"/>
      <w:marLeft w:val="0"/>
      <w:marRight w:val="0"/>
      <w:marTop w:val="0"/>
      <w:marBottom w:val="0"/>
      <w:divBdr>
        <w:top w:val="none" w:sz="0" w:space="0" w:color="auto"/>
        <w:left w:val="none" w:sz="0" w:space="0" w:color="auto"/>
        <w:bottom w:val="none" w:sz="0" w:space="0" w:color="auto"/>
        <w:right w:val="none" w:sz="0" w:space="0" w:color="auto"/>
      </w:divBdr>
    </w:div>
    <w:div w:id="1022626840">
      <w:bodyDiv w:val="1"/>
      <w:marLeft w:val="0"/>
      <w:marRight w:val="0"/>
      <w:marTop w:val="0"/>
      <w:marBottom w:val="0"/>
      <w:divBdr>
        <w:top w:val="none" w:sz="0" w:space="0" w:color="auto"/>
        <w:left w:val="none" w:sz="0" w:space="0" w:color="auto"/>
        <w:bottom w:val="none" w:sz="0" w:space="0" w:color="auto"/>
        <w:right w:val="none" w:sz="0" w:space="0" w:color="auto"/>
      </w:divBdr>
    </w:div>
    <w:div w:id="1228877102">
      <w:bodyDiv w:val="1"/>
      <w:marLeft w:val="0"/>
      <w:marRight w:val="0"/>
      <w:marTop w:val="0"/>
      <w:marBottom w:val="0"/>
      <w:divBdr>
        <w:top w:val="none" w:sz="0" w:space="0" w:color="auto"/>
        <w:left w:val="none" w:sz="0" w:space="0" w:color="auto"/>
        <w:bottom w:val="none" w:sz="0" w:space="0" w:color="auto"/>
        <w:right w:val="none" w:sz="0" w:space="0" w:color="auto"/>
      </w:divBdr>
    </w:div>
    <w:div w:id="1264535139">
      <w:bodyDiv w:val="1"/>
      <w:marLeft w:val="0"/>
      <w:marRight w:val="0"/>
      <w:marTop w:val="0"/>
      <w:marBottom w:val="0"/>
      <w:divBdr>
        <w:top w:val="none" w:sz="0" w:space="0" w:color="auto"/>
        <w:left w:val="none" w:sz="0" w:space="0" w:color="auto"/>
        <w:bottom w:val="none" w:sz="0" w:space="0" w:color="auto"/>
        <w:right w:val="none" w:sz="0" w:space="0" w:color="auto"/>
      </w:divBdr>
    </w:div>
    <w:div w:id="1270815004">
      <w:bodyDiv w:val="1"/>
      <w:marLeft w:val="0"/>
      <w:marRight w:val="0"/>
      <w:marTop w:val="0"/>
      <w:marBottom w:val="0"/>
      <w:divBdr>
        <w:top w:val="none" w:sz="0" w:space="0" w:color="auto"/>
        <w:left w:val="none" w:sz="0" w:space="0" w:color="auto"/>
        <w:bottom w:val="none" w:sz="0" w:space="0" w:color="auto"/>
        <w:right w:val="none" w:sz="0" w:space="0" w:color="auto"/>
      </w:divBdr>
    </w:div>
    <w:div w:id="1431125246">
      <w:bodyDiv w:val="1"/>
      <w:marLeft w:val="0"/>
      <w:marRight w:val="0"/>
      <w:marTop w:val="0"/>
      <w:marBottom w:val="0"/>
      <w:divBdr>
        <w:top w:val="none" w:sz="0" w:space="0" w:color="auto"/>
        <w:left w:val="none" w:sz="0" w:space="0" w:color="auto"/>
        <w:bottom w:val="none" w:sz="0" w:space="0" w:color="auto"/>
        <w:right w:val="none" w:sz="0" w:space="0" w:color="auto"/>
      </w:divBdr>
    </w:div>
    <w:div w:id="1567955616">
      <w:bodyDiv w:val="1"/>
      <w:marLeft w:val="0"/>
      <w:marRight w:val="0"/>
      <w:marTop w:val="0"/>
      <w:marBottom w:val="0"/>
      <w:divBdr>
        <w:top w:val="none" w:sz="0" w:space="0" w:color="auto"/>
        <w:left w:val="none" w:sz="0" w:space="0" w:color="auto"/>
        <w:bottom w:val="none" w:sz="0" w:space="0" w:color="auto"/>
        <w:right w:val="none" w:sz="0" w:space="0" w:color="auto"/>
      </w:divBdr>
    </w:div>
    <w:div w:id="1752123583">
      <w:bodyDiv w:val="1"/>
      <w:marLeft w:val="0"/>
      <w:marRight w:val="0"/>
      <w:marTop w:val="0"/>
      <w:marBottom w:val="0"/>
      <w:divBdr>
        <w:top w:val="none" w:sz="0" w:space="0" w:color="auto"/>
        <w:left w:val="none" w:sz="0" w:space="0" w:color="auto"/>
        <w:bottom w:val="none" w:sz="0" w:space="0" w:color="auto"/>
        <w:right w:val="none" w:sz="0" w:space="0" w:color="auto"/>
      </w:divBdr>
    </w:div>
    <w:div w:id="1785424578">
      <w:bodyDiv w:val="1"/>
      <w:marLeft w:val="0"/>
      <w:marRight w:val="0"/>
      <w:marTop w:val="0"/>
      <w:marBottom w:val="0"/>
      <w:divBdr>
        <w:top w:val="none" w:sz="0" w:space="0" w:color="auto"/>
        <w:left w:val="none" w:sz="0" w:space="0" w:color="auto"/>
        <w:bottom w:val="none" w:sz="0" w:space="0" w:color="auto"/>
        <w:right w:val="none" w:sz="0" w:space="0" w:color="auto"/>
      </w:divBdr>
      <w:divsChild>
        <w:div w:id="241839206">
          <w:marLeft w:val="0"/>
          <w:marRight w:val="0"/>
          <w:marTop w:val="0"/>
          <w:marBottom w:val="0"/>
          <w:divBdr>
            <w:top w:val="none" w:sz="0" w:space="0" w:color="auto"/>
            <w:left w:val="none" w:sz="0" w:space="0" w:color="auto"/>
            <w:bottom w:val="none" w:sz="0" w:space="0" w:color="auto"/>
            <w:right w:val="none" w:sz="0" w:space="0" w:color="auto"/>
          </w:divBdr>
          <w:divsChild>
            <w:div w:id="10827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6338">
      <w:bodyDiv w:val="1"/>
      <w:marLeft w:val="0"/>
      <w:marRight w:val="0"/>
      <w:marTop w:val="0"/>
      <w:marBottom w:val="0"/>
      <w:divBdr>
        <w:top w:val="none" w:sz="0" w:space="0" w:color="auto"/>
        <w:left w:val="none" w:sz="0" w:space="0" w:color="auto"/>
        <w:bottom w:val="none" w:sz="0" w:space="0" w:color="auto"/>
        <w:right w:val="none" w:sz="0" w:space="0" w:color="auto"/>
      </w:divBdr>
    </w:div>
    <w:div w:id="1849055520">
      <w:bodyDiv w:val="1"/>
      <w:marLeft w:val="0"/>
      <w:marRight w:val="0"/>
      <w:marTop w:val="0"/>
      <w:marBottom w:val="0"/>
      <w:divBdr>
        <w:top w:val="none" w:sz="0" w:space="0" w:color="auto"/>
        <w:left w:val="none" w:sz="0" w:space="0" w:color="auto"/>
        <w:bottom w:val="none" w:sz="0" w:space="0" w:color="auto"/>
        <w:right w:val="none" w:sz="0" w:space="0" w:color="auto"/>
      </w:divBdr>
    </w:div>
    <w:div w:id="1919049427">
      <w:bodyDiv w:val="1"/>
      <w:marLeft w:val="0"/>
      <w:marRight w:val="0"/>
      <w:marTop w:val="0"/>
      <w:marBottom w:val="0"/>
      <w:divBdr>
        <w:top w:val="none" w:sz="0" w:space="0" w:color="auto"/>
        <w:left w:val="none" w:sz="0" w:space="0" w:color="auto"/>
        <w:bottom w:val="none" w:sz="0" w:space="0" w:color="auto"/>
        <w:right w:val="none" w:sz="0" w:space="0" w:color="auto"/>
      </w:divBdr>
    </w:div>
    <w:div w:id="1933734962">
      <w:bodyDiv w:val="1"/>
      <w:marLeft w:val="0"/>
      <w:marRight w:val="0"/>
      <w:marTop w:val="0"/>
      <w:marBottom w:val="0"/>
      <w:divBdr>
        <w:top w:val="none" w:sz="0" w:space="0" w:color="auto"/>
        <w:left w:val="none" w:sz="0" w:space="0" w:color="auto"/>
        <w:bottom w:val="none" w:sz="0" w:space="0" w:color="auto"/>
        <w:right w:val="none" w:sz="0" w:space="0" w:color="auto"/>
      </w:divBdr>
    </w:div>
    <w:div w:id="1965190309">
      <w:bodyDiv w:val="1"/>
      <w:marLeft w:val="0"/>
      <w:marRight w:val="0"/>
      <w:marTop w:val="0"/>
      <w:marBottom w:val="0"/>
      <w:divBdr>
        <w:top w:val="none" w:sz="0" w:space="0" w:color="auto"/>
        <w:left w:val="none" w:sz="0" w:space="0" w:color="auto"/>
        <w:bottom w:val="none" w:sz="0" w:space="0" w:color="auto"/>
        <w:right w:val="none" w:sz="0" w:space="0" w:color="auto"/>
      </w:divBdr>
    </w:div>
    <w:div w:id="1979919036">
      <w:bodyDiv w:val="1"/>
      <w:marLeft w:val="0"/>
      <w:marRight w:val="0"/>
      <w:marTop w:val="0"/>
      <w:marBottom w:val="0"/>
      <w:divBdr>
        <w:top w:val="none" w:sz="0" w:space="0" w:color="auto"/>
        <w:left w:val="none" w:sz="0" w:space="0" w:color="auto"/>
        <w:bottom w:val="none" w:sz="0" w:space="0" w:color="auto"/>
        <w:right w:val="none" w:sz="0" w:space="0" w:color="auto"/>
      </w:divBdr>
    </w:div>
    <w:div w:id="1981298376">
      <w:bodyDiv w:val="1"/>
      <w:marLeft w:val="0"/>
      <w:marRight w:val="0"/>
      <w:marTop w:val="0"/>
      <w:marBottom w:val="0"/>
      <w:divBdr>
        <w:top w:val="none" w:sz="0" w:space="0" w:color="auto"/>
        <w:left w:val="none" w:sz="0" w:space="0" w:color="auto"/>
        <w:bottom w:val="none" w:sz="0" w:space="0" w:color="auto"/>
        <w:right w:val="none" w:sz="0" w:space="0" w:color="auto"/>
      </w:divBdr>
    </w:div>
    <w:div w:id="2002730003">
      <w:bodyDiv w:val="1"/>
      <w:marLeft w:val="0"/>
      <w:marRight w:val="0"/>
      <w:marTop w:val="0"/>
      <w:marBottom w:val="0"/>
      <w:divBdr>
        <w:top w:val="none" w:sz="0" w:space="0" w:color="auto"/>
        <w:left w:val="none" w:sz="0" w:space="0" w:color="auto"/>
        <w:bottom w:val="none" w:sz="0" w:space="0" w:color="auto"/>
        <w:right w:val="none" w:sz="0" w:space="0" w:color="auto"/>
      </w:divBdr>
    </w:div>
    <w:div w:id="2014449086">
      <w:bodyDiv w:val="1"/>
      <w:marLeft w:val="0"/>
      <w:marRight w:val="0"/>
      <w:marTop w:val="0"/>
      <w:marBottom w:val="0"/>
      <w:divBdr>
        <w:top w:val="none" w:sz="0" w:space="0" w:color="auto"/>
        <w:left w:val="none" w:sz="0" w:space="0" w:color="auto"/>
        <w:bottom w:val="none" w:sz="0" w:space="0" w:color="auto"/>
        <w:right w:val="none" w:sz="0" w:space="0" w:color="auto"/>
      </w:divBdr>
    </w:div>
    <w:div w:id="208044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urata.com/-/media/webrenewal/products/sensor/pdf/datasheet/datasheet_sca3300-d01.ashx?la=en&amp;cvid=20190620010315610400"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ico.com/attitude-indicators?purchase_type=New+Outright%2CNew+Exchang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B1562-3052-44A0-9A6C-B26F186B4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4510</TotalTime>
  <Pages>18</Pages>
  <Words>5885</Words>
  <Characters>33548</Characters>
  <Application>Microsoft Office Word</Application>
  <DocSecurity>0</DocSecurity>
  <Lines>279</Lines>
  <Paragraphs>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Pautas para el desarrollo del Trabajo Final de Informática Educativa</vt:lpstr>
      <vt:lpstr>Pautas para el desarrollo del Trabajo Final de Informática Educativa</vt:lpstr>
    </vt:vector>
  </TitlesOfParts>
  <Company>Ministerio de Educación</Company>
  <LinksUpToDate>false</LinksUpToDate>
  <CharactersWithSpaces>39355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Pautas para el desarrollo del Trabajo Final de Informática Educativa</dc:title>
  <dc:subject/>
  <dc:creator>Alfredo L. Tassano</dc:creator>
  <cp:keywords/>
  <dc:description/>
  <cp:lastModifiedBy>Nazareth Nalbandian</cp:lastModifiedBy>
  <cp:revision>377</cp:revision>
  <cp:lastPrinted>2025-07-07T00:13:00Z</cp:lastPrinted>
  <dcterms:created xsi:type="dcterms:W3CDTF">2025-05-16T21:35:00Z</dcterms:created>
  <dcterms:modified xsi:type="dcterms:W3CDTF">2025-07-07T00:33:00Z</dcterms:modified>
</cp:coreProperties>
</file>